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1E69" w:rsidRPr="00056E25" w:rsidRDefault="00C16464">
      <w:pPr>
        <w:pStyle w:val="Title"/>
      </w:pPr>
      <w:r>
        <w:rPr>
          <w:noProof/>
          <w:lang w:val="en-US"/>
        </w:rPr>
        <mc:AlternateContent>
          <mc:Choice Requires="wps">
            <w:drawing>
              <wp:anchor distT="0" distB="0" distL="114300" distR="114300" simplePos="0" relativeHeight="251657728" behindDoc="0" locked="0" layoutInCell="0" allowOverlap="1">
                <wp:simplePos x="0" y="0"/>
                <wp:positionH relativeFrom="column">
                  <wp:posOffset>1453515</wp:posOffset>
                </wp:positionH>
                <wp:positionV relativeFrom="paragraph">
                  <wp:posOffset>251460</wp:posOffset>
                </wp:positionV>
                <wp:extent cx="3057525" cy="365760"/>
                <wp:effectExtent l="0" t="0" r="28575" b="1524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65760"/>
                        </a:xfrm>
                        <a:prstGeom prst="rect">
                          <a:avLst/>
                        </a:prstGeom>
                        <a:solidFill>
                          <a:srgbClr val="FFFFFF"/>
                        </a:solidFill>
                        <a:ln w="9525">
                          <a:solidFill>
                            <a:srgbClr val="000000"/>
                          </a:solidFill>
                          <a:miter lim="800000"/>
                          <a:headEnd/>
                          <a:tailEnd/>
                        </a:ln>
                      </wps:spPr>
                      <wps:txbx>
                        <w:txbxContent>
                          <w:p w:rsidR="00E71D60" w:rsidRPr="002A1965" w:rsidRDefault="00E71D60">
                            <w:pPr>
                              <w:jc w:val="center"/>
                              <w:rPr>
                                <w:rFonts w:ascii="Arial" w:hAnsi="Arial"/>
                                <w:b/>
                                <w:sz w:val="40"/>
                                <w:lang w:val="en-US"/>
                              </w:rPr>
                            </w:pPr>
                            <w:r>
                              <w:rPr>
                                <w:rFonts w:ascii="Arial" w:hAnsi="Arial"/>
                                <w:b/>
                                <w:sz w:val="40"/>
                                <w:lang w:val="en-US"/>
                              </w:rPr>
                              <w:t>DP</w:t>
                            </w:r>
                            <w:r>
                              <w:rPr>
                                <w:rFonts w:ascii="Arial" w:hAnsi="Arial"/>
                                <w:b/>
                                <w:sz w:val="40"/>
                                <w:lang w:val="id-ID"/>
                              </w:rPr>
                              <w:t>PL-</w:t>
                            </w:r>
                            <w:r>
                              <w:rPr>
                                <w:rFonts w:ascii="Arial" w:hAnsi="Arial"/>
                                <w:b/>
                                <w:sz w:val="40"/>
                                <w:lang w:val="en-US"/>
                              </w:rPr>
                              <w:t>ISLAMHUB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14.45pt;margin-top:19.8pt;width:240.7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" o:allowincell="f">
                <v:textbox>
                  <w:txbxContent>
                    <w:p w:rsidR="00E71D60" w:rsidRPr="002A1965" w:rsidRDefault="00E71D60">
                      <w:pPr>
                        <w:jc w:val="center"/>
                        <w:rPr>
                          <w:rFonts w:ascii="Arial" w:hAnsi="Arial"/>
                          <w:b/>
                          <w:sz w:val="40"/>
                          <w:lang w:val="en-US"/>
                        </w:rPr>
                      </w:pPr>
                      <w:r>
                        <w:rPr>
                          <w:rFonts w:ascii="Arial" w:hAnsi="Arial"/>
                          <w:b/>
                          <w:sz w:val="40"/>
                          <w:lang w:val="en-US"/>
                        </w:rPr>
                        <w:t>DP</w:t>
                      </w:r>
                      <w:r>
                        <w:rPr>
                          <w:rFonts w:ascii="Arial" w:hAnsi="Arial"/>
                          <w:b/>
                          <w:sz w:val="40"/>
                          <w:lang w:val="id-ID"/>
                        </w:rPr>
                        <w:t>PL-</w:t>
                      </w:r>
                      <w:r>
                        <w:rPr>
                          <w:rFonts w:ascii="Arial" w:hAnsi="Arial"/>
                          <w:b/>
                          <w:sz w:val="40"/>
                          <w:lang w:val="en-US"/>
                        </w:rPr>
                        <w:t>ISLAMHUB</w:t>
                      </w:r>
                    </w:p>
                  </w:txbxContent>
                </v:textbox>
              </v:shape>
            </w:pict>
          </mc:Fallback>
        </mc:AlternateContent>
      </w:r>
    </w:p>
    <w:p w:rsidR="00DE1E69" w:rsidRPr="00056E25" w:rsidRDefault="00DE1E69">
      <w:pPr>
        <w:pStyle w:val="Title"/>
      </w:pPr>
    </w:p>
    <w:p w:rsidR="00DE1E69" w:rsidRPr="00056E25" w:rsidRDefault="006F0B62" w:rsidP="00337FC2">
      <w:pPr>
        <w:pStyle w:val="Title"/>
        <w:rPr>
          <w:lang w:val="id-ID"/>
        </w:rPr>
      </w:pPr>
      <w:r w:rsidRPr="00056E25">
        <w:rPr>
          <w:lang w:val="sv-SE"/>
        </w:rPr>
        <w:t>DESKRIPSI PERANCANGAN</w:t>
      </w:r>
      <w:r w:rsidR="00262973" w:rsidRPr="00056E25">
        <w:rPr>
          <w:lang w:val="sv-SE"/>
        </w:rPr>
        <w:t xml:space="preserve"> PERANGKAT LUNAK</w:t>
      </w:r>
    </w:p>
    <w:p w:rsidR="00710D5C" w:rsidRPr="001974C4" w:rsidRDefault="00710D5C" w:rsidP="00710D5C">
      <w:pPr>
        <w:pStyle w:val="Title"/>
        <w:rPr>
          <w:lang w:val="id-ID"/>
        </w:rPr>
      </w:pPr>
      <w:proofErr w:type="spellStart"/>
      <w:r>
        <w:rPr>
          <w:lang w:val="en-US"/>
        </w:rPr>
        <w:t>IslamHub</w:t>
      </w:r>
      <w:proofErr w:type="spellEnd"/>
      <w:r>
        <w:rPr>
          <w:lang w:val="id-ID"/>
        </w:rPr>
        <w:t xml:space="preserve"> – Rumah Konsultasi Hukum Islam</w:t>
      </w:r>
    </w:p>
    <w:p w:rsidR="00DE1E69" w:rsidRPr="00056E25" w:rsidRDefault="00DE1E69" w:rsidP="00337FC2">
      <w:pPr>
        <w:pStyle w:val="Title"/>
        <w:jc w:val="left"/>
        <w:rPr>
          <w:lang w:val="id-ID"/>
        </w:rPr>
      </w:pPr>
    </w:p>
    <w:p w:rsidR="00DE1E69" w:rsidRPr="00056E25" w:rsidRDefault="00262973">
      <w:pPr>
        <w:pStyle w:val="SubTitle"/>
        <w:rPr>
          <w:b w:val="0"/>
          <w:sz w:val="28"/>
          <w:lang w:val="sv-SE"/>
        </w:rPr>
      </w:pPr>
      <w:r w:rsidRPr="00056E25">
        <w:rPr>
          <w:b w:val="0"/>
          <w:sz w:val="28"/>
          <w:lang w:val="sv-SE"/>
        </w:rPr>
        <w:t xml:space="preserve">untuk: </w:t>
      </w:r>
    </w:p>
    <w:p w:rsidR="00B905A4" w:rsidRPr="001974C4" w:rsidRDefault="00B905A4" w:rsidP="00B905A4">
      <w:pPr>
        <w:pStyle w:val="SubTitle"/>
        <w:rPr>
          <w:b w:val="0"/>
          <w:sz w:val="28"/>
          <w:lang w:val="id-ID"/>
        </w:rPr>
      </w:pPr>
      <w:r>
        <w:rPr>
          <w:b w:val="0"/>
          <w:sz w:val="28"/>
          <w:lang w:val="id-ID"/>
        </w:rPr>
        <w:t>User Konsultasi Tentang Islam</w:t>
      </w:r>
    </w:p>
    <w:p w:rsidR="00DE1E69" w:rsidRPr="00056E25" w:rsidRDefault="00DE1E69" w:rsidP="00337FC2">
      <w:pPr>
        <w:pStyle w:val="SubTitle"/>
        <w:jc w:val="left"/>
        <w:rPr>
          <w:b w:val="0"/>
          <w:sz w:val="28"/>
          <w:lang w:val="id-ID"/>
        </w:rPr>
      </w:pPr>
    </w:p>
    <w:p w:rsidR="00DE1E69" w:rsidRPr="00056E25" w:rsidRDefault="00262973">
      <w:pPr>
        <w:pStyle w:val="SubTitle"/>
        <w:rPr>
          <w:b w:val="0"/>
          <w:sz w:val="28"/>
          <w:lang w:val="sv-SE"/>
        </w:rPr>
      </w:pPr>
      <w:r w:rsidRPr="00056E25">
        <w:rPr>
          <w:b w:val="0"/>
          <w:sz w:val="28"/>
          <w:lang w:val="sv-SE"/>
        </w:rPr>
        <w:t>Dipersiapkan oleh:</w:t>
      </w:r>
    </w:p>
    <w:p w:rsidR="00B905A4" w:rsidRDefault="00B905A4" w:rsidP="00B905A4">
      <w:pPr>
        <w:pStyle w:val="SubTitle"/>
        <w:rPr>
          <w:b w:val="0"/>
          <w:sz w:val="28"/>
          <w:lang w:val="en-US"/>
        </w:rPr>
      </w:pPr>
      <w:r>
        <w:rPr>
          <w:b w:val="0"/>
          <w:sz w:val="28"/>
          <w:lang w:val="id-ID"/>
        </w:rPr>
        <w:t>Kel</w:t>
      </w:r>
      <w:r>
        <w:rPr>
          <w:b w:val="0"/>
          <w:sz w:val="28"/>
          <w:lang w:val="en-US"/>
        </w:rPr>
        <w:t xml:space="preserve">as </w:t>
      </w:r>
      <w:proofErr w:type="spellStart"/>
      <w:r>
        <w:rPr>
          <w:b w:val="0"/>
          <w:sz w:val="28"/>
          <w:lang w:val="en-US"/>
        </w:rPr>
        <w:t>Proyek</w:t>
      </w:r>
      <w:proofErr w:type="spellEnd"/>
      <w:r>
        <w:rPr>
          <w:b w:val="0"/>
          <w:sz w:val="28"/>
          <w:lang w:val="en-US"/>
        </w:rPr>
        <w:t xml:space="preserve"> </w:t>
      </w:r>
      <w:proofErr w:type="spellStart"/>
      <w:r>
        <w:rPr>
          <w:b w:val="0"/>
          <w:sz w:val="28"/>
          <w:lang w:val="en-US"/>
        </w:rPr>
        <w:t>Perangkat</w:t>
      </w:r>
      <w:proofErr w:type="spellEnd"/>
      <w:r>
        <w:rPr>
          <w:b w:val="0"/>
          <w:sz w:val="28"/>
          <w:lang w:val="en-US"/>
        </w:rPr>
        <w:t xml:space="preserve"> </w:t>
      </w:r>
      <w:proofErr w:type="spellStart"/>
      <w:r>
        <w:rPr>
          <w:b w:val="0"/>
          <w:sz w:val="28"/>
          <w:lang w:val="en-US"/>
        </w:rPr>
        <w:t>Lunak</w:t>
      </w:r>
      <w:proofErr w:type="spellEnd"/>
      <w:r>
        <w:rPr>
          <w:b w:val="0"/>
          <w:sz w:val="28"/>
          <w:lang w:val="en-US"/>
        </w:rPr>
        <w:t xml:space="preserve"> D</w:t>
      </w:r>
    </w:p>
    <w:p w:rsidR="00B905A4" w:rsidRDefault="00B905A4" w:rsidP="00B905A4">
      <w:pPr>
        <w:pStyle w:val="SubTitle"/>
        <w:rPr>
          <w:b w:val="0"/>
          <w:sz w:val="28"/>
          <w:lang w:val="en-US"/>
        </w:rPr>
      </w:pPr>
    </w:p>
    <w:p w:rsidR="00B905A4" w:rsidRDefault="00B905A4" w:rsidP="00B905A4">
      <w:pPr>
        <w:pStyle w:val="SubTitle"/>
        <w:rPr>
          <w:b w:val="0"/>
          <w:sz w:val="28"/>
          <w:lang w:val="en-US"/>
        </w:rPr>
      </w:pPr>
    </w:p>
    <w:p w:rsidR="00B905A4" w:rsidRPr="001D4AE4" w:rsidRDefault="00B905A4" w:rsidP="00B905A4">
      <w:pPr>
        <w:pStyle w:val="SubTitle"/>
        <w:rPr>
          <w:b w:val="0"/>
          <w:sz w:val="28"/>
          <w:lang w:val="en-US"/>
        </w:rPr>
      </w:pPr>
    </w:p>
    <w:p w:rsidR="00B905A4" w:rsidRPr="001974C4" w:rsidRDefault="00B905A4" w:rsidP="00B905A4">
      <w:pPr>
        <w:pStyle w:val="SubTitle"/>
        <w:rPr>
          <w:b w:val="0"/>
          <w:sz w:val="28"/>
          <w:lang w:val="id-ID"/>
        </w:rPr>
      </w:pPr>
      <w:r w:rsidRPr="001974C4">
        <w:rPr>
          <w:b w:val="0"/>
          <w:sz w:val="28"/>
          <w:lang w:val="id-ID"/>
        </w:rPr>
        <w:t>Program Studi Teknik Informatika/Sistem dan Teknologi Informasi</w:t>
      </w:r>
    </w:p>
    <w:p w:rsidR="00B905A4" w:rsidRPr="00DF3305" w:rsidRDefault="00B905A4" w:rsidP="00B905A4">
      <w:pPr>
        <w:pStyle w:val="SubTitle"/>
        <w:rPr>
          <w:b w:val="0"/>
          <w:sz w:val="28"/>
          <w:lang w:val="en-US"/>
        </w:rPr>
      </w:pPr>
      <w:r>
        <w:rPr>
          <w:b w:val="0"/>
          <w:sz w:val="28"/>
          <w:lang w:val="id-ID"/>
        </w:rPr>
        <w:t xml:space="preserve">SAINTEK – UIN </w:t>
      </w:r>
      <w:r>
        <w:rPr>
          <w:b w:val="0"/>
          <w:sz w:val="28"/>
          <w:lang w:val="en-US"/>
        </w:rPr>
        <w:t>SGD</w:t>
      </w:r>
    </w:p>
    <w:p w:rsidR="00B905A4" w:rsidRPr="001974C4" w:rsidRDefault="00B905A4" w:rsidP="00B905A4">
      <w:pPr>
        <w:pStyle w:val="SubTitle"/>
        <w:rPr>
          <w:b w:val="0"/>
          <w:sz w:val="28"/>
          <w:lang w:val="sv-SE"/>
        </w:rPr>
      </w:pPr>
      <w:r>
        <w:rPr>
          <w:b w:val="0"/>
          <w:sz w:val="28"/>
          <w:lang w:val="sv-SE"/>
        </w:rPr>
        <w:t>Jl. A.H. Nasution No. 105, Bandung 40614</w:t>
      </w:r>
    </w:p>
    <w:p w:rsidR="00DE1E69" w:rsidRPr="00056E25" w:rsidRDefault="00DE1E69">
      <w:pPr>
        <w:pStyle w:val="SubTitle"/>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DE1E69" w:rsidRPr="00056E25">
        <w:trPr>
          <w:cantSplit/>
          <w:trHeight w:hRule="exact" w:val="551"/>
        </w:trPr>
        <w:tc>
          <w:tcPr>
            <w:tcW w:w="1005" w:type="dxa"/>
            <w:vMerge w:val="restart"/>
          </w:tcPr>
          <w:p w:rsidR="00DE1E69" w:rsidRPr="00056E25" w:rsidRDefault="00AF4E9D">
            <w:pPr>
              <w:pStyle w:val="Title"/>
            </w:pPr>
            <w:r w:rsidRPr="00056E25">
              <w:rPr>
                <w:noProof/>
                <w:lang w:val="en-US"/>
              </w:rPr>
              <w:drawing>
                <wp:inline distT="0" distB="0" distL="0" distR="0">
                  <wp:extent cx="533400" cy="631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33400" cy="631143"/>
                          </a:xfrm>
                          <a:prstGeom prst="rect">
                            <a:avLst/>
                          </a:prstGeom>
                          <a:noFill/>
                          <a:ln w="9525">
                            <a:noFill/>
                            <a:miter lim="800000"/>
                            <a:headEnd/>
                            <a:tailEnd/>
                          </a:ln>
                        </pic:spPr>
                      </pic:pic>
                    </a:graphicData>
                  </a:graphic>
                </wp:inline>
              </w:drawing>
            </w:r>
          </w:p>
        </w:tc>
        <w:tc>
          <w:tcPr>
            <w:tcW w:w="2685" w:type="dxa"/>
            <w:vMerge w:val="restart"/>
          </w:tcPr>
          <w:p w:rsidR="00DE1E69" w:rsidRPr="00056E25" w:rsidRDefault="00DE1E69">
            <w:pPr>
              <w:rPr>
                <w:rFonts w:ascii="Arial" w:hAnsi="Arial"/>
              </w:rPr>
            </w:pPr>
          </w:p>
          <w:p w:rsidR="00DE1E69" w:rsidRPr="00056E25" w:rsidRDefault="00DE1E69">
            <w:pPr>
              <w:rPr>
                <w:rFonts w:ascii="Arial" w:hAnsi="Arial"/>
              </w:rPr>
            </w:pPr>
          </w:p>
          <w:p w:rsidR="00B905A4" w:rsidRPr="001974C4" w:rsidRDefault="00B905A4" w:rsidP="00B905A4">
            <w:pPr>
              <w:rPr>
                <w:rFonts w:ascii="Arial" w:hAnsi="Arial"/>
                <w:b/>
                <w:lang w:val="id-ID"/>
              </w:rPr>
            </w:pPr>
            <w:r w:rsidRPr="001974C4">
              <w:rPr>
                <w:rFonts w:ascii="Arial" w:hAnsi="Arial"/>
                <w:b/>
                <w:lang w:val="id-ID"/>
              </w:rPr>
              <w:t xml:space="preserve">Program </w:t>
            </w:r>
            <w:r>
              <w:rPr>
                <w:rFonts w:ascii="Arial" w:hAnsi="Arial"/>
                <w:b/>
                <w:lang w:val="id-ID"/>
              </w:rPr>
              <w:t>Studi Teknik Informatika</w:t>
            </w:r>
          </w:p>
          <w:p w:rsidR="00DE1E69" w:rsidRPr="00056E25" w:rsidRDefault="00B905A4" w:rsidP="00B905A4">
            <w:pPr>
              <w:rPr>
                <w:rFonts w:ascii="Arial" w:hAnsi="Arial"/>
                <w:b/>
                <w:lang w:val="id-ID"/>
              </w:rPr>
            </w:pPr>
            <w:r>
              <w:rPr>
                <w:rFonts w:ascii="Arial" w:hAnsi="Arial"/>
                <w:b/>
                <w:lang w:val="id-ID"/>
              </w:rPr>
              <w:t>SAINTEK</w:t>
            </w:r>
            <w:r w:rsidRPr="001974C4">
              <w:rPr>
                <w:rFonts w:ascii="Arial" w:hAnsi="Arial"/>
                <w:b/>
                <w:lang w:val="id-ID"/>
              </w:rPr>
              <w:t xml:space="preserve"> – </w:t>
            </w:r>
            <w:r>
              <w:rPr>
                <w:rFonts w:ascii="Arial" w:hAnsi="Arial"/>
                <w:b/>
                <w:lang w:val="en-US"/>
              </w:rPr>
              <w:t>U</w:t>
            </w:r>
            <w:r w:rsidRPr="001974C4">
              <w:rPr>
                <w:rFonts w:ascii="Arial" w:hAnsi="Arial"/>
                <w:b/>
                <w:lang w:val="id-ID"/>
              </w:rPr>
              <w:t>I</w:t>
            </w:r>
            <w:r>
              <w:rPr>
                <w:rFonts w:ascii="Arial" w:hAnsi="Arial"/>
                <w:b/>
                <w:lang w:val="en-US"/>
              </w:rPr>
              <w:t>N SGD</w:t>
            </w:r>
          </w:p>
        </w:tc>
        <w:tc>
          <w:tcPr>
            <w:tcW w:w="3330" w:type="dxa"/>
            <w:gridSpan w:val="2"/>
          </w:tcPr>
          <w:p w:rsidR="00DE1E69" w:rsidRPr="00056E25" w:rsidRDefault="00262973">
            <w:pPr>
              <w:pStyle w:val="Title"/>
              <w:rPr>
                <w:sz w:val="22"/>
              </w:rPr>
            </w:pPr>
            <w:proofErr w:type="spellStart"/>
            <w:r w:rsidRPr="00056E25">
              <w:rPr>
                <w:sz w:val="22"/>
              </w:rPr>
              <w:t>Nomor</w:t>
            </w:r>
            <w:proofErr w:type="spellEnd"/>
            <w:r w:rsidRPr="00056E25">
              <w:rPr>
                <w:sz w:val="22"/>
              </w:rPr>
              <w:t xml:space="preserve"> </w:t>
            </w:r>
            <w:proofErr w:type="spellStart"/>
            <w:r w:rsidRPr="00056E25">
              <w:rPr>
                <w:sz w:val="22"/>
              </w:rPr>
              <w:t>Dokumen</w:t>
            </w:r>
            <w:proofErr w:type="spellEnd"/>
          </w:p>
        </w:tc>
        <w:tc>
          <w:tcPr>
            <w:tcW w:w="1965" w:type="dxa"/>
          </w:tcPr>
          <w:p w:rsidR="00DE1E69" w:rsidRPr="00056E25" w:rsidRDefault="00262973">
            <w:pPr>
              <w:pStyle w:val="Title"/>
              <w:rPr>
                <w:sz w:val="22"/>
              </w:rPr>
            </w:pPr>
            <w:proofErr w:type="spellStart"/>
            <w:r w:rsidRPr="00056E25">
              <w:rPr>
                <w:sz w:val="22"/>
              </w:rPr>
              <w:t>Halaman</w:t>
            </w:r>
            <w:proofErr w:type="spellEnd"/>
          </w:p>
        </w:tc>
      </w:tr>
      <w:tr w:rsidR="00DE1E69" w:rsidRPr="00056E25">
        <w:trPr>
          <w:cantSplit/>
          <w:trHeight w:hRule="exact" w:val="582"/>
        </w:trPr>
        <w:tc>
          <w:tcPr>
            <w:tcW w:w="1005" w:type="dxa"/>
            <w:vMerge/>
          </w:tcPr>
          <w:p w:rsidR="00DE1E69" w:rsidRPr="00056E25" w:rsidRDefault="00DE1E69">
            <w:pPr>
              <w:pStyle w:val="Title"/>
            </w:pPr>
          </w:p>
        </w:tc>
        <w:tc>
          <w:tcPr>
            <w:tcW w:w="2685" w:type="dxa"/>
            <w:vMerge/>
          </w:tcPr>
          <w:p w:rsidR="00DE1E69" w:rsidRPr="00056E25" w:rsidRDefault="00DE1E69">
            <w:pPr>
              <w:pStyle w:val="Title"/>
              <w:rPr>
                <w:sz w:val="20"/>
              </w:rPr>
            </w:pPr>
          </w:p>
        </w:tc>
        <w:tc>
          <w:tcPr>
            <w:tcW w:w="3330" w:type="dxa"/>
            <w:gridSpan w:val="2"/>
          </w:tcPr>
          <w:p w:rsidR="00DE1E69" w:rsidRPr="00B905A4" w:rsidRDefault="006F0B62" w:rsidP="00337FC2">
            <w:pPr>
              <w:pStyle w:val="Title"/>
              <w:spacing w:after="120"/>
              <w:rPr>
                <w:b w:val="0"/>
                <w:i/>
                <w:sz w:val="24"/>
                <w:lang w:val="en-US"/>
              </w:rPr>
            </w:pPr>
            <w:r w:rsidRPr="00056E25">
              <w:rPr>
                <w:i/>
                <w:lang w:val="en-US"/>
              </w:rPr>
              <w:t>DP</w:t>
            </w:r>
            <w:r w:rsidR="000F0E56" w:rsidRPr="00056E25">
              <w:rPr>
                <w:i/>
                <w:lang w:val="id-ID"/>
              </w:rPr>
              <w:t>PL-</w:t>
            </w:r>
            <w:r w:rsidR="00B905A4">
              <w:rPr>
                <w:i/>
                <w:lang w:val="en-US"/>
              </w:rPr>
              <w:t>ISLAMHUB</w:t>
            </w:r>
          </w:p>
        </w:tc>
        <w:tc>
          <w:tcPr>
            <w:tcW w:w="1965" w:type="dxa"/>
          </w:tcPr>
          <w:p w:rsidR="00DE1E69" w:rsidRPr="002B0563" w:rsidRDefault="002B0563">
            <w:pPr>
              <w:pStyle w:val="Title"/>
              <w:rPr>
                <w:b w:val="0"/>
                <w:i/>
                <w:sz w:val="24"/>
                <w:lang w:val="id-ID"/>
              </w:rPr>
            </w:pPr>
            <w:r w:rsidRPr="002B0563">
              <w:rPr>
                <w:b w:val="0"/>
                <w:i/>
                <w:sz w:val="24"/>
                <w:lang w:val="id-ID"/>
              </w:rPr>
              <w:t>1</w:t>
            </w:r>
            <w:r w:rsidR="00262973" w:rsidRPr="002B0563">
              <w:rPr>
                <w:b w:val="0"/>
                <w:i/>
                <w:sz w:val="24"/>
              </w:rPr>
              <w:t>/</w:t>
            </w:r>
            <w:r w:rsidRPr="002B0563">
              <w:rPr>
                <w:b w:val="0"/>
                <w:i/>
                <w:sz w:val="24"/>
                <w:lang w:val="id-ID"/>
              </w:rPr>
              <w:t>39</w:t>
            </w:r>
          </w:p>
        </w:tc>
      </w:tr>
      <w:tr w:rsidR="00DE1E69" w:rsidRPr="00056E25">
        <w:trPr>
          <w:cantSplit/>
          <w:trHeight w:hRule="exact" w:val="397"/>
        </w:trPr>
        <w:tc>
          <w:tcPr>
            <w:tcW w:w="1005" w:type="dxa"/>
            <w:vMerge/>
          </w:tcPr>
          <w:p w:rsidR="00DE1E69" w:rsidRPr="00056E25" w:rsidRDefault="00DE1E69">
            <w:pPr>
              <w:pStyle w:val="Title"/>
            </w:pPr>
          </w:p>
        </w:tc>
        <w:tc>
          <w:tcPr>
            <w:tcW w:w="2685" w:type="dxa"/>
            <w:vMerge/>
          </w:tcPr>
          <w:p w:rsidR="00DE1E69" w:rsidRPr="00056E25" w:rsidRDefault="00DE1E69">
            <w:pPr>
              <w:pStyle w:val="Title"/>
              <w:rPr>
                <w:sz w:val="20"/>
              </w:rPr>
            </w:pPr>
          </w:p>
        </w:tc>
        <w:tc>
          <w:tcPr>
            <w:tcW w:w="1290" w:type="dxa"/>
          </w:tcPr>
          <w:p w:rsidR="00DE1E69" w:rsidRPr="00056E25" w:rsidRDefault="00262973">
            <w:pPr>
              <w:pStyle w:val="Title"/>
              <w:spacing w:before="0" w:after="0"/>
              <w:rPr>
                <w:b w:val="0"/>
                <w:i/>
                <w:sz w:val="20"/>
              </w:rPr>
            </w:pPr>
            <w:proofErr w:type="spellStart"/>
            <w:r w:rsidRPr="00056E25">
              <w:rPr>
                <w:sz w:val="22"/>
              </w:rPr>
              <w:t>Revisi</w:t>
            </w:r>
            <w:proofErr w:type="spellEnd"/>
          </w:p>
        </w:tc>
        <w:tc>
          <w:tcPr>
            <w:tcW w:w="2040" w:type="dxa"/>
          </w:tcPr>
          <w:p w:rsidR="00DE1E69" w:rsidRPr="00056E25" w:rsidRDefault="00FC48EC">
            <w:pPr>
              <w:pStyle w:val="Title"/>
              <w:spacing w:before="0" w:after="0"/>
              <w:rPr>
                <w:b w:val="0"/>
                <w:i/>
                <w:sz w:val="20"/>
                <w:lang w:val="id-ID"/>
              </w:rPr>
            </w:pPr>
            <w:r w:rsidRPr="00056E25">
              <w:rPr>
                <w:b w:val="0"/>
                <w:i/>
                <w:sz w:val="20"/>
                <w:lang w:val="id-ID"/>
              </w:rPr>
              <w:t>-</w:t>
            </w:r>
          </w:p>
        </w:tc>
        <w:tc>
          <w:tcPr>
            <w:tcW w:w="1965" w:type="dxa"/>
          </w:tcPr>
          <w:p w:rsidR="00DE1E69" w:rsidRPr="00B905A4" w:rsidRDefault="00262973" w:rsidP="00B905A4">
            <w:pPr>
              <w:pStyle w:val="Title"/>
              <w:spacing w:before="0" w:after="0"/>
              <w:rPr>
                <w:b w:val="0"/>
                <w:i/>
                <w:sz w:val="20"/>
                <w:lang w:val="en-US"/>
              </w:rPr>
            </w:pPr>
            <w:proofErr w:type="spellStart"/>
            <w:r w:rsidRPr="00056E25">
              <w:rPr>
                <w:b w:val="0"/>
                <w:i/>
                <w:sz w:val="20"/>
              </w:rPr>
              <w:t>Tgl</w:t>
            </w:r>
            <w:proofErr w:type="spellEnd"/>
            <w:r w:rsidRPr="00056E25">
              <w:rPr>
                <w:b w:val="0"/>
                <w:i/>
                <w:sz w:val="20"/>
              </w:rPr>
              <w:t xml:space="preserve">: </w:t>
            </w:r>
            <w:r w:rsidR="00B905A4">
              <w:rPr>
                <w:b w:val="0"/>
                <w:i/>
                <w:sz w:val="20"/>
                <w:lang w:val="en-US"/>
              </w:rPr>
              <w:t>22 Mar 2019</w:t>
            </w:r>
          </w:p>
        </w:tc>
      </w:tr>
    </w:tbl>
    <w:p w:rsidR="00DE1E69" w:rsidRPr="00056E25" w:rsidRDefault="00DE1E69">
      <w:pPr>
        <w:pStyle w:val="Title"/>
      </w:pPr>
    </w:p>
    <w:p w:rsidR="00DE1E69" w:rsidRPr="00056E25" w:rsidRDefault="00262973">
      <w:pPr>
        <w:pStyle w:val="Title"/>
      </w:pPr>
      <w:r w:rsidRPr="00056E25">
        <w:br w:type="page"/>
      </w:r>
      <w:r w:rsidRPr="00056E25">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056E25">
        <w:tc>
          <w:tcPr>
            <w:tcW w:w="2093" w:type="dxa"/>
          </w:tcPr>
          <w:p w:rsidR="00DE1E69" w:rsidRPr="00056E25" w:rsidRDefault="00262973">
            <w:pPr>
              <w:pStyle w:val="Title"/>
              <w:spacing w:before="60"/>
              <w:rPr>
                <w:sz w:val="24"/>
              </w:rPr>
            </w:pPr>
            <w:proofErr w:type="spellStart"/>
            <w:r w:rsidRPr="00056E25">
              <w:rPr>
                <w:sz w:val="24"/>
              </w:rPr>
              <w:t>Revisi</w:t>
            </w:r>
            <w:proofErr w:type="spellEnd"/>
          </w:p>
        </w:tc>
        <w:tc>
          <w:tcPr>
            <w:tcW w:w="6804" w:type="dxa"/>
          </w:tcPr>
          <w:p w:rsidR="00DE1E69" w:rsidRPr="00056E25" w:rsidRDefault="00262973">
            <w:pPr>
              <w:pStyle w:val="Title"/>
              <w:spacing w:before="60"/>
              <w:rPr>
                <w:sz w:val="24"/>
              </w:rPr>
            </w:pPr>
            <w:proofErr w:type="spellStart"/>
            <w:r w:rsidRPr="00056E25">
              <w:rPr>
                <w:sz w:val="24"/>
              </w:rPr>
              <w:t>Deskripsi</w:t>
            </w:r>
            <w:proofErr w:type="spellEnd"/>
          </w:p>
        </w:tc>
      </w:tr>
      <w:tr w:rsidR="00DE1E69" w:rsidRPr="00056E25">
        <w:tc>
          <w:tcPr>
            <w:tcW w:w="2093" w:type="dxa"/>
          </w:tcPr>
          <w:p w:rsidR="00DE1E69" w:rsidRPr="00056E25" w:rsidRDefault="00262973">
            <w:pPr>
              <w:pStyle w:val="Title"/>
              <w:spacing w:before="0" w:after="0"/>
            </w:pPr>
            <w:r w:rsidRPr="00056E25">
              <w:t>A</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B</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C</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D</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E</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F</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G</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bl>
    <w:p w:rsidR="00DE1E69" w:rsidRPr="00056E25" w:rsidRDefault="00DE1E69">
      <w:pPr>
        <w:pStyle w:val="Title"/>
        <w:spacing w:before="0" w:after="0"/>
      </w:pPr>
    </w:p>
    <w:p w:rsidR="00DE1E69" w:rsidRPr="00056E25" w:rsidRDefault="00DE1E6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DE1E69" w:rsidRPr="00056E25">
        <w:tc>
          <w:tcPr>
            <w:tcW w:w="1101" w:type="dxa"/>
          </w:tcPr>
          <w:p w:rsidR="00DE1E69" w:rsidRPr="00056E25" w:rsidRDefault="00262973">
            <w:pPr>
              <w:pStyle w:val="Title"/>
              <w:spacing w:before="0" w:after="0"/>
              <w:rPr>
                <w:b w:val="0"/>
                <w:sz w:val="20"/>
              </w:rPr>
            </w:pPr>
            <w:r w:rsidRPr="00056E25">
              <w:rPr>
                <w:b w:val="0"/>
                <w:sz w:val="20"/>
              </w:rPr>
              <w:t>INDEX</w:t>
            </w:r>
          </w:p>
          <w:p w:rsidR="00DE1E69" w:rsidRPr="00056E25" w:rsidRDefault="00262973">
            <w:pPr>
              <w:pStyle w:val="Title"/>
              <w:spacing w:before="0" w:after="0"/>
              <w:rPr>
                <w:b w:val="0"/>
                <w:sz w:val="20"/>
              </w:rPr>
            </w:pPr>
            <w:r w:rsidRPr="00056E25">
              <w:rPr>
                <w:b w:val="0"/>
                <w:sz w:val="20"/>
              </w:rPr>
              <w:t>TGL</w:t>
            </w:r>
          </w:p>
        </w:tc>
        <w:tc>
          <w:tcPr>
            <w:tcW w:w="984" w:type="dxa"/>
          </w:tcPr>
          <w:p w:rsidR="00DE1E69" w:rsidRPr="00056E25" w:rsidRDefault="00262973">
            <w:pPr>
              <w:pStyle w:val="Title"/>
              <w:spacing w:before="0" w:after="0"/>
              <w:rPr>
                <w:b w:val="0"/>
                <w:sz w:val="20"/>
              </w:rPr>
            </w:pPr>
            <w:r w:rsidRPr="00056E25">
              <w:rPr>
                <w:b w:val="0"/>
                <w:sz w:val="20"/>
              </w:rPr>
              <w:t>-</w:t>
            </w:r>
          </w:p>
        </w:tc>
        <w:tc>
          <w:tcPr>
            <w:tcW w:w="984" w:type="dxa"/>
          </w:tcPr>
          <w:p w:rsidR="00DE1E69" w:rsidRPr="00056E25" w:rsidRDefault="00262973">
            <w:pPr>
              <w:pStyle w:val="Title"/>
              <w:spacing w:before="0" w:after="0"/>
              <w:rPr>
                <w:b w:val="0"/>
                <w:sz w:val="20"/>
              </w:rPr>
            </w:pPr>
            <w:r w:rsidRPr="00056E25">
              <w:rPr>
                <w:b w:val="0"/>
                <w:sz w:val="20"/>
              </w:rPr>
              <w:t>A</w:t>
            </w:r>
          </w:p>
        </w:tc>
        <w:tc>
          <w:tcPr>
            <w:tcW w:w="984" w:type="dxa"/>
          </w:tcPr>
          <w:p w:rsidR="00DE1E69" w:rsidRPr="00056E25" w:rsidRDefault="00262973">
            <w:pPr>
              <w:pStyle w:val="Title"/>
              <w:spacing w:before="0" w:after="0"/>
              <w:rPr>
                <w:b w:val="0"/>
                <w:sz w:val="20"/>
              </w:rPr>
            </w:pPr>
            <w:r w:rsidRPr="00056E25">
              <w:rPr>
                <w:b w:val="0"/>
                <w:sz w:val="20"/>
              </w:rPr>
              <w:t>B</w:t>
            </w:r>
          </w:p>
        </w:tc>
        <w:tc>
          <w:tcPr>
            <w:tcW w:w="984" w:type="dxa"/>
          </w:tcPr>
          <w:p w:rsidR="00DE1E69" w:rsidRPr="00056E25" w:rsidRDefault="00262973">
            <w:pPr>
              <w:pStyle w:val="Title"/>
              <w:spacing w:before="0" w:after="0"/>
              <w:rPr>
                <w:b w:val="0"/>
                <w:sz w:val="20"/>
              </w:rPr>
            </w:pPr>
            <w:r w:rsidRPr="00056E25">
              <w:rPr>
                <w:b w:val="0"/>
                <w:sz w:val="20"/>
              </w:rPr>
              <w:t>C</w:t>
            </w:r>
          </w:p>
        </w:tc>
        <w:tc>
          <w:tcPr>
            <w:tcW w:w="984" w:type="dxa"/>
          </w:tcPr>
          <w:p w:rsidR="00DE1E69" w:rsidRPr="00056E25" w:rsidRDefault="00262973">
            <w:pPr>
              <w:pStyle w:val="Title"/>
              <w:spacing w:before="0" w:after="0"/>
              <w:rPr>
                <w:b w:val="0"/>
                <w:sz w:val="20"/>
              </w:rPr>
            </w:pPr>
            <w:r w:rsidRPr="00056E25">
              <w:rPr>
                <w:b w:val="0"/>
                <w:sz w:val="20"/>
              </w:rPr>
              <w:t>D</w:t>
            </w:r>
          </w:p>
        </w:tc>
        <w:tc>
          <w:tcPr>
            <w:tcW w:w="984" w:type="dxa"/>
          </w:tcPr>
          <w:p w:rsidR="00DE1E69" w:rsidRPr="00056E25" w:rsidRDefault="00262973">
            <w:pPr>
              <w:pStyle w:val="Title"/>
              <w:spacing w:before="0" w:after="0"/>
              <w:rPr>
                <w:b w:val="0"/>
                <w:sz w:val="20"/>
              </w:rPr>
            </w:pPr>
            <w:r w:rsidRPr="00056E25">
              <w:rPr>
                <w:b w:val="0"/>
                <w:sz w:val="20"/>
              </w:rPr>
              <w:t>E</w:t>
            </w:r>
          </w:p>
        </w:tc>
        <w:tc>
          <w:tcPr>
            <w:tcW w:w="984" w:type="dxa"/>
          </w:tcPr>
          <w:p w:rsidR="00DE1E69" w:rsidRPr="00056E25" w:rsidRDefault="00262973">
            <w:pPr>
              <w:pStyle w:val="Title"/>
              <w:spacing w:before="0" w:after="0"/>
              <w:rPr>
                <w:b w:val="0"/>
                <w:sz w:val="20"/>
              </w:rPr>
            </w:pPr>
            <w:r w:rsidRPr="00056E25">
              <w:rPr>
                <w:b w:val="0"/>
                <w:sz w:val="20"/>
              </w:rPr>
              <w:t>F</w:t>
            </w:r>
          </w:p>
        </w:tc>
        <w:tc>
          <w:tcPr>
            <w:tcW w:w="984" w:type="dxa"/>
          </w:tcPr>
          <w:p w:rsidR="00DE1E69" w:rsidRPr="00056E25" w:rsidRDefault="00262973">
            <w:pPr>
              <w:pStyle w:val="Title"/>
              <w:spacing w:before="0" w:after="0"/>
              <w:rPr>
                <w:b w:val="0"/>
                <w:sz w:val="20"/>
              </w:rPr>
            </w:pPr>
            <w:r w:rsidRPr="00056E25">
              <w:rPr>
                <w:b w:val="0"/>
                <w:sz w:val="20"/>
              </w:rPr>
              <w:t>G</w:t>
            </w:r>
          </w:p>
        </w:tc>
      </w:tr>
      <w:tr w:rsidR="00DE1E69" w:rsidRPr="00056E25">
        <w:tc>
          <w:tcPr>
            <w:tcW w:w="1101" w:type="dxa"/>
          </w:tcPr>
          <w:p w:rsidR="00DE1E69" w:rsidRPr="00056E25" w:rsidRDefault="00262973">
            <w:pPr>
              <w:pStyle w:val="Title"/>
              <w:rPr>
                <w:b w:val="0"/>
                <w:sz w:val="20"/>
              </w:rPr>
            </w:pPr>
            <w:proofErr w:type="spellStart"/>
            <w:r w:rsidRPr="00056E25">
              <w:rPr>
                <w:b w:val="0"/>
                <w:sz w:val="20"/>
              </w:rPr>
              <w:t>Ditulis</w:t>
            </w:r>
            <w:proofErr w:type="spellEnd"/>
            <w:r w:rsidRPr="00056E25">
              <w:rPr>
                <w:b w:val="0"/>
                <w:sz w:val="20"/>
              </w:rPr>
              <w:t xml:space="preserve"> oleh</w:t>
            </w: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r>
      <w:tr w:rsidR="00DE1E69" w:rsidRPr="00056E25">
        <w:tc>
          <w:tcPr>
            <w:tcW w:w="1101" w:type="dxa"/>
          </w:tcPr>
          <w:p w:rsidR="00DE1E69" w:rsidRPr="00056E25" w:rsidRDefault="00262973">
            <w:pPr>
              <w:pStyle w:val="Title"/>
              <w:rPr>
                <w:b w:val="0"/>
                <w:sz w:val="20"/>
              </w:rPr>
            </w:pPr>
            <w:proofErr w:type="spellStart"/>
            <w:r w:rsidRPr="00056E25">
              <w:rPr>
                <w:b w:val="0"/>
                <w:sz w:val="20"/>
              </w:rPr>
              <w:t>Diperiksa</w:t>
            </w:r>
            <w:proofErr w:type="spellEnd"/>
            <w:r w:rsidRPr="00056E25">
              <w:rPr>
                <w:b w:val="0"/>
                <w:sz w:val="20"/>
              </w:rPr>
              <w:t xml:space="preserve"> oleh</w:t>
            </w: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r>
      <w:tr w:rsidR="00DE1E69" w:rsidRPr="00056E25">
        <w:tc>
          <w:tcPr>
            <w:tcW w:w="1101" w:type="dxa"/>
          </w:tcPr>
          <w:p w:rsidR="00DE1E69" w:rsidRPr="00056E25" w:rsidRDefault="00262973">
            <w:pPr>
              <w:pStyle w:val="Title"/>
              <w:rPr>
                <w:b w:val="0"/>
                <w:sz w:val="20"/>
              </w:rPr>
            </w:pPr>
            <w:proofErr w:type="spellStart"/>
            <w:r w:rsidRPr="00056E25">
              <w:rPr>
                <w:b w:val="0"/>
                <w:sz w:val="20"/>
              </w:rPr>
              <w:t>Disetujui</w:t>
            </w:r>
            <w:proofErr w:type="spellEnd"/>
            <w:r w:rsidRPr="00056E25">
              <w:rPr>
                <w:b w:val="0"/>
                <w:sz w:val="20"/>
              </w:rPr>
              <w:t xml:space="preserve"> oleh</w:t>
            </w: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r>
    </w:tbl>
    <w:p w:rsidR="00DE1E69" w:rsidRPr="00056E25" w:rsidRDefault="00DE1E69">
      <w:pPr>
        <w:pStyle w:val="Title"/>
      </w:pPr>
    </w:p>
    <w:p w:rsidR="00DE1E69" w:rsidRPr="00056E25" w:rsidRDefault="00262973">
      <w:pPr>
        <w:pStyle w:val="Title"/>
      </w:pPr>
      <w:r w:rsidRPr="00056E25">
        <w:br w:type="page"/>
      </w:r>
    </w:p>
    <w:p w:rsidR="00DE1E69" w:rsidRPr="00056E25" w:rsidRDefault="00262973">
      <w:pPr>
        <w:pStyle w:val="Title"/>
      </w:pPr>
      <w:r w:rsidRPr="00056E25">
        <w:lastRenderedPageBreak/>
        <w:t xml:space="preserve">Daftar </w:t>
      </w:r>
      <w:proofErr w:type="spellStart"/>
      <w:r w:rsidRPr="00056E25">
        <w:t>Halaman</w:t>
      </w:r>
      <w:proofErr w:type="spellEnd"/>
      <w:r w:rsidRPr="00056E25">
        <w:t xml:space="preserve"> </w:t>
      </w:r>
      <w:proofErr w:type="spellStart"/>
      <w:r w:rsidRPr="00056E25">
        <w:t>Perubahan</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056E25">
        <w:tc>
          <w:tcPr>
            <w:tcW w:w="2322" w:type="dxa"/>
            <w:tcBorders>
              <w:top w:val="double" w:sz="4" w:space="0" w:color="auto"/>
              <w:left w:val="double" w:sz="4" w:space="0" w:color="auto"/>
              <w:bottom w:val="single" w:sz="4" w:space="0" w:color="auto"/>
              <w:right w:val="nil"/>
            </w:tcBorders>
          </w:tcPr>
          <w:p w:rsidR="00DE1E69" w:rsidRPr="00056E25" w:rsidRDefault="00262973">
            <w:pPr>
              <w:pStyle w:val="Title"/>
            </w:pPr>
            <w:proofErr w:type="spellStart"/>
            <w:r w:rsidRPr="00056E25">
              <w:t>Halaman</w:t>
            </w:r>
            <w:proofErr w:type="spellEnd"/>
          </w:p>
        </w:tc>
        <w:tc>
          <w:tcPr>
            <w:tcW w:w="2322" w:type="dxa"/>
            <w:tcBorders>
              <w:top w:val="double" w:sz="4" w:space="0" w:color="auto"/>
              <w:left w:val="single" w:sz="4" w:space="0" w:color="auto"/>
              <w:bottom w:val="nil"/>
              <w:right w:val="double" w:sz="4" w:space="0" w:color="auto"/>
            </w:tcBorders>
          </w:tcPr>
          <w:p w:rsidR="00DE1E69" w:rsidRPr="00056E25" w:rsidRDefault="00262973">
            <w:pPr>
              <w:pStyle w:val="Title"/>
            </w:pPr>
            <w:proofErr w:type="spellStart"/>
            <w:r w:rsidRPr="00056E25">
              <w:t>Revisi</w:t>
            </w:r>
            <w:proofErr w:type="spellEnd"/>
          </w:p>
        </w:tc>
        <w:tc>
          <w:tcPr>
            <w:tcW w:w="2322" w:type="dxa"/>
            <w:tcBorders>
              <w:top w:val="double" w:sz="4" w:space="0" w:color="auto"/>
              <w:left w:val="nil"/>
              <w:bottom w:val="single" w:sz="4" w:space="0" w:color="auto"/>
              <w:right w:val="nil"/>
            </w:tcBorders>
          </w:tcPr>
          <w:p w:rsidR="00DE1E69" w:rsidRPr="00056E25" w:rsidRDefault="00262973">
            <w:pPr>
              <w:pStyle w:val="Title"/>
            </w:pPr>
            <w:proofErr w:type="spellStart"/>
            <w:r w:rsidRPr="00056E25">
              <w:t>Halaman</w:t>
            </w:r>
            <w:proofErr w:type="spellEnd"/>
          </w:p>
        </w:tc>
        <w:tc>
          <w:tcPr>
            <w:tcW w:w="2322" w:type="dxa"/>
            <w:tcBorders>
              <w:top w:val="double" w:sz="4" w:space="0" w:color="auto"/>
              <w:left w:val="single" w:sz="4" w:space="0" w:color="auto"/>
              <w:bottom w:val="single" w:sz="4" w:space="0" w:color="auto"/>
              <w:right w:val="double" w:sz="4" w:space="0" w:color="auto"/>
            </w:tcBorders>
          </w:tcPr>
          <w:p w:rsidR="00DE1E69" w:rsidRPr="00056E25" w:rsidRDefault="00262973">
            <w:pPr>
              <w:pStyle w:val="Title"/>
            </w:pPr>
            <w:proofErr w:type="spellStart"/>
            <w:r w:rsidRPr="00056E25">
              <w:t>Revisi</w:t>
            </w:r>
            <w:proofErr w:type="spellEnd"/>
          </w:p>
        </w:tc>
      </w:tr>
      <w:tr w:rsidR="00DE1E69" w:rsidRPr="00056E25">
        <w:tc>
          <w:tcPr>
            <w:tcW w:w="2322" w:type="dxa"/>
            <w:tcBorders>
              <w:top w:val="nil"/>
              <w:left w:val="double" w:sz="4" w:space="0" w:color="auto"/>
              <w:bottom w:val="double" w:sz="4" w:space="0" w:color="auto"/>
              <w:right w:val="nil"/>
            </w:tcBorders>
          </w:tcPr>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tc>
        <w:tc>
          <w:tcPr>
            <w:tcW w:w="2322" w:type="dxa"/>
            <w:tcBorders>
              <w:top w:val="single" w:sz="4" w:space="0" w:color="auto"/>
              <w:left w:val="single" w:sz="4" w:space="0" w:color="auto"/>
              <w:bottom w:val="double" w:sz="4" w:space="0" w:color="auto"/>
              <w:right w:val="double" w:sz="4" w:space="0" w:color="auto"/>
            </w:tcBorders>
          </w:tcPr>
          <w:p w:rsidR="00DE1E69" w:rsidRPr="00056E25" w:rsidRDefault="00DE1E69">
            <w:pPr>
              <w:pStyle w:val="Title"/>
            </w:pPr>
          </w:p>
        </w:tc>
        <w:tc>
          <w:tcPr>
            <w:tcW w:w="2322" w:type="dxa"/>
            <w:tcBorders>
              <w:top w:val="nil"/>
              <w:left w:val="nil"/>
              <w:bottom w:val="double" w:sz="4" w:space="0" w:color="auto"/>
              <w:right w:val="nil"/>
            </w:tcBorders>
          </w:tcPr>
          <w:p w:rsidR="00DE1E69" w:rsidRPr="00056E25" w:rsidRDefault="00DE1E69">
            <w:pPr>
              <w:pStyle w:val="Title"/>
            </w:pPr>
          </w:p>
        </w:tc>
        <w:tc>
          <w:tcPr>
            <w:tcW w:w="2322" w:type="dxa"/>
            <w:tcBorders>
              <w:top w:val="nil"/>
              <w:left w:val="single" w:sz="4" w:space="0" w:color="auto"/>
              <w:bottom w:val="double" w:sz="4" w:space="0" w:color="auto"/>
              <w:right w:val="double" w:sz="4" w:space="0" w:color="auto"/>
            </w:tcBorders>
          </w:tcPr>
          <w:p w:rsidR="00DE1E69" w:rsidRPr="00056E25" w:rsidRDefault="00DE1E69">
            <w:pPr>
              <w:pStyle w:val="Title"/>
            </w:pPr>
          </w:p>
        </w:tc>
      </w:tr>
    </w:tbl>
    <w:p w:rsidR="00DE1E69" w:rsidRPr="00056E25" w:rsidRDefault="00DE1E69">
      <w:pPr>
        <w:pStyle w:val="Title"/>
      </w:pPr>
    </w:p>
    <w:p w:rsidR="00DE1E69" w:rsidRPr="00056E25" w:rsidRDefault="00262973">
      <w:pPr>
        <w:pStyle w:val="Title"/>
      </w:pPr>
      <w:r w:rsidRPr="00056E25">
        <w:br w:type="page"/>
      </w:r>
      <w:r w:rsidRPr="00056E25">
        <w:lastRenderedPageBreak/>
        <w:t>Daftar Isi</w:t>
      </w:r>
    </w:p>
    <w:p w:rsidR="00056E25" w:rsidRDefault="0048154D">
      <w:pPr>
        <w:pStyle w:val="TOC1"/>
        <w:tabs>
          <w:tab w:val="right" w:leader="dot" w:pos="9062"/>
        </w:tabs>
        <w:rPr>
          <w:rFonts w:asciiTheme="minorHAnsi" w:eastAsiaTheme="minorEastAsia" w:hAnsiTheme="minorHAnsi" w:cstheme="minorBidi"/>
          <w:noProof/>
          <w:sz w:val="22"/>
          <w:szCs w:val="22"/>
          <w:lang w:val="id-ID" w:eastAsia="ja-JP"/>
        </w:rPr>
      </w:pPr>
      <w:r w:rsidRPr="00056E25">
        <w:rPr>
          <w:sz w:val="24"/>
        </w:rPr>
        <w:fldChar w:fldCharType="begin"/>
      </w:r>
      <w:r w:rsidR="00262973" w:rsidRPr="00056E25">
        <w:rPr>
          <w:sz w:val="24"/>
        </w:rPr>
        <w:instrText xml:space="preserve"> TOC \o "1-6" </w:instrText>
      </w:r>
      <w:r w:rsidRPr="00056E25">
        <w:rPr>
          <w:sz w:val="24"/>
        </w:rPr>
        <w:fldChar w:fldCharType="separate"/>
      </w:r>
      <w:r w:rsidR="00056E25">
        <w:rPr>
          <w:noProof/>
        </w:rPr>
        <w:t>1. Pendahuluan</w:t>
      </w:r>
      <w:r w:rsidR="00056E25">
        <w:rPr>
          <w:noProof/>
        </w:rPr>
        <w:tab/>
      </w:r>
      <w:r w:rsidR="00056E25">
        <w:rPr>
          <w:noProof/>
        </w:rPr>
        <w:fldChar w:fldCharType="begin"/>
      </w:r>
      <w:r w:rsidR="00056E25">
        <w:rPr>
          <w:noProof/>
        </w:rPr>
        <w:instrText xml:space="preserve"> PAGEREF _Toc343453090 \h </w:instrText>
      </w:r>
      <w:r w:rsidR="00056E25">
        <w:rPr>
          <w:noProof/>
        </w:rPr>
      </w:r>
      <w:r w:rsidR="00056E25">
        <w:rPr>
          <w:noProof/>
        </w:rPr>
        <w:fldChar w:fldCharType="separate"/>
      </w:r>
      <w:r w:rsidR="000B2750">
        <w:rPr>
          <w:noProof/>
        </w:rPr>
        <w:t>7</w:t>
      </w:r>
      <w:r w:rsidR="00056E25">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1.1</w:t>
      </w:r>
      <w:r>
        <w:rPr>
          <w:rFonts w:asciiTheme="minorHAnsi" w:eastAsiaTheme="minorEastAsia" w:hAnsiTheme="minorHAnsi" w:cstheme="minorBidi"/>
          <w:noProof/>
          <w:sz w:val="22"/>
          <w:szCs w:val="22"/>
          <w:lang w:val="id-ID" w:eastAsia="ja-JP"/>
        </w:rPr>
        <w:tab/>
      </w:r>
      <w:r>
        <w:rPr>
          <w:noProof/>
        </w:rPr>
        <w:t>Tujuan Penulisan Dokumen</w:t>
      </w:r>
      <w:r>
        <w:rPr>
          <w:noProof/>
        </w:rPr>
        <w:tab/>
      </w:r>
      <w:r>
        <w:rPr>
          <w:noProof/>
        </w:rPr>
        <w:fldChar w:fldCharType="begin"/>
      </w:r>
      <w:r>
        <w:rPr>
          <w:noProof/>
        </w:rPr>
        <w:instrText xml:space="preserve"> PAGEREF _Toc343453091 \h </w:instrText>
      </w:r>
      <w:r>
        <w:rPr>
          <w:noProof/>
        </w:rPr>
      </w:r>
      <w:r>
        <w:rPr>
          <w:noProof/>
        </w:rPr>
        <w:fldChar w:fldCharType="separate"/>
      </w:r>
      <w:r w:rsidR="000B2750">
        <w:rPr>
          <w:noProof/>
        </w:rPr>
        <w:t>7</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1.2</w:t>
      </w:r>
      <w:r>
        <w:rPr>
          <w:rFonts w:asciiTheme="minorHAnsi" w:eastAsiaTheme="minorEastAsia" w:hAnsiTheme="minorHAnsi" w:cstheme="minorBidi"/>
          <w:noProof/>
          <w:sz w:val="22"/>
          <w:szCs w:val="22"/>
          <w:lang w:val="id-ID" w:eastAsia="ja-JP"/>
        </w:rPr>
        <w:tab/>
      </w:r>
      <w:r>
        <w:rPr>
          <w:noProof/>
        </w:rPr>
        <w:t>Lingkup Masalah</w:t>
      </w:r>
      <w:r>
        <w:rPr>
          <w:noProof/>
        </w:rPr>
        <w:tab/>
      </w:r>
      <w:r>
        <w:rPr>
          <w:noProof/>
        </w:rPr>
        <w:fldChar w:fldCharType="begin"/>
      </w:r>
      <w:r>
        <w:rPr>
          <w:noProof/>
        </w:rPr>
        <w:instrText xml:space="preserve"> PAGEREF _Toc343453092 \h </w:instrText>
      </w:r>
      <w:r>
        <w:rPr>
          <w:noProof/>
        </w:rPr>
      </w:r>
      <w:r>
        <w:rPr>
          <w:noProof/>
        </w:rPr>
        <w:fldChar w:fldCharType="separate"/>
      </w:r>
      <w:r w:rsidR="000B2750">
        <w:rPr>
          <w:noProof/>
        </w:rPr>
        <w:t>7</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1.3</w:t>
      </w:r>
      <w:r>
        <w:rPr>
          <w:rFonts w:asciiTheme="minorHAnsi" w:eastAsiaTheme="minorEastAsia" w:hAnsiTheme="minorHAnsi" w:cstheme="minorBidi"/>
          <w:noProof/>
          <w:sz w:val="22"/>
          <w:szCs w:val="22"/>
          <w:lang w:val="id-ID" w:eastAsia="ja-JP"/>
        </w:rPr>
        <w:tab/>
      </w:r>
      <w:r>
        <w:rPr>
          <w:noProof/>
        </w:rPr>
        <w:t>Deskripsi umum Dokumen (Ikhtisar)</w:t>
      </w:r>
      <w:r>
        <w:rPr>
          <w:noProof/>
        </w:rPr>
        <w:tab/>
      </w:r>
      <w:r>
        <w:rPr>
          <w:noProof/>
        </w:rPr>
        <w:fldChar w:fldCharType="begin"/>
      </w:r>
      <w:r>
        <w:rPr>
          <w:noProof/>
        </w:rPr>
        <w:instrText xml:space="preserve"> PAGEREF _Toc343453093 \h </w:instrText>
      </w:r>
      <w:r>
        <w:rPr>
          <w:noProof/>
        </w:rPr>
      </w:r>
      <w:r>
        <w:rPr>
          <w:noProof/>
        </w:rPr>
        <w:fldChar w:fldCharType="separate"/>
      </w:r>
      <w:r w:rsidR="000B2750">
        <w:rPr>
          <w:noProof/>
        </w:rPr>
        <w:t>7</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1.4</w:t>
      </w:r>
      <w:r>
        <w:rPr>
          <w:rFonts w:asciiTheme="minorHAnsi" w:eastAsiaTheme="minorEastAsia" w:hAnsiTheme="minorHAnsi" w:cstheme="minorBidi"/>
          <w:noProof/>
          <w:sz w:val="22"/>
          <w:szCs w:val="22"/>
          <w:lang w:val="id-ID" w:eastAsia="ja-JP"/>
        </w:rPr>
        <w:tab/>
      </w:r>
      <w:r>
        <w:rPr>
          <w:noProof/>
        </w:rPr>
        <w:t>Definisi, Istilah, dan Singkatan</w:t>
      </w:r>
      <w:r>
        <w:rPr>
          <w:noProof/>
        </w:rPr>
        <w:tab/>
      </w:r>
      <w:r>
        <w:rPr>
          <w:noProof/>
        </w:rPr>
        <w:fldChar w:fldCharType="begin"/>
      </w:r>
      <w:r>
        <w:rPr>
          <w:noProof/>
        </w:rPr>
        <w:instrText xml:space="preserve"> PAGEREF _Toc343453094 \h </w:instrText>
      </w:r>
      <w:r>
        <w:rPr>
          <w:noProof/>
        </w:rPr>
      </w:r>
      <w:r>
        <w:rPr>
          <w:noProof/>
        </w:rPr>
        <w:fldChar w:fldCharType="separate"/>
      </w:r>
      <w:r w:rsidR="000B2750">
        <w:rPr>
          <w:noProof/>
        </w:rPr>
        <w:t>7</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1.5</w:t>
      </w:r>
      <w:r>
        <w:rPr>
          <w:rFonts w:asciiTheme="minorHAnsi" w:eastAsiaTheme="minorEastAsia" w:hAnsiTheme="minorHAnsi" w:cstheme="minorBidi"/>
          <w:noProof/>
          <w:sz w:val="22"/>
          <w:szCs w:val="22"/>
          <w:lang w:val="id-ID" w:eastAsia="ja-JP"/>
        </w:rPr>
        <w:tab/>
      </w:r>
      <w:r>
        <w:rPr>
          <w:noProof/>
        </w:rPr>
        <w:t>Aturan Penomoran</w:t>
      </w:r>
      <w:r>
        <w:rPr>
          <w:noProof/>
        </w:rPr>
        <w:tab/>
      </w:r>
      <w:r>
        <w:rPr>
          <w:noProof/>
        </w:rPr>
        <w:fldChar w:fldCharType="begin"/>
      </w:r>
      <w:r>
        <w:rPr>
          <w:noProof/>
        </w:rPr>
        <w:instrText xml:space="preserve"> PAGEREF _Toc343453095 \h </w:instrText>
      </w:r>
      <w:r>
        <w:rPr>
          <w:noProof/>
        </w:rPr>
      </w:r>
      <w:r>
        <w:rPr>
          <w:noProof/>
        </w:rPr>
        <w:fldChar w:fldCharType="separate"/>
      </w:r>
      <w:r w:rsidR="000B2750">
        <w:rPr>
          <w:noProof/>
        </w:rPr>
        <w:t>8</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id-ID"/>
        </w:rPr>
        <w:t>1.6</w:t>
      </w:r>
      <w:r>
        <w:rPr>
          <w:rFonts w:asciiTheme="minorHAnsi" w:eastAsiaTheme="minorEastAsia" w:hAnsiTheme="minorHAnsi" w:cstheme="minorBidi"/>
          <w:noProof/>
          <w:sz w:val="22"/>
          <w:szCs w:val="22"/>
          <w:lang w:val="id-ID" w:eastAsia="ja-JP"/>
        </w:rPr>
        <w:tab/>
      </w:r>
      <w:r>
        <w:rPr>
          <w:noProof/>
        </w:rPr>
        <w:t>Referensi</w:t>
      </w:r>
      <w:r>
        <w:rPr>
          <w:noProof/>
        </w:rPr>
        <w:tab/>
      </w:r>
      <w:r>
        <w:rPr>
          <w:noProof/>
        </w:rPr>
        <w:fldChar w:fldCharType="begin"/>
      </w:r>
      <w:r>
        <w:rPr>
          <w:noProof/>
        </w:rPr>
        <w:instrText xml:space="preserve"> PAGEREF _Toc343453096 \h </w:instrText>
      </w:r>
      <w:r>
        <w:rPr>
          <w:noProof/>
        </w:rPr>
      </w:r>
      <w:r>
        <w:rPr>
          <w:noProof/>
        </w:rPr>
        <w:fldChar w:fldCharType="separate"/>
      </w:r>
      <w:r w:rsidR="000B2750">
        <w:rPr>
          <w:noProof/>
        </w:rPr>
        <w:t>8</w:t>
      </w:r>
      <w:r>
        <w:rPr>
          <w:noProof/>
        </w:rPr>
        <w:fldChar w:fldCharType="end"/>
      </w:r>
    </w:p>
    <w:p w:rsidR="00056E25" w:rsidRDefault="00056E25">
      <w:pPr>
        <w:pStyle w:val="TOC1"/>
        <w:tabs>
          <w:tab w:val="left" w:pos="400"/>
          <w:tab w:val="right" w:leader="dot" w:pos="9062"/>
        </w:tabs>
        <w:rPr>
          <w:rFonts w:asciiTheme="minorHAnsi" w:eastAsiaTheme="minorEastAsia" w:hAnsiTheme="minorHAnsi" w:cstheme="minorBidi"/>
          <w:noProof/>
          <w:sz w:val="22"/>
          <w:szCs w:val="22"/>
          <w:lang w:val="id-ID" w:eastAsia="ja-JP"/>
        </w:rPr>
      </w:pPr>
      <w:r w:rsidRPr="00203AC2">
        <w:rPr>
          <w:noProof/>
          <w:lang w:val="id-ID"/>
        </w:rPr>
        <w:t>2</w:t>
      </w:r>
      <w:r>
        <w:rPr>
          <w:rFonts w:asciiTheme="minorHAnsi" w:eastAsiaTheme="minorEastAsia" w:hAnsiTheme="minorHAnsi" w:cstheme="minorBidi"/>
          <w:noProof/>
          <w:sz w:val="22"/>
          <w:szCs w:val="22"/>
          <w:lang w:val="id-ID" w:eastAsia="ja-JP"/>
        </w:rPr>
        <w:tab/>
      </w:r>
      <w:r>
        <w:rPr>
          <w:noProof/>
        </w:rPr>
        <w:t xml:space="preserve">Deskripsi Umum Sistem </w:t>
      </w:r>
      <w:r>
        <w:rPr>
          <w:noProof/>
        </w:rPr>
        <w:tab/>
      </w:r>
      <w:r>
        <w:rPr>
          <w:noProof/>
        </w:rPr>
        <w:fldChar w:fldCharType="begin"/>
      </w:r>
      <w:r>
        <w:rPr>
          <w:noProof/>
        </w:rPr>
        <w:instrText xml:space="preserve"> PAGEREF _Toc343453097 \h </w:instrText>
      </w:r>
      <w:r>
        <w:rPr>
          <w:noProof/>
        </w:rPr>
      </w:r>
      <w:r>
        <w:rPr>
          <w:noProof/>
        </w:rPr>
        <w:fldChar w:fldCharType="separate"/>
      </w:r>
      <w:r w:rsidR="000B2750">
        <w:rPr>
          <w:noProof/>
        </w:rPr>
        <w:t>9</w:t>
      </w:r>
      <w:r>
        <w:rPr>
          <w:noProof/>
        </w:rPr>
        <w:fldChar w:fldCharType="end"/>
      </w:r>
    </w:p>
    <w:p w:rsidR="00056E25" w:rsidRDefault="00056E25">
      <w:pPr>
        <w:pStyle w:val="TOC1"/>
        <w:tabs>
          <w:tab w:val="left" w:pos="400"/>
          <w:tab w:val="right" w:leader="dot" w:pos="9062"/>
        </w:tabs>
        <w:rPr>
          <w:rFonts w:asciiTheme="minorHAnsi" w:eastAsiaTheme="minorEastAsia" w:hAnsiTheme="minorHAnsi" w:cstheme="minorBidi"/>
          <w:noProof/>
          <w:sz w:val="22"/>
          <w:szCs w:val="22"/>
          <w:lang w:val="id-ID" w:eastAsia="ja-JP"/>
        </w:rPr>
      </w:pPr>
      <w:r w:rsidRPr="00203AC2">
        <w:rPr>
          <w:noProof/>
          <w:lang w:val="sv-SE"/>
        </w:rPr>
        <w:t>3</w:t>
      </w:r>
      <w:r>
        <w:rPr>
          <w:rFonts w:asciiTheme="minorHAnsi" w:eastAsiaTheme="minorEastAsia" w:hAnsiTheme="minorHAnsi" w:cstheme="minorBidi"/>
          <w:noProof/>
          <w:sz w:val="22"/>
          <w:szCs w:val="22"/>
          <w:lang w:val="id-ID" w:eastAsia="ja-JP"/>
        </w:rPr>
        <w:tab/>
      </w:r>
      <w:r w:rsidRPr="00203AC2">
        <w:rPr>
          <w:noProof/>
          <w:lang w:val="sv-SE"/>
        </w:rPr>
        <w:t>Arsitektur Sistem</w:t>
      </w:r>
      <w:r>
        <w:rPr>
          <w:noProof/>
        </w:rPr>
        <w:tab/>
      </w:r>
      <w:r>
        <w:rPr>
          <w:noProof/>
        </w:rPr>
        <w:fldChar w:fldCharType="begin"/>
      </w:r>
      <w:r>
        <w:rPr>
          <w:noProof/>
        </w:rPr>
        <w:instrText xml:space="preserve"> PAGEREF _Toc343453098 \h </w:instrText>
      </w:r>
      <w:r>
        <w:rPr>
          <w:noProof/>
        </w:rPr>
      </w:r>
      <w:r>
        <w:rPr>
          <w:noProof/>
        </w:rPr>
        <w:fldChar w:fldCharType="separate"/>
      </w:r>
      <w:r w:rsidR="000B2750">
        <w:rPr>
          <w:noProof/>
        </w:rPr>
        <w:t>9</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sv-SE"/>
        </w:rPr>
        <w:t>3.1</w:t>
      </w:r>
      <w:r>
        <w:rPr>
          <w:rFonts w:asciiTheme="minorHAnsi" w:eastAsiaTheme="minorEastAsia" w:hAnsiTheme="minorHAnsi" w:cstheme="minorBidi"/>
          <w:noProof/>
          <w:sz w:val="22"/>
          <w:szCs w:val="22"/>
          <w:lang w:val="id-ID" w:eastAsia="ja-JP"/>
        </w:rPr>
        <w:tab/>
      </w:r>
      <w:r w:rsidRPr="00203AC2">
        <w:rPr>
          <w:noProof/>
          <w:lang w:val="sv-SE"/>
        </w:rPr>
        <w:t>Metodologi Perancangan</w:t>
      </w:r>
      <w:r>
        <w:rPr>
          <w:noProof/>
        </w:rPr>
        <w:tab/>
      </w:r>
      <w:r>
        <w:rPr>
          <w:noProof/>
        </w:rPr>
        <w:fldChar w:fldCharType="begin"/>
      </w:r>
      <w:r>
        <w:rPr>
          <w:noProof/>
        </w:rPr>
        <w:instrText xml:space="preserve"> PAGEREF _Toc343453099 \h </w:instrText>
      </w:r>
      <w:r>
        <w:rPr>
          <w:noProof/>
        </w:rPr>
      </w:r>
      <w:r>
        <w:rPr>
          <w:noProof/>
        </w:rPr>
        <w:fldChar w:fldCharType="separate"/>
      </w:r>
      <w:r w:rsidR="000B2750">
        <w:rPr>
          <w:noProof/>
        </w:rPr>
        <w:t>9</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3.2</w:t>
      </w:r>
      <w:r>
        <w:rPr>
          <w:rFonts w:asciiTheme="minorHAnsi" w:eastAsiaTheme="minorEastAsia" w:hAnsiTheme="minorHAnsi" w:cstheme="minorBidi"/>
          <w:noProof/>
          <w:sz w:val="22"/>
          <w:szCs w:val="22"/>
          <w:lang w:val="id-ID" w:eastAsia="ja-JP"/>
        </w:rPr>
        <w:tab/>
      </w:r>
      <w:r>
        <w:rPr>
          <w:noProof/>
        </w:rPr>
        <w:t xml:space="preserve">Lingkungan Implementasi </w:t>
      </w:r>
      <w:r>
        <w:rPr>
          <w:noProof/>
        </w:rPr>
        <w:tab/>
      </w:r>
      <w:r>
        <w:rPr>
          <w:noProof/>
        </w:rPr>
        <w:fldChar w:fldCharType="begin"/>
      </w:r>
      <w:r>
        <w:rPr>
          <w:noProof/>
        </w:rPr>
        <w:instrText xml:space="preserve"> PAGEREF _Toc343453100 \h </w:instrText>
      </w:r>
      <w:r>
        <w:rPr>
          <w:noProof/>
        </w:rPr>
      </w:r>
      <w:r>
        <w:rPr>
          <w:noProof/>
        </w:rPr>
        <w:fldChar w:fldCharType="separate"/>
      </w:r>
      <w:r w:rsidR="000B2750">
        <w:rPr>
          <w:noProof/>
        </w:rPr>
        <w:t>10</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3.3</w:t>
      </w:r>
      <w:r>
        <w:rPr>
          <w:rFonts w:asciiTheme="minorHAnsi" w:eastAsiaTheme="minorEastAsia" w:hAnsiTheme="minorHAnsi" w:cstheme="minorBidi"/>
          <w:noProof/>
          <w:sz w:val="22"/>
          <w:szCs w:val="22"/>
          <w:lang w:val="id-ID" w:eastAsia="ja-JP"/>
        </w:rPr>
        <w:tab/>
      </w:r>
      <w:r>
        <w:rPr>
          <w:noProof/>
        </w:rPr>
        <w:t>Platform Independent Model (PIM)</w:t>
      </w:r>
      <w:r>
        <w:rPr>
          <w:noProof/>
        </w:rPr>
        <w:tab/>
      </w:r>
      <w:r>
        <w:rPr>
          <w:noProof/>
        </w:rPr>
        <w:fldChar w:fldCharType="begin"/>
      </w:r>
      <w:r>
        <w:rPr>
          <w:noProof/>
        </w:rPr>
        <w:instrText xml:space="preserve"> PAGEREF _Toc343453101 \h </w:instrText>
      </w:r>
      <w:r>
        <w:rPr>
          <w:noProof/>
        </w:rPr>
      </w:r>
      <w:r>
        <w:rPr>
          <w:noProof/>
        </w:rPr>
        <w:fldChar w:fldCharType="separate"/>
      </w:r>
      <w:r w:rsidR="000B2750">
        <w:rPr>
          <w:noProof/>
        </w:rPr>
        <w:t>10</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sv-SE"/>
        </w:rPr>
        <w:t>3.3.1</w:t>
      </w:r>
      <w:r>
        <w:rPr>
          <w:rFonts w:asciiTheme="minorHAnsi" w:eastAsiaTheme="minorEastAsia" w:hAnsiTheme="minorHAnsi" w:cstheme="minorBidi"/>
          <w:noProof/>
          <w:sz w:val="22"/>
          <w:szCs w:val="22"/>
          <w:lang w:val="id-ID" w:eastAsia="ja-JP"/>
        </w:rPr>
        <w:tab/>
      </w:r>
      <w:r w:rsidRPr="00203AC2">
        <w:rPr>
          <w:noProof/>
          <w:lang w:val="sv-SE"/>
        </w:rPr>
        <w:t>Diagram Aktivitas</w:t>
      </w:r>
      <w:r>
        <w:rPr>
          <w:noProof/>
        </w:rPr>
        <w:tab/>
      </w:r>
      <w:r>
        <w:rPr>
          <w:noProof/>
        </w:rPr>
        <w:fldChar w:fldCharType="begin"/>
      </w:r>
      <w:r>
        <w:rPr>
          <w:noProof/>
        </w:rPr>
        <w:instrText xml:space="preserve"> PAGEREF _Toc343453102 \h </w:instrText>
      </w:r>
      <w:r>
        <w:rPr>
          <w:noProof/>
        </w:rPr>
      </w:r>
      <w:r>
        <w:rPr>
          <w:noProof/>
        </w:rPr>
        <w:fldChar w:fldCharType="separate"/>
      </w:r>
      <w:r w:rsidR="000B2750">
        <w:rPr>
          <w:noProof/>
        </w:rPr>
        <w:t>10</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sv-SE"/>
        </w:rPr>
        <w:t>3.3.2</w:t>
      </w:r>
      <w:r>
        <w:rPr>
          <w:rFonts w:asciiTheme="minorHAnsi" w:eastAsiaTheme="minorEastAsia" w:hAnsiTheme="minorHAnsi" w:cstheme="minorBidi"/>
          <w:noProof/>
          <w:sz w:val="22"/>
          <w:szCs w:val="22"/>
          <w:lang w:val="id-ID" w:eastAsia="ja-JP"/>
        </w:rPr>
        <w:tab/>
      </w:r>
      <w:r w:rsidRPr="00203AC2">
        <w:rPr>
          <w:noProof/>
          <w:lang w:val="sv-SE"/>
        </w:rPr>
        <w:t>Diagram Komponen</w:t>
      </w:r>
      <w:r>
        <w:rPr>
          <w:noProof/>
        </w:rPr>
        <w:tab/>
      </w:r>
      <w:r>
        <w:rPr>
          <w:noProof/>
        </w:rPr>
        <w:fldChar w:fldCharType="begin"/>
      </w:r>
      <w:r>
        <w:rPr>
          <w:noProof/>
        </w:rPr>
        <w:instrText xml:space="preserve"> PAGEREF _Toc343453103 \h </w:instrText>
      </w:r>
      <w:r>
        <w:rPr>
          <w:noProof/>
        </w:rPr>
      </w:r>
      <w:r>
        <w:rPr>
          <w:noProof/>
        </w:rPr>
        <w:fldChar w:fldCharType="separate"/>
      </w:r>
      <w:r w:rsidR="000B2750">
        <w:rPr>
          <w:noProof/>
        </w:rPr>
        <w:t>12</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sv-SE"/>
        </w:rPr>
        <w:t>3.3.3</w:t>
      </w:r>
      <w:r>
        <w:rPr>
          <w:rFonts w:asciiTheme="minorHAnsi" w:eastAsiaTheme="minorEastAsia" w:hAnsiTheme="minorHAnsi" w:cstheme="minorBidi"/>
          <w:noProof/>
          <w:sz w:val="22"/>
          <w:szCs w:val="22"/>
          <w:lang w:val="id-ID" w:eastAsia="ja-JP"/>
        </w:rPr>
        <w:tab/>
      </w:r>
      <w:r w:rsidRPr="00203AC2">
        <w:rPr>
          <w:noProof/>
          <w:lang w:val="sv-SE"/>
        </w:rPr>
        <w:t>Deskripsi Komponen</w:t>
      </w:r>
      <w:r>
        <w:rPr>
          <w:noProof/>
        </w:rPr>
        <w:tab/>
      </w:r>
      <w:r>
        <w:rPr>
          <w:noProof/>
        </w:rPr>
        <w:fldChar w:fldCharType="begin"/>
      </w:r>
      <w:r>
        <w:rPr>
          <w:noProof/>
        </w:rPr>
        <w:instrText xml:space="preserve"> PAGEREF _Toc343453104 \h </w:instrText>
      </w:r>
      <w:r>
        <w:rPr>
          <w:noProof/>
        </w:rPr>
      </w:r>
      <w:r>
        <w:rPr>
          <w:noProof/>
        </w:rPr>
        <w:fldChar w:fldCharType="separate"/>
      </w:r>
      <w:r w:rsidR="000B2750">
        <w:rPr>
          <w:noProof/>
        </w:rPr>
        <w:t>12</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sv-SE"/>
        </w:rPr>
        <w:t>3.3.4</w:t>
      </w:r>
      <w:r>
        <w:rPr>
          <w:rFonts w:asciiTheme="minorHAnsi" w:eastAsiaTheme="minorEastAsia" w:hAnsiTheme="minorHAnsi" w:cstheme="minorBidi"/>
          <w:noProof/>
          <w:sz w:val="22"/>
          <w:szCs w:val="22"/>
          <w:lang w:val="id-ID" w:eastAsia="ja-JP"/>
        </w:rPr>
        <w:tab/>
      </w:r>
      <w:r w:rsidRPr="00203AC2">
        <w:rPr>
          <w:noProof/>
          <w:lang w:val="sv-SE"/>
        </w:rPr>
        <w:t xml:space="preserve">Definisi </w:t>
      </w:r>
      <w:r w:rsidRPr="00203AC2">
        <w:rPr>
          <w:i/>
          <w:noProof/>
          <w:lang w:val="sv-SE"/>
        </w:rPr>
        <w:t>Interface</w:t>
      </w:r>
      <w:r>
        <w:rPr>
          <w:noProof/>
        </w:rPr>
        <w:tab/>
      </w:r>
      <w:r>
        <w:rPr>
          <w:noProof/>
        </w:rPr>
        <w:fldChar w:fldCharType="begin"/>
      </w:r>
      <w:r>
        <w:rPr>
          <w:noProof/>
        </w:rPr>
        <w:instrText xml:space="preserve"> PAGEREF _Toc343453105 \h </w:instrText>
      </w:r>
      <w:r>
        <w:rPr>
          <w:noProof/>
        </w:rPr>
      </w:r>
      <w:r>
        <w:rPr>
          <w:noProof/>
        </w:rPr>
        <w:fldChar w:fldCharType="separate"/>
      </w:r>
      <w:r w:rsidR="000B2750">
        <w:rPr>
          <w:noProof/>
        </w:rPr>
        <w:t>12</w:t>
      </w:r>
      <w:r>
        <w:rPr>
          <w:noProof/>
        </w:rPr>
        <w:fldChar w:fldCharType="end"/>
      </w:r>
    </w:p>
    <w:p w:rsidR="00056E25" w:rsidRDefault="00056E25">
      <w:pPr>
        <w:pStyle w:val="TOC1"/>
        <w:tabs>
          <w:tab w:val="left" w:pos="400"/>
          <w:tab w:val="right" w:leader="dot" w:pos="9062"/>
        </w:tabs>
        <w:rPr>
          <w:rFonts w:asciiTheme="minorHAnsi" w:eastAsiaTheme="minorEastAsia" w:hAnsiTheme="minorHAnsi" w:cstheme="minorBidi"/>
          <w:noProof/>
          <w:sz w:val="22"/>
          <w:szCs w:val="22"/>
          <w:lang w:val="id-ID" w:eastAsia="ja-JP"/>
        </w:rPr>
      </w:pPr>
      <w:r>
        <w:rPr>
          <w:noProof/>
        </w:rPr>
        <w:t>4</w:t>
      </w:r>
      <w:r>
        <w:rPr>
          <w:rFonts w:asciiTheme="minorHAnsi" w:eastAsiaTheme="minorEastAsia" w:hAnsiTheme="minorHAnsi" w:cstheme="minorBidi"/>
          <w:noProof/>
          <w:sz w:val="22"/>
          <w:szCs w:val="22"/>
          <w:lang w:val="id-ID" w:eastAsia="ja-JP"/>
        </w:rPr>
        <w:tab/>
      </w:r>
      <w:r>
        <w:rPr>
          <w:noProof/>
        </w:rPr>
        <w:t>Perancangan Sistem</w:t>
      </w:r>
      <w:r>
        <w:rPr>
          <w:noProof/>
        </w:rPr>
        <w:tab/>
      </w:r>
      <w:r>
        <w:rPr>
          <w:noProof/>
        </w:rPr>
        <w:fldChar w:fldCharType="begin"/>
      </w:r>
      <w:r>
        <w:rPr>
          <w:noProof/>
        </w:rPr>
        <w:instrText xml:space="preserve"> PAGEREF _Toc343453106 \h </w:instrText>
      </w:r>
      <w:r>
        <w:rPr>
          <w:noProof/>
        </w:rPr>
      </w:r>
      <w:r>
        <w:rPr>
          <w:noProof/>
        </w:rPr>
        <w:fldChar w:fldCharType="separate"/>
      </w:r>
      <w:r w:rsidR="000B2750">
        <w:rPr>
          <w:noProof/>
        </w:rPr>
        <w:t>14</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4.1</w:t>
      </w:r>
      <w:r>
        <w:rPr>
          <w:rFonts w:asciiTheme="minorHAnsi" w:eastAsiaTheme="minorEastAsia" w:hAnsiTheme="minorHAnsi" w:cstheme="minorBidi"/>
          <w:noProof/>
          <w:sz w:val="22"/>
          <w:szCs w:val="22"/>
          <w:lang w:val="id-ID" w:eastAsia="ja-JP"/>
        </w:rPr>
        <w:tab/>
      </w:r>
      <w:r>
        <w:rPr>
          <w:noProof/>
        </w:rPr>
        <w:t>Platform Specific Model (PSM)</w:t>
      </w:r>
      <w:r>
        <w:rPr>
          <w:noProof/>
        </w:rPr>
        <w:tab/>
      </w:r>
      <w:r>
        <w:rPr>
          <w:noProof/>
        </w:rPr>
        <w:fldChar w:fldCharType="begin"/>
      </w:r>
      <w:r>
        <w:rPr>
          <w:noProof/>
        </w:rPr>
        <w:instrText xml:space="preserve"> PAGEREF _Toc343453107 \h </w:instrText>
      </w:r>
      <w:r>
        <w:rPr>
          <w:noProof/>
        </w:rPr>
      </w:r>
      <w:r>
        <w:rPr>
          <w:noProof/>
        </w:rPr>
        <w:fldChar w:fldCharType="separate"/>
      </w:r>
      <w:r w:rsidR="000B2750">
        <w:rPr>
          <w:noProof/>
        </w:rPr>
        <w:t>14</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Pr>
          <w:noProof/>
        </w:rPr>
        <w:t>4.1.1</w:t>
      </w:r>
      <w:r>
        <w:rPr>
          <w:rFonts w:asciiTheme="minorHAnsi" w:eastAsiaTheme="minorEastAsia" w:hAnsiTheme="minorHAnsi" w:cstheme="minorBidi"/>
          <w:noProof/>
          <w:sz w:val="22"/>
          <w:szCs w:val="22"/>
          <w:lang w:val="id-ID" w:eastAsia="ja-JP"/>
        </w:rPr>
        <w:tab/>
      </w:r>
      <w:r>
        <w:rPr>
          <w:noProof/>
        </w:rPr>
        <w:t>Diagram Kelas</w:t>
      </w:r>
      <w:r>
        <w:rPr>
          <w:noProof/>
        </w:rPr>
        <w:tab/>
      </w:r>
      <w:r>
        <w:rPr>
          <w:noProof/>
        </w:rPr>
        <w:fldChar w:fldCharType="begin"/>
      </w:r>
      <w:r>
        <w:rPr>
          <w:noProof/>
        </w:rPr>
        <w:instrText xml:space="preserve"> PAGEREF _Toc343453108 \h </w:instrText>
      </w:r>
      <w:r>
        <w:rPr>
          <w:noProof/>
        </w:rPr>
      </w:r>
      <w:r>
        <w:rPr>
          <w:noProof/>
        </w:rPr>
        <w:fldChar w:fldCharType="separate"/>
      </w:r>
      <w:r w:rsidR="000B2750">
        <w:rPr>
          <w:noProof/>
        </w:rPr>
        <w:t>14</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Pr>
          <w:noProof/>
        </w:rPr>
        <w:t>4.1.2</w:t>
      </w:r>
      <w:r>
        <w:rPr>
          <w:rFonts w:asciiTheme="minorHAnsi" w:eastAsiaTheme="minorEastAsia" w:hAnsiTheme="minorHAnsi" w:cstheme="minorBidi"/>
          <w:noProof/>
          <w:sz w:val="22"/>
          <w:szCs w:val="22"/>
          <w:lang w:val="id-ID" w:eastAsia="ja-JP"/>
        </w:rPr>
        <w:tab/>
      </w:r>
      <w:r>
        <w:rPr>
          <w:noProof/>
        </w:rPr>
        <w:t xml:space="preserve">Diagram </w:t>
      </w:r>
      <w:r w:rsidRPr="00203AC2">
        <w:rPr>
          <w:i/>
          <w:noProof/>
        </w:rPr>
        <w:t>Sequence</w:t>
      </w:r>
      <w:r>
        <w:rPr>
          <w:noProof/>
        </w:rPr>
        <w:tab/>
      </w:r>
      <w:r>
        <w:rPr>
          <w:noProof/>
        </w:rPr>
        <w:fldChar w:fldCharType="begin"/>
      </w:r>
      <w:r>
        <w:rPr>
          <w:noProof/>
        </w:rPr>
        <w:instrText xml:space="preserve"> PAGEREF _Toc343453109 \h </w:instrText>
      </w:r>
      <w:r>
        <w:rPr>
          <w:noProof/>
        </w:rPr>
      </w:r>
      <w:r>
        <w:rPr>
          <w:noProof/>
        </w:rPr>
        <w:fldChar w:fldCharType="separate"/>
      </w:r>
      <w:r w:rsidR="000B2750">
        <w:rPr>
          <w:noProof/>
        </w:rPr>
        <w:t>15</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4.1.2.1</w:t>
      </w:r>
      <w:r>
        <w:rPr>
          <w:rFonts w:asciiTheme="minorHAnsi" w:eastAsiaTheme="minorEastAsia" w:hAnsiTheme="minorHAnsi" w:cstheme="minorBidi"/>
          <w:noProof/>
          <w:sz w:val="22"/>
          <w:szCs w:val="22"/>
          <w:lang w:val="id-ID" w:eastAsia="ja-JP"/>
        </w:rPr>
        <w:tab/>
      </w:r>
      <w:r w:rsidRPr="00203AC2">
        <w:rPr>
          <w:rFonts w:eastAsia="MS PMincho" w:cs="Mangal"/>
          <w:noProof/>
          <w:kern w:val="1"/>
          <w:lang w:eastAsia="hi-IN" w:bidi="hi-IN"/>
        </w:rPr>
        <w:t>Diagram Sequence</w:t>
      </w:r>
      <w:r w:rsidRPr="00203AC2">
        <w:rPr>
          <w:rFonts w:eastAsia="MS PMincho" w:cs="Mangal"/>
          <w:noProof/>
          <w:kern w:val="1"/>
          <w:lang w:val="sv-SE" w:eastAsia="hi-IN" w:bidi="hi-IN"/>
        </w:rPr>
        <w:t xml:space="preserve"> Use Case </w:t>
      </w:r>
      <w:r w:rsidRPr="00203AC2">
        <w:rPr>
          <w:rFonts w:eastAsia="MS PMincho" w:cs="Mangal"/>
          <w:noProof/>
          <w:kern w:val="1"/>
          <w:lang w:val="id-ID" w:eastAsia="hi-IN" w:bidi="hi-IN"/>
        </w:rPr>
        <w:t>1.0 Menginput Data Pembelian BBM</w:t>
      </w:r>
      <w:r>
        <w:rPr>
          <w:noProof/>
        </w:rPr>
        <w:tab/>
      </w:r>
      <w:r>
        <w:rPr>
          <w:noProof/>
        </w:rPr>
        <w:fldChar w:fldCharType="begin"/>
      </w:r>
      <w:r>
        <w:rPr>
          <w:noProof/>
        </w:rPr>
        <w:instrText xml:space="preserve"> PAGEREF _Toc343453110 \h </w:instrText>
      </w:r>
      <w:r>
        <w:rPr>
          <w:noProof/>
        </w:rPr>
      </w:r>
      <w:r>
        <w:rPr>
          <w:noProof/>
        </w:rPr>
        <w:fldChar w:fldCharType="separate"/>
      </w:r>
      <w:r w:rsidR="000B2750">
        <w:rPr>
          <w:noProof/>
        </w:rPr>
        <w:t>15</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4.1.2.2</w:t>
      </w:r>
      <w:r>
        <w:rPr>
          <w:rFonts w:asciiTheme="minorHAnsi" w:eastAsiaTheme="minorEastAsia" w:hAnsiTheme="minorHAnsi" w:cstheme="minorBidi"/>
          <w:noProof/>
          <w:sz w:val="22"/>
          <w:szCs w:val="22"/>
          <w:lang w:val="id-ID" w:eastAsia="ja-JP"/>
        </w:rPr>
        <w:tab/>
      </w:r>
      <w:r>
        <w:rPr>
          <w:noProof/>
        </w:rPr>
        <w:t>Diagram Sequence</w:t>
      </w:r>
      <w:r w:rsidRPr="00203AC2">
        <w:rPr>
          <w:noProof/>
          <w:lang w:val="sv-SE"/>
        </w:rPr>
        <w:t xml:space="preserve"> Use Case</w:t>
      </w:r>
      <w:r w:rsidRPr="00203AC2">
        <w:rPr>
          <w:noProof/>
          <w:lang w:val="id-ID"/>
        </w:rPr>
        <w:t xml:space="preserve"> 2.0 </w:t>
      </w:r>
      <w:r w:rsidRPr="00203AC2">
        <w:rPr>
          <w:noProof/>
          <w:lang w:val="sv-SE"/>
        </w:rPr>
        <w:t>Membayar Bensin</w:t>
      </w:r>
      <w:r>
        <w:rPr>
          <w:noProof/>
        </w:rPr>
        <w:tab/>
      </w:r>
      <w:r>
        <w:rPr>
          <w:noProof/>
        </w:rPr>
        <w:fldChar w:fldCharType="begin"/>
      </w:r>
      <w:r>
        <w:rPr>
          <w:noProof/>
        </w:rPr>
        <w:instrText xml:space="preserve"> PAGEREF _Toc343453111 \h </w:instrText>
      </w:r>
      <w:r>
        <w:rPr>
          <w:noProof/>
        </w:rPr>
      </w:r>
      <w:r>
        <w:rPr>
          <w:noProof/>
        </w:rPr>
        <w:fldChar w:fldCharType="separate"/>
      </w:r>
      <w:r w:rsidR="000B2750">
        <w:rPr>
          <w:noProof/>
        </w:rPr>
        <w:t>16</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4.1.2.3</w:t>
      </w:r>
      <w:r>
        <w:rPr>
          <w:rFonts w:asciiTheme="minorHAnsi" w:eastAsiaTheme="minorEastAsia" w:hAnsiTheme="minorHAnsi" w:cstheme="minorBidi"/>
          <w:noProof/>
          <w:sz w:val="22"/>
          <w:szCs w:val="22"/>
          <w:lang w:val="id-ID" w:eastAsia="ja-JP"/>
        </w:rPr>
        <w:tab/>
      </w:r>
      <w:r w:rsidRPr="00203AC2">
        <w:rPr>
          <w:rFonts w:eastAsia="MS PMincho" w:cs="Mangal"/>
          <w:noProof/>
          <w:kern w:val="1"/>
          <w:lang w:eastAsia="hi-IN" w:bidi="hi-IN"/>
        </w:rPr>
        <w:t>Diagram Sequence</w:t>
      </w:r>
      <w:r w:rsidRPr="00203AC2">
        <w:rPr>
          <w:rFonts w:eastAsia="MS PMincho" w:cs="Mangal"/>
          <w:noProof/>
          <w:kern w:val="1"/>
          <w:lang w:val="sv-SE" w:eastAsia="hi-IN" w:bidi="hi-IN"/>
        </w:rPr>
        <w:t xml:space="preserve"> Use Case </w:t>
      </w:r>
      <w:r w:rsidRPr="00203AC2">
        <w:rPr>
          <w:rFonts w:eastAsia="MS PMincho" w:cs="Mangal"/>
          <w:noProof/>
          <w:kern w:val="1"/>
          <w:lang w:val="id-ID" w:eastAsia="hi-IN" w:bidi="hi-IN"/>
        </w:rPr>
        <w:t xml:space="preserve">3.0 </w:t>
      </w:r>
      <w:r w:rsidRPr="00203AC2">
        <w:rPr>
          <w:noProof/>
          <w:lang w:val="sv-SE"/>
        </w:rPr>
        <w:t>Mengisi Bensin</w:t>
      </w:r>
      <w:r>
        <w:rPr>
          <w:noProof/>
        </w:rPr>
        <w:tab/>
      </w:r>
      <w:r>
        <w:rPr>
          <w:noProof/>
        </w:rPr>
        <w:fldChar w:fldCharType="begin"/>
      </w:r>
      <w:r>
        <w:rPr>
          <w:noProof/>
        </w:rPr>
        <w:instrText xml:space="preserve"> PAGEREF _Toc343453112 \h </w:instrText>
      </w:r>
      <w:r>
        <w:rPr>
          <w:noProof/>
        </w:rPr>
      </w:r>
      <w:r>
        <w:rPr>
          <w:noProof/>
        </w:rPr>
        <w:fldChar w:fldCharType="separate"/>
      </w:r>
      <w:r w:rsidR="000B2750">
        <w:rPr>
          <w:noProof/>
        </w:rPr>
        <w:t>18</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4.1.2.4</w:t>
      </w:r>
      <w:r>
        <w:rPr>
          <w:rFonts w:asciiTheme="minorHAnsi" w:eastAsiaTheme="minorEastAsia" w:hAnsiTheme="minorHAnsi" w:cstheme="minorBidi"/>
          <w:noProof/>
          <w:sz w:val="22"/>
          <w:szCs w:val="22"/>
          <w:lang w:val="id-ID" w:eastAsia="ja-JP"/>
        </w:rPr>
        <w:tab/>
      </w:r>
      <w:r w:rsidRPr="00203AC2">
        <w:rPr>
          <w:rFonts w:eastAsia="MS PMincho" w:cs="Mangal"/>
          <w:noProof/>
          <w:kern w:val="1"/>
          <w:lang w:eastAsia="hi-IN" w:bidi="hi-IN"/>
        </w:rPr>
        <w:t>Diagram Sequence</w:t>
      </w:r>
      <w:r w:rsidRPr="00203AC2">
        <w:rPr>
          <w:rFonts w:eastAsia="MS PMincho" w:cs="Mangal"/>
          <w:noProof/>
          <w:kern w:val="1"/>
          <w:lang w:val="sv-SE" w:eastAsia="hi-IN" w:bidi="hi-IN"/>
        </w:rPr>
        <w:t xml:space="preserve"> Use Case </w:t>
      </w:r>
      <w:r w:rsidRPr="00203AC2">
        <w:rPr>
          <w:rFonts w:eastAsia="MS PMincho" w:cs="Mangal"/>
          <w:noProof/>
          <w:kern w:val="1"/>
          <w:lang w:val="id-ID" w:eastAsia="hi-IN" w:bidi="hi-IN"/>
        </w:rPr>
        <w:t xml:space="preserve">4.0 </w:t>
      </w:r>
      <w:r w:rsidRPr="00203AC2">
        <w:rPr>
          <w:noProof/>
          <w:lang w:val="id-ID"/>
        </w:rPr>
        <w:t>Melihat Data Transaksi per Periode</w:t>
      </w:r>
      <w:r>
        <w:rPr>
          <w:noProof/>
        </w:rPr>
        <w:tab/>
      </w:r>
      <w:r>
        <w:rPr>
          <w:noProof/>
        </w:rPr>
        <w:fldChar w:fldCharType="begin"/>
      </w:r>
      <w:r>
        <w:rPr>
          <w:noProof/>
        </w:rPr>
        <w:instrText xml:space="preserve"> PAGEREF _Toc343453113 \h </w:instrText>
      </w:r>
      <w:r>
        <w:rPr>
          <w:noProof/>
        </w:rPr>
      </w:r>
      <w:r>
        <w:rPr>
          <w:noProof/>
        </w:rPr>
        <w:fldChar w:fldCharType="separate"/>
      </w:r>
      <w:r w:rsidR="000B2750">
        <w:rPr>
          <w:noProof/>
        </w:rPr>
        <w:t>20</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Pr>
          <w:noProof/>
        </w:rPr>
        <w:t>4.1.3</w:t>
      </w:r>
      <w:r>
        <w:rPr>
          <w:rFonts w:asciiTheme="minorHAnsi" w:eastAsiaTheme="minorEastAsia" w:hAnsiTheme="minorHAnsi" w:cstheme="minorBidi"/>
          <w:noProof/>
          <w:sz w:val="22"/>
          <w:szCs w:val="22"/>
          <w:lang w:val="id-ID" w:eastAsia="ja-JP"/>
        </w:rPr>
        <w:tab/>
      </w:r>
      <w:r>
        <w:rPr>
          <w:noProof/>
        </w:rPr>
        <w:t xml:space="preserve">Diagram </w:t>
      </w:r>
      <w:r w:rsidRPr="00203AC2">
        <w:rPr>
          <w:i/>
          <w:noProof/>
        </w:rPr>
        <w:t>Statechart</w:t>
      </w:r>
      <w:r>
        <w:rPr>
          <w:noProof/>
        </w:rPr>
        <w:tab/>
      </w:r>
      <w:r>
        <w:rPr>
          <w:noProof/>
        </w:rPr>
        <w:fldChar w:fldCharType="begin"/>
      </w:r>
      <w:r>
        <w:rPr>
          <w:noProof/>
        </w:rPr>
        <w:instrText xml:space="preserve"> PAGEREF _Toc343453114 \h </w:instrText>
      </w:r>
      <w:r>
        <w:rPr>
          <w:noProof/>
        </w:rPr>
      </w:r>
      <w:r>
        <w:rPr>
          <w:noProof/>
        </w:rPr>
        <w:fldChar w:fldCharType="separate"/>
      </w:r>
      <w:r w:rsidR="000B2750">
        <w:rPr>
          <w:noProof/>
        </w:rPr>
        <w:t>21</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4.1.3.1</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purchaseForm</w:t>
      </w:r>
      <w:r>
        <w:rPr>
          <w:noProof/>
        </w:rPr>
        <w:tab/>
      </w:r>
      <w:r>
        <w:rPr>
          <w:noProof/>
        </w:rPr>
        <w:fldChar w:fldCharType="begin"/>
      </w:r>
      <w:r>
        <w:rPr>
          <w:noProof/>
        </w:rPr>
        <w:instrText xml:space="preserve"> PAGEREF _Toc343453115 \h </w:instrText>
      </w:r>
      <w:r>
        <w:rPr>
          <w:noProof/>
        </w:rPr>
      </w:r>
      <w:r>
        <w:rPr>
          <w:noProof/>
        </w:rPr>
        <w:fldChar w:fldCharType="separate"/>
      </w:r>
      <w:r w:rsidR="000B2750">
        <w:rPr>
          <w:noProof/>
        </w:rPr>
        <w:t>21</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4.1.3.2</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purchaseController</w:t>
      </w:r>
      <w:r>
        <w:rPr>
          <w:noProof/>
        </w:rPr>
        <w:tab/>
      </w:r>
      <w:r>
        <w:rPr>
          <w:noProof/>
        </w:rPr>
        <w:fldChar w:fldCharType="begin"/>
      </w:r>
      <w:r>
        <w:rPr>
          <w:noProof/>
        </w:rPr>
        <w:instrText xml:space="preserve"> PAGEREF _Toc343453116 \h </w:instrText>
      </w:r>
      <w:r>
        <w:rPr>
          <w:noProof/>
        </w:rPr>
      </w:r>
      <w:r>
        <w:rPr>
          <w:noProof/>
        </w:rPr>
        <w:fldChar w:fldCharType="separate"/>
      </w:r>
      <w:r w:rsidR="000B2750">
        <w:rPr>
          <w:noProof/>
        </w:rPr>
        <w:t>21</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4.1.3.3</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bankBoundary</w:t>
      </w:r>
      <w:r>
        <w:rPr>
          <w:noProof/>
        </w:rPr>
        <w:tab/>
      </w:r>
      <w:r>
        <w:rPr>
          <w:noProof/>
        </w:rPr>
        <w:fldChar w:fldCharType="begin"/>
      </w:r>
      <w:r>
        <w:rPr>
          <w:noProof/>
        </w:rPr>
        <w:instrText xml:space="preserve"> PAGEREF _Toc343453117 \h </w:instrText>
      </w:r>
      <w:r>
        <w:rPr>
          <w:noProof/>
        </w:rPr>
      </w:r>
      <w:r>
        <w:rPr>
          <w:noProof/>
        </w:rPr>
        <w:fldChar w:fldCharType="separate"/>
      </w:r>
      <w:r w:rsidR="000B2750">
        <w:rPr>
          <w:noProof/>
        </w:rPr>
        <w:t>22</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4.1.3.4</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paymentUI</w:t>
      </w:r>
      <w:r>
        <w:rPr>
          <w:noProof/>
        </w:rPr>
        <w:tab/>
      </w:r>
      <w:r>
        <w:rPr>
          <w:noProof/>
        </w:rPr>
        <w:fldChar w:fldCharType="begin"/>
      </w:r>
      <w:r>
        <w:rPr>
          <w:noProof/>
        </w:rPr>
        <w:instrText xml:space="preserve"> PAGEREF _Toc343453118 \h </w:instrText>
      </w:r>
      <w:r>
        <w:rPr>
          <w:noProof/>
        </w:rPr>
      </w:r>
      <w:r>
        <w:rPr>
          <w:noProof/>
        </w:rPr>
        <w:fldChar w:fldCharType="separate"/>
      </w:r>
      <w:r w:rsidR="000B2750">
        <w:rPr>
          <w:noProof/>
        </w:rPr>
        <w:t>22</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4.1.3.5</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paymentController</w:t>
      </w:r>
      <w:r>
        <w:rPr>
          <w:noProof/>
        </w:rPr>
        <w:tab/>
      </w:r>
      <w:r>
        <w:rPr>
          <w:noProof/>
        </w:rPr>
        <w:fldChar w:fldCharType="begin"/>
      </w:r>
      <w:r>
        <w:rPr>
          <w:noProof/>
        </w:rPr>
        <w:instrText xml:space="preserve"> PAGEREF _Toc343453119 \h </w:instrText>
      </w:r>
      <w:r>
        <w:rPr>
          <w:noProof/>
        </w:rPr>
      </w:r>
      <w:r>
        <w:rPr>
          <w:noProof/>
        </w:rPr>
        <w:fldChar w:fldCharType="separate"/>
      </w:r>
      <w:r w:rsidR="000B2750">
        <w:rPr>
          <w:noProof/>
        </w:rPr>
        <w:t>23</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4.1.3.6</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fuelInfoUI</w:t>
      </w:r>
      <w:r>
        <w:rPr>
          <w:noProof/>
        </w:rPr>
        <w:tab/>
      </w:r>
      <w:r>
        <w:rPr>
          <w:noProof/>
        </w:rPr>
        <w:fldChar w:fldCharType="begin"/>
      </w:r>
      <w:r>
        <w:rPr>
          <w:noProof/>
        </w:rPr>
        <w:instrText xml:space="preserve"> PAGEREF _Toc343453120 \h </w:instrText>
      </w:r>
      <w:r>
        <w:rPr>
          <w:noProof/>
        </w:rPr>
      </w:r>
      <w:r>
        <w:rPr>
          <w:noProof/>
        </w:rPr>
        <w:fldChar w:fldCharType="separate"/>
      </w:r>
      <w:r w:rsidR="000B2750">
        <w:rPr>
          <w:noProof/>
        </w:rPr>
        <w:t>23</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4.1.3.7</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fuelController</w:t>
      </w:r>
      <w:r>
        <w:rPr>
          <w:noProof/>
        </w:rPr>
        <w:tab/>
      </w:r>
      <w:r>
        <w:rPr>
          <w:noProof/>
        </w:rPr>
        <w:fldChar w:fldCharType="begin"/>
      </w:r>
      <w:r>
        <w:rPr>
          <w:noProof/>
        </w:rPr>
        <w:instrText xml:space="preserve"> PAGEREF _Toc343453121 \h </w:instrText>
      </w:r>
      <w:r>
        <w:rPr>
          <w:noProof/>
        </w:rPr>
      </w:r>
      <w:r>
        <w:rPr>
          <w:noProof/>
        </w:rPr>
        <w:fldChar w:fldCharType="separate"/>
      </w:r>
      <w:r w:rsidR="000B2750">
        <w:rPr>
          <w:noProof/>
        </w:rPr>
        <w:t>24</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4.1.3.8</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seeTransactionUI</w:t>
      </w:r>
      <w:r>
        <w:rPr>
          <w:noProof/>
        </w:rPr>
        <w:tab/>
      </w:r>
      <w:r>
        <w:rPr>
          <w:noProof/>
        </w:rPr>
        <w:fldChar w:fldCharType="begin"/>
      </w:r>
      <w:r>
        <w:rPr>
          <w:noProof/>
        </w:rPr>
        <w:instrText xml:space="preserve"> PAGEREF _Toc343453122 \h </w:instrText>
      </w:r>
      <w:r>
        <w:rPr>
          <w:noProof/>
        </w:rPr>
      </w:r>
      <w:r>
        <w:rPr>
          <w:noProof/>
        </w:rPr>
        <w:fldChar w:fldCharType="separate"/>
      </w:r>
      <w:r w:rsidR="000B2750">
        <w:rPr>
          <w:noProof/>
        </w:rPr>
        <w:t>24</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4.1.3.9</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seeTransactionController</w:t>
      </w:r>
      <w:r>
        <w:rPr>
          <w:noProof/>
        </w:rPr>
        <w:tab/>
      </w:r>
      <w:r>
        <w:rPr>
          <w:noProof/>
        </w:rPr>
        <w:fldChar w:fldCharType="begin"/>
      </w:r>
      <w:r>
        <w:rPr>
          <w:noProof/>
        </w:rPr>
        <w:instrText xml:space="preserve"> PAGEREF _Toc343453123 \h </w:instrText>
      </w:r>
      <w:r>
        <w:rPr>
          <w:noProof/>
        </w:rPr>
      </w:r>
      <w:r>
        <w:rPr>
          <w:noProof/>
        </w:rPr>
        <w:fldChar w:fldCharType="separate"/>
      </w:r>
      <w:r w:rsidR="000B2750">
        <w:rPr>
          <w:noProof/>
        </w:rPr>
        <w:t>25</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Pr>
          <w:noProof/>
        </w:rPr>
        <w:t>4.1.4</w:t>
      </w:r>
      <w:r>
        <w:rPr>
          <w:rFonts w:asciiTheme="minorHAnsi" w:eastAsiaTheme="minorEastAsia" w:hAnsiTheme="minorHAnsi" w:cstheme="minorBidi"/>
          <w:noProof/>
          <w:sz w:val="22"/>
          <w:szCs w:val="22"/>
          <w:lang w:val="id-ID" w:eastAsia="ja-JP"/>
        </w:rPr>
        <w:tab/>
      </w:r>
      <w:r>
        <w:rPr>
          <w:noProof/>
        </w:rPr>
        <w:t>Model Perancangan Data Fisik</w:t>
      </w:r>
      <w:r>
        <w:rPr>
          <w:noProof/>
        </w:rPr>
        <w:tab/>
      </w:r>
      <w:r>
        <w:rPr>
          <w:noProof/>
        </w:rPr>
        <w:fldChar w:fldCharType="begin"/>
      </w:r>
      <w:r>
        <w:rPr>
          <w:noProof/>
        </w:rPr>
        <w:instrText xml:space="preserve"> PAGEREF _Toc343453124 \h </w:instrText>
      </w:r>
      <w:r>
        <w:rPr>
          <w:noProof/>
        </w:rPr>
      </w:r>
      <w:r>
        <w:rPr>
          <w:noProof/>
        </w:rPr>
        <w:fldChar w:fldCharType="separate"/>
      </w:r>
      <w:r w:rsidR="000B2750">
        <w:rPr>
          <w:noProof/>
        </w:rPr>
        <w:t>25</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en-US"/>
        </w:rPr>
        <w:t>4.2</w:t>
      </w:r>
      <w:r>
        <w:rPr>
          <w:rFonts w:asciiTheme="minorHAnsi" w:eastAsiaTheme="minorEastAsia" w:hAnsiTheme="minorHAnsi" w:cstheme="minorBidi"/>
          <w:noProof/>
          <w:sz w:val="22"/>
          <w:szCs w:val="22"/>
          <w:lang w:val="id-ID" w:eastAsia="ja-JP"/>
        </w:rPr>
        <w:tab/>
      </w:r>
      <w:r w:rsidRPr="00203AC2">
        <w:rPr>
          <w:noProof/>
          <w:lang w:val="en-US"/>
        </w:rPr>
        <w:t>Perancangan Antarmuka Pengguna</w:t>
      </w:r>
      <w:r>
        <w:rPr>
          <w:noProof/>
        </w:rPr>
        <w:tab/>
      </w:r>
      <w:r>
        <w:rPr>
          <w:noProof/>
        </w:rPr>
        <w:fldChar w:fldCharType="begin"/>
      </w:r>
      <w:r>
        <w:rPr>
          <w:noProof/>
        </w:rPr>
        <w:instrText xml:space="preserve"> PAGEREF _Toc343453125 \h </w:instrText>
      </w:r>
      <w:r>
        <w:rPr>
          <w:noProof/>
        </w:rPr>
      </w:r>
      <w:r>
        <w:rPr>
          <w:noProof/>
        </w:rPr>
        <w:fldChar w:fldCharType="separate"/>
      </w:r>
      <w:r w:rsidR="000B2750">
        <w:rPr>
          <w:noProof/>
        </w:rPr>
        <w:t>26</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en-US"/>
        </w:rPr>
        <w:t>4.2.1</w:t>
      </w:r>
      <w:r>
        <w:rPr>
          <w:rFonts w:asciiTheme="minorHAnsi" w:eastAsiaTheme="minorEastAsia" w:hAnsiTheme="minorHAnsi" w:cstheme="minorBidi"/>
          <w:noProof/>
          <w:sz w:val="22"/>
          <w:szCs w:val="22"/>
          <w:lang w:val="id-ID" w:eastAsia="ja-JP"/>
        </w:rPr>
        <w:tab/>
      </w:r>
      <w:r w:rsidRPr="00203AC2">
        <w:rPr>
          <w:noProof/>
          <w:lang w:val="en-US"/>
        </w:rPr>
        <w:t>Deskripsi Umum Antarmuka Pengguna</w:t>
      </w:r>
      <w:r>
        <w:rPr>
          <w:noProof/>
        </w:rPr>
        <w:tab/>
      </w:r>
      <w:r>
        <w:rPr>
          <w:noProof/>
        </w:rPr>
        <w:fldChar w:fldCharType="begin"/>
      </w:r>
      <w:r>
        <w:rPr>
          <w:noProof/>
        </w:rPr>
        <w:instrText xml:space="preserve"> PAGEREF _Toc343453126 \h </w:instrText>
      </w:r>
      <w:r>
        <w:rPr>
          <w:noProof/>
        </w:rPr>
      </w:r>
      <w:r>
        <w:rPr>
          <w:noProof/>
        </w:rPr>
        <w:fldChar w:fldCharType="separate"/>
      </w:r>
      <w:r w:rsidR="000B2750">
        <w:rPr>
          <w:noProof/>
        </w:rPr>
        <w:t>26</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en-US"/>
        </w:rPr>
        <w:t>4.2.2</w:t>
      </w:r>
      <w:r>
        <w:rPr>
          <w:rFonts w:asciiTheme="minorHAnsi" w:eastAsiaTheme="minorEastAsia" w:hAnsiTheme="minorHAnsi" w:cstheme="minorBidi"/>
          <w:noProof/>
          <w:sz w:val="22"/>
          <w:szCs w:val="22"/>
          <w:lang w:val="id-ID" w:eastAsia="ja-JP"/>
        </w:rPr>
        <w:tab/>
      </w:r>
      <w:r w:rsidRPr="00203AC2">
        <w:rPr>
          <w:noProof/>
          <w:lang w:val="en-US"/>
        </w:rPr>
        <w:t>Deskripsi Layar</w:t>
      </w:r>
      <w:r>
        <w:rPr>
          <w:noProof/>
        </w:rPr>
        <w:tab/>
      </w:r>
      <w:r>
        <w:rPr>
          <w:noProof/>
        </w:rPr>
        <w:fldChar w:fldCharType="begin"/>
      </w:r>
      <w:r>
        <w:rPr>
          <w:noProof/>
        </w:rPr>
        <w:instrText xml:space="preserve"> PAGEREF _Toc343453127 \h </w:instrText>
      </w:r>
      <w:r>
        <w:rPr>
          <w:noProof/>
        </w:rPr>
      </w:r>
      <w:r>
        <w:rPr>
          <w:noProof/>
        </w:rPr>
        <w:fldChar w:fldCharType="separate"/>
      </w:r>
      <w:r w:rsidR="000B2750">
        <w:rPr>
          <w:noProof/>
        </w:rPr>
        <w:t>27</w:t>
      </w:r>
      <w:r>
        <w:rPr>
          <w:noProof/>
        </w:rPr>
        <w:fldChar w:fldCharType="end"/>
      </w:r>
    </w:p>
    <w:p w:rsidR="00056E25" w:rsidRDefault="00056E25">
      <w:pPr>
        <w:pStyle w:val="TOC1"/>
        <w:tabs>
          <w:tab w:val="right" w:leader="dot" w:pos="9062"/>
        </w:tabs>
        <w:rPr>
          <w:rFonts w:asciiTheme="minorHAnsi" w:eastAsiaTheme="minorEastAsia" w:hAnsiTheme="minorHAnsi" w:cstheme="minorBidi"/>
          <w:noProof/>
          <w:sz w:val="22"/>
          <w:szCs w:val="22"/>
          <w:lang w:val="id-ID" w:eastAsia="ja-JP"/>
        </w:rPr>
      </w:pPr>
      <w:r>
        <w:rPr>
          <w:noProof/>
        </w:rPr>
        <w:t>Lampiran A. Kerunutan (</w:t>
      </w:r>
      <w:r w:rsidRPr="00203AC2">
        <w:rPr>
          <w:i/>
          <w:noProof/>
        </w:rPr>
        <w:t>traceability</w:t>
      </w:r>
      <w:r>
        <w:rPr>
          <w:noProof/>
        </w:rPr>
        <w:t>)</w:t>
      </w:r>
      <w:r>
        <w:rPr>
          <w:noProof/>
        </w:rPr>
        <w:tab/>
      </w:r>
      <w:r>
        <w:rPr>
          <w:noProof/>
        </w:rPr>
        <w:fldChar w:fldCharType="begin"/>
      </w:r>
      <w:r>
        <w:rPr>
          <w:noProof/>
        </w:rPr>
        <w:instrText xml:space="preserve"> PAGEREF _Toc343453128 \h </w:instrText>
      </w:r>
      <w:r>
        <w:rPr>
          <w:noProof/>
        </w:rPr>
      </w:r>
      <w:r>
        <w:rPr>
          <w:noProof/>
        </w:rPr>
        <w:fldChar w:fldCharType="separate"/>
      </w:r>
      <w:r w:rsidR="000B2750">
        <w:rPr>
          <w:noProof/>
        </w:rPr>
        <w:t>38</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en-US"/>
        </w:rPr>
        <w:t>A.1.</w:t>
      </w:r>
      <w:r>
        <w:rPr>
          <w:rFonts w:asciiTheme="minorHAnsi" w:eastAsiaTheme="minorEastAsia" w:hAnsiTheme="minorHAnsi" w:cstheme="minorBidi"/>
          <w:noProof/>
          <w:sz w:val="22"/>
          <w:szCs w:val="22"/>
          <w:lang w:val="id-ID" w:eastAsia="ja-JP"/>
        </w:rPr>
        <w:tab/>
      </w:r>
      <w:r w:rsidRPr="00203AC2">
        <w:rPr>
          <w:noProof/>
          <w:lang w:val="en-US"/>
        </w:rPr>
        <w:t>Use Case</w:t>
      </w:r>
      <w:r w:rsidRPr="00203AC2">
        <w:rPr>
          <w:noProof/>
          <w:lang w:val="id-ID"/>
        </w:rPr>
        <w:t xml:space="preserve"> vs </w:t>
      </w:r>
      <w:r w:rsidRPr="00203AC2">
        <w:rPr>
          <w:noProof/>
          <w:lang w:val="en-US"/>
        </w:rPr>
        <w:t>Komponen</w:t>
      </w:r>
      <w:r>
        <w:rPr>
          <w:noProof/>
        </w:rPr>
        <w:tab/>
      </w:r>
      <w:r>
        <w:rPr>
          <w:noProof/>
        </w:rPr>
        <w:fldChar w:fldCharType="begin"/>
      </w:r>
      <w:r>
        <w:rPr>
          <w:noProof/>
        </w:rPr>
        <w:instrText xml:space="preserve"> PAGEREF _Toc343453129 \h </w:instrText>
      </w:r>
      <w:r>
        <w:rPr>
          <w:noProof/>
        </w:rPr>
      </w:r>
      <w:r>
        <w:rPr>
          <w:noProof/>
        </w:rPr>
        <w:fldChar w:fldCharType="separate"/>
      </w:r>
      <w:r w:rsidR="000B2750">
        <w:rPr>
          <w:noProof/>
        </w:rPr>
        <w:t>38</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id-ID"/>
        </w:rPr>
        <w:t>A.2.</w:t>
      </w:r>
      <w:r>
        <w:rPr>
          <w:rFonts w:asciiTheme="minorHAnsi" w:eastAsiaTheme="minorEastAsia" w:hAnsiTheme="minorHAnsi" w:cstheme="minorBidi"/>
          <w:noProof/>
          <w:sz w:val="22"/>
          <w:szCs w:val="22"/>
          <w:lang w:val="id-ID" w:eastAsia="ja-JP"/>
        </w:rPr>
        <w:tab/>
      </w:r>
      <w:r w:rsidRPr="00203AC2">
        <w:rPr>
          <w:noProof/>
          <w:lang w:val="en-US"/>
        </w:rPr>
        <w:t>Komponen vs Interface vs Kelas</w:t>
      </w:r>
      <w:r>
        <w:rPr>
          <w:noProof/>
        </w:rPr>
        <w:tab/>
      </w:r>
      <w:r>
        <w:rPr>
          <w:noProof/>
        </w:rPr>
        <w:fldChar w:fldCharType="begin"/>
      </w:r>
      <w:r>
        <w:rPr>
          <w:noProof/>
        </w:rPr>
        <w:instrText xml:space="preserve"> PAGEREF _Toc343453130 \h </w:instrText>
      </w:r>
      <w:r>
        <w:rPr>
          <w:noProof/>
        </w:rPr>
      </w:r>
      <w:r>
        <w:rPr>
          <w:noProof/>
        </w:rPr>
        <w:fldChar w:fldCharType="separate"/>
      </w:r>
      <w:r w:rsidR="000B2750">
        <w:rPr>
          <w:noProof/>
        </w:rPr>
        <w:t>38</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en-US"/>
        </w:rPr>
        <w:t>A.3.</w:t>
      </w:r>
      <w:r>
        <w:rPr>
          <w:rFonts w:asciiTheme="minorHAnsi" w:eastAsiaTheme="minorEastAsia" w:hAnsiTheme="minorHAnsi" w:cstheme="minorBidi"/>
          <w:noProof/>
          <w:sz w:val="22"/>
          <w:szCs w:val="22"/>
          <w:lang w:val="id-ID" w:eastAsia="ja-JP"/>
        </w:rPr>
        <w:tab/>
      </w:r>
      <w:r w:rsidRPr="00203AC2">
        <w:rPr>
          <w:noProof/>
          <w:lang w:val="en-US"/>
        </w:rPr>
        <w:t>Use Case vs Antarmuka Pengguna</w:t>
      </w:r>
      <w:r>
        <w:rPr>
          <w:noProof/>
        </w:rPr>
        <w:tab/>
      </w:r>
      <w:r>
        <w:rPr>
          <w:noProof/>
        </w:rPr>
        <w:fldChar w:fldCharType="begin"/>
      </w:r>
      <w:r>
        <w:rPr>
          <w:noProof/>
        </w:rPr>
        <w:instrText xml:space="preserve"> PAGEREF _Toc343453131 \h </w:instrText>
      </w:r>
      <w:r>
        <w:rPr>
          <w:noProof/>
        </w:rPr>
      </w:r>
      <w:r>
        <w:rPr>
          <w:noProof/>
        </w:rPr>
        <w:fldChar w:fldCharType="separate"/>
      </w:r>
      <w:r w:rsidR="000B2750">
        <w:rPr>
          <w:noProof/>
        </w:rPr>
        <w:t>38</w:t>
      </w:r>
      <w:r>
        <w:rPr>
          <w:noProof/>
        </w:rPr>
        <w:fldChar w:fldCharType="end"/>
      </w:r>
    </w:p>
    <w:p w:rsidR="00DE1E69" w:rsidRPr="00B65EA5" w:rsidRDefault="00056E25" w:rsidP="00B65EA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en-US"/>
        </w:rPr>
        <w:t>A.4.</w:t>
      </w:r>
      <w:r>
        <w:rPr>
          <w:rFonts w:asciiTheme="minorHAnsi" w:eastAsiaTheme="minorEastAsia" w:hAnsiTheme="minorHAnsi" w:cstheme="minorBidi"/>
          <w:noProof/>
          <w:sz w:val="22"/>
          <w:szCs w:val="22"/>
          <w:lang w:val="id-ID" w:eastAsia="ja-JP"/>
        </w:rPr>
        <w:tab/>
      </w:r>
      <w:r w:rsidRPr="00203AC2">
        <w:rPr>
          <w:noProof/>
          <w:lang w:val="en-US"/>
        </w:rPr>
        <w:t>Use Case vs Sequence</w:t>
      </w:r>
      <w:r>
        <w:rPr>
          <w:noProof/>
        </w:rPr>
        <w:tab/>
      </w:r>
      <w:r>
        <w:rPr>
          <w:noProof/>
        </w:rPr>
        <w:fldChar w:fldCharType="begin"/>
      </w:r>
      <w:r>
        <w:rPr>
          <w:noProof/>
        </w:rPr>
        <w:instrText xml:space="preserve"> PAGEREF _Toc343453132 \h </w:instrText>
      </w:r>
      <w:r>
        <w:rPr>
          <w:noProof/>
        </w:rPr>
      </w:r>
      <w:r>
        <w:rPr>
          <w:noProof/>
        </w:rPr>
        <w:fldChar w:fldCharType="separate"/>
      </w:r>
      <w:r w:rsidR="000B2750">
        <w:rPr>
          <w:noProof/>
        </w:rPr>
        <w:t>39</w:t>
      </w:r>
      <w:r>
        <w:rPr>
          <w:noProof/>
        </w:rPr>
        <w:fldChar w:fldCharType="end"/>
      </w:r>
      <w:r w:rsidR="0048154D" w:rsidRPr="00056E25">
        <w:rPr>
          <w:b/>
          <w:sz w:val="24"/>
        </w:rPr>
        <w:fldChar w:fldCharType="end"/>
      </w:r>
    </w:p>
    <w:p w:rsidR="00672568" w:rsidRPr="00056E25" w:rsidRDefault="00672568">
      <w:pPr>
        <w:rPr>
          <w:rFonts w:ascii="Arial" w:hAnsi="Arial"/>
          <w:lang w:val="sv-SE"/>
        </w:rPr>
      </w:pPr>
      <w:r w:rsidRPr="00056E25">
        <w:rPr>
          <w:b/>
          <w:lang w:val="sv-SE"/>
        </w:rPr>
        <w:br w:type="page"/>
      </w:r>
    </w:p>
    <w:p w:rsidR="00672568" w:rsidRPr="00056E25" w:rsidRDefault="00672568" w:rsidP="00672568">
      <w:pPr>
        <w:pStyle w:val="Title"/>
      </w:pPr>
      <w:r w:rsidRPr="00056E25">
        <w:lastRenderedPageBreak/>
        <w:t xml:space="preserve">Daftar </w:t>
      </w:r>
      <w:proofErr w:type="spellStart"/>
      <w:r w:rsidRPr="00056E25">
        <w:t>Tabel</w:t>
      </w:r>
      <w:proofErr w:type="spellEnd"/>
    </w:p>
    <w:p w:rsidR="00056E25" w:rsidRDefault="0048154D">
      <w:pPr>
        <w:pStyle w:val="TableofFigures"/>
        <w:tabs>
          <w:tab w:val="right" w:leader="dot" w:pos="9062"/>
        </w:tabs>
        <w:rPr>
          <w:rFonts w:asciiTheme="minorHAnsi" w:eastAsiaTheme="minorEastAsia" w:hAnsiTheme="minorHAnsi" w:cstheme="minorBidi"/>
          <w:noProof/>
          <w:sz w:val="22"/>
          <w:szCs w:val="22"/>
          <w:lang w:val="id-ID" w:eastAsia="ja-JP"/>
        </w:rPr>
      </w:pPr>
      <w:r w:rsidRPr="00056E25">
        <w:fldChar w:fldCharType="begin"/>
      </w:r>
      <w:r w:rsidR="00672568" w:rsidRPr="00056E25">
        <w:instrText xml:space="preserve"> TOC \h \z \c "Tabel" </w:instrText>
      </w:r>
      <w:r w:rsidRPr="00056E25">
        <w:fldChar w:fldCharType="separate"/>
      </w:r>
      <w:hyperlink w:anchor="_Toc343453133" w:history="1">
        <w:r w:rsidR="00056E25" w:rsidRPr="00A20527">
          <w:rPr>
            <w:rStyle w:val="Hyperlink"/>
            <w:noProof/>
          </w:rPr>
          <w:t>Tabel I Definisi, Istilah dan Singkatan</w:t>
        </w:r>
        <w:r w:rsidR="00056E25">
          <w:rPr>
            <w:noProof/>
            <w:webHidden/>
          </w:rPr>
          <w:tab/>
        </w:r>
        <w:r w:rsidR="00056E25">
          <w:rPr>
            <w:noProof/>
            <w:webHidden/>
          </w:rPr>
          <w:fldChar w:fldCharType="begin"/>
        </w:r>
        <w:r w:rsidR="00056E25">
          <w:rPr>
            <w:noProof/>
            <w:webHidden/>
          </w:rPr>
          <w:instrText xml:space="preserve"> PAGEREF _Toc343453133 \h </w:instrText>
        </w:r>
        <w:r w:rsidR="00056E25">
          <w:rPr>
            <w:noProof/>
            <w:webHidden/>
          </w:rPr>
        </w:r>
        <w:r w:rsidR="00056E25">
          <w:rPr>
            <w:noProof/>
            <w:webHidden/>
          </w:rPr>
          <w:fldChar w:fldCharType="separate"/>
        </w:r>
        <w:r w:rsidR="000B2750">
          <w:rPr>
            <w:noProof/>
            <w:webHidden/>
          </w:rPr>
          <w:t>7</w:t>
        </w:r>
        <w:r w:rsidR="00056E25">
          <w:rPr>
            <w:noProof/>
            <w:webHidden/>
          </w:rPr>
          <w:fldChar w:fldCharType="end"/>
        </w:r>
      </w:hyperlink>
    </w:p>
    <w:p w:rsid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4" w:history="1">
        <w:r w:rsidR="00056E25" w:rsidRPr="00A20527">
          <w:rPr>
            <w:rStyle w:val="Hyperlink"/>
            <w:noProof/>
          </w:rPr>
          <w:t>Tabel II</w:t>
        </w:r>
        <w:r w:rsidR="00056E25" w:rsidRPr="00A20527">
          <w:rPr>
            <w:rStyle w:val="Hyperlink"/>
            <w:noProof/>
            <w:lang w:val="id-ID"/>
          </w:rPr>
          <w:t xml:space="preserve"> Aturan Penomoran</w:t>
        </w:r>
        <w:r w:rsidR="00056E25">
          <w:rPr>
            <w:noProof/>
            <w:webHidden/>
          </w:rPr>
          <w:tab/>
        </w:r>
        <w:r w:rsidR="00056E25">
          <w:rPr>
            <w:noProof/>
            <w:webHidden/>
          </w:rPr>
          <w:fldChar w:fldCharType="begin"/>
        </w:r>
        <w:r w:rsidR="00056E25">
          <w:rPr>
            <w:noProof/>
            <w:webHidden/>
          </w:rPr>
          <w:instrText xml:space="preserve"> PAGEREF _Toc343453134 \h </w:instrText>
        </w:r>
        <w:r w:rsidR="00056E25">
          <w:rPr>
            <w:noProof/>
            <w:webHidden/>
          </w:rPr>
        </w:r>
        <w:r w:rsidR="00056E25">
          <w:rPr>
            <w:noProof/>
            <w:webHidden/>
          </w:rPr>
          <w:fldChar w:fldCharType="separate"/>
        </w:r>
        <w:r w:rsidR="000B2750">
          <w:rPr>
            <w:noProof/>
            <w:webHidden/>
          </w:rPr>
          <w:t>8</w:t>
        </w:r>
        <w:r w:rsidR="00056E25">
          <w:rPr>
            <w:noProof/>
            <w:webHidden/>
          </w:rPr>
          <w:fldChar w:fldCharType="end"/>
        </w:r>
      </w:hyperlink>
    </w:p>
    <w:p w:rsid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5" w:history="1">
        <w:r w:rsidR="00056E25" w:rsidRPr="00A20527">
          <w:rPr>
            <w:rStyle w:val="Hyperlink"/>
            <w:noProof/>
          </w:rPr>
          <w:t>Tabel III Daftar Komponen</w:t>
        </w:r>
        <w:r w:rsidR="00056E25">
          <w:rPr>
            <w:noProof/>
            <w:webHidden/>
          </w:rPr>
          <w:tab/>
        </w:r>
        <w:r w:rsidR="00056E25">
          <w:rPr>
            <w:noProof/>
            <w:webHidden/>
          </w:rPr>
          <w:fldChar w:fldCharType="begin"/>
        </w:r>
        <w:r w:rsidR="00056E25">
          <w:rPr>
            <w:noProof/>
            <w:webHidden/>
          </w:rPr>
          <w:instrText xml:space="preserve"> PAGEREF _Toc343453135 \h </w:instrText>
        </w:r>
        <w:r w:rsidR="00056E25">
          <w:rPr>
            <w:noProof/>
            <w:webHidden/>
          </w:rPr>
        </w:r>
        <w:r w:rsidR="00056E25">
          <w:rPr>
            <w:noProof/>
            <w:webHidden/>
          </w:rPr>
          <w:fldChar w:fldCharType="separate"/>
        </w:r>
        <w:r w:rsidR="000B2750">
          <w:rPr>
            <w:noProof/>
            <w:webHidden/>
          </w:rPr>
          <w:t>12</w:t>
        </w:r>
        <w:r w:rsidR="00056E25">
          <w:rPr>
            <w:noProof/>
            <w:webHidden/>
          </w:rPr>
          <w:fldChar w:fldCharType="end"/>
        </w:r>
      </w:hyperlink>
    </w:p>
    <w:p w:rsid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6" w:history="1">
        <w:r w:rsidR="00056E25" w:rsidRPr="00A20527">
          <w:rPr>
            <w:rStyle w:val="Hyperlink"/>
            <w:noProof/>
          </w:rPr>
          <w:t xml:space="preserve">Tabel IV Daftar </w:t>
        </w:r>
        <w:r w:rsidR="00056E25" w:rsidRPr="00A20527">
          <w:rPr>
            <w:rStyle w:val="Hyperlink"/>
            <w:i/>
            <w:noProof/>
          </w:rPr>
          <w:t>Interface</w:t>
        </w:r>
        <w:r w:rsidR="00056E25">
          <w:rPr>
            <w:noProof/>
            <w:webHidden/>
          </w:rPr>
          <w:tab/>
        </w:r>
        <w:r w:rsidR="00056E25">
          <w:rPr>
            <w:noProof/>
            <w:webHidden/>
          </w:rPr>
          <w:fldChar w:fldCharType="begin"/>
        </w:r>
        <w:r w:rsidR="00056E25">
          <w:rPr>
            <w:noProof/>
            <w:webHidden/>
          </w:rPr>
          <w:instrText xml:space="preserve"> PAGEREF _Toc343453136 \h </w:instrText>
        </w:r>
        <w:r w:rsidR="00056E25">
          <w:rPr>
            <w:noProof/>
            <w:webHidden/>
          </w:rPr>
        </w:r>
        <w:r w:rsidR="00056E25">
          <w:rPr>
            <w:noProof/>
            <w:webHidden/>
          </w:rPr>
          <w:fldChar w:fldCharType="separate"/>
        </w:r>
        <w:r w:rsidR="000B2750">
          <w:rPr>
            <w:noProof/>
            <w:webHidden/>
          </w:rPr>
          <w:t>12</w:t>
        </w:r>
        <w:r w:rsidR="00056E25">
          <w:rPr>
            <w:noProof/>
            <w:webHidden/>
          </w:rPr>
          <w:fldChar w:fldCharType="end"/>
        </w:r>
      </w:hyperlink>
    </w:p>
    <w:p w:rsid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7" w:history="1">
        <w:r w:rsidR="00056E25" w:rsidRPr="00A20527">
          <w:rPr>
            <w:rStyle w:val="Hyperlink"/>
            <w:noProof/>
          </w:rPr>
          <w:t>Tabel V Daftar Kelas</w:t>
        </w:r>
        <w:r w:rsidR="00056E25">
          <w:rPr>
            <w:noProof/>
            <w:webHidden/>
          </w:rPr>
          <w:tab/>
        </w:r>
        <w:r w:rsidR="00056E25">
          <w:rPr>
            <w:noProof/>
            <w:webHidden/>
          </w:rPr>
          <w:fldChar w:fldCharType="begin"/>
        </w:r>
        <w:r w:rsidR="00056E25">
          <w:rPr>
            <w:noProof/>
            <w:webHidden/>
          </w:rPr>
          <w:instrText xml:space="preserve"> PAGEREF _Toc343453137 \h </w:instrText>
        </w:r>
        <w:r w:rsidR="00056E25">
          <w:rPr>
            <w:noProof/>
            <w:webHidden/>
          </w:rPr>
        </w:r>
        <w:r w:rsidR="00056E25">
          <w:rPr>
            <w:noProof/>
            <w:webHidden/>
          </w:rPr>
          <w:fldChar w:fldCharType="separate"/>
        </w:r>
        <w:r w:rsidR="000B2750">
          <w:rPr>
            <w:noProof/>
            <w:webHidden/>
          </w:rPr>
          <w:t>14</w:t>
        </w:r>
        <w:r w:rsidR="00056E25">
          <w:rPr>
            <w:noProof/>
            <w:webHidden/>
          </w:rPr>
          <w:fldChar w:fldCharType="end"/>
        </w:r>
      </w:hyperlink>
    </w:p>
    <w:p w:rsid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8" w:history="1">
        <w:r w:rsidR="00056E25" w:rsidRPr="00A20527">
          <w:rPr>
            <w:rStyle w:val="Hyperlink"/>
            <w:noProof/>
          </w:rPr>
          <w:t>Tabel VI Daftar Tabel Data Fisik</w:t>
        </w:r>
        <w:r w:rsidR="00056E25">
          <w:rPr>
            <w:noProof/>
            <w:webHidden/>
          </w:rPr>
          <w:tab/>
        </w:r>
        <w:r w:rsidR="00056E25">
          <w:rPr>
            <w:noProof/>
            <w:webHidden/>
          </w:rPr>
          <w:fldChar w:fldCharType="begin"/>
        </w:r>
        <w:r w:rsidR="00056E25">
          <w:rPr>
            <w:noProof/>
            <w:webHidden/>
          </w:rPr>
          <w:instrText xml:space="preserve"> PAGEREF _Toc343453138 \h </w:instrText>
        </w:r>
        <w:r w:rsidR="00056E25">
          <w:rPr>
            <w:noProof/>
            <w:webHidden/>
          </w:rPr>
        </w:r>
        <w:r w:rsidR="00056E25">
          <w:rPr>
            <w:noProof/>
            <w:webHidden/>
          </w:rPr>
          <w:fldChar w:fldCharType="separate"/>
        </w:r>
        <w:r w:rsidR="000B2750">
          <w:rPr>
            <w:noProof/>
            <w:webHidden/>
          </w:rPr>
          <w:t>25</w:t>
        </w:r>
        <w:r w:rsidR="00056E25">
          <w:rPr>
            <w:noProof/>
            <w:webHidden/>
          </w:rPr>
          <w:fldChar w:fldCharType="end"/>
        </w:r>
      </w:hyperlink>
    </w:p>
    <w:p w:rsid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9" w:history="1">
        <w:r w:rsidR="00056E25" w:rsidRPr="00A20527">
          <w:rPr>
            <w:rStyle w:val="Hyperlink"/>
            <w:noProof/>
          </w:rPr>
          <w:t xml:space="preserve">Tabel VII Deskripsi Layar </w:t>
        </w:r>
        <w:r w:rsidR="00056E25" w:rsidRPr="00A20527">
          <w:rPr>
            <w:rStyle w:val="Hyperlink"/>
            <w:noProof/>
            <w:lang w:val="id-ID"/>
          </w:rPr>
          <w:t>1</w:t>
        </w:r>
        <w:r w:rsidR="00056E25" w:rsidRPr="00A20527">
          <w:rPr>
            <w:rStyle w:val="Hyperlink"/>
            <w:noProof/>
          </w:rPr>
          <w:t xml:space="preserve"> </w:t>
        </w:r>
        <w:r w:rsidR="00056E25" w:rsidRPr="00A20527">
          <w:rPr>
            <w:rStyle w:val="Hyperlink"/>
            <w:noProof/>
            <w:lang w:val="id-ID"/>
          </w:rPr>
          <w:t>Pemilihan Jenis BBM</w:t>
        </w:r>
        <w:r w:rsidR="00056E25">
          <w:rPr>
            <w:noProof/>
            <w:webHidden/>
          </w:rPr>
          <w:tab/>
        </w:r>
        <w:r w:rsidR="00056E25">
          <w:rPr>
            <w:noProof/>
            <w:webHidden/>
          </w:rPr>
          <w:fldChar w:fldCharType="begin"/>
        </w:r>
        <w:r w:rsidR="00056E25">
          <w:rPr>
            <w:noProof/>
            <w:webHidden/>
          </w:rPr>
          <w:instrText xml:space="preserve"> PAGEREF _Toc343453139 \h </w:instrText>
        </w:r>
        <w:r w:rsidR="00056E25">
          <w:rPr>
            <w:noProof/>
            <w:webHidden/>
          </w:rPr>
        </w:r>
        <w:r w:rsidR="00056E25">
          <w:rPr>
            <w:noProof/>
            <w:webHidden/>
          </w:rPr>
          <w:fldChar w:fldCharType="separate"/>
        </w:r>
        <w:r w:rsidR="000B2750">
          <w:rPr>
            <w:noProof/>
            <w:webHidden/>
          </w:rPr>
          <w:t>27</w:t>
        </w:r>
        <w:r w:rsidR="00056E25">
          <w:rPr>
            <w:noProof/>
            <w:webHidden/>
          </w:rPr>
          <w:fldChar w:fldCharType="end"/>
        </w:r>
      </w:hyperlink>
    </w:p>
    <w:p w:rsid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0" w:history="1">
        <w:r w:rsidR="00056E25" w:rsidRPr="00A20527">
          <w:rPr>
            <w:rStyle w:val="Hyperlink"/>
            <w:noProof/>
          </w:rPr>
          <w:t xml:space="preserve">Tabel VIII Deskripsi Layar </w:t>
        </w:r>
        <w:r w:rsidR="00056E25" w:rsidRPr="00A20527">
          <w:rPr>
            <w:rStyle w:val="Hyperlink"/>
            <w:noProof/>
            <w:lang w:val="id-ID"/>
          </w:rPr>
          <w:t>2</w:t>
        </w:r>
        <w:r w:rsidR="00056E25" w:rsidRPr="00A20527">
          <w:rPr>
            <w:rStyle w:val="Hyperlink"/>
            <w:noProof/>
          </w:rPr>
          <w:t xml:space="preserve"> </w:t>
        </w:r>
        <w:r w:rsidR="00056E25" w:rsidRPr="00A20527">
          <w:rPr>
            <w:rStyle w:val="Hyperlink"/>
            <w:noProof/>
            <w:lang w:val="id-ID"/>
          </w:rPr>
          <w:t>Pengisian Jumlah Pembelian</w:t>
        </w:r>
        <w:r w:rsidR="00056E25">
          <w:rPr>
            <w:noProof/>
            <w:webHidden/>
          </w:rPr>
          <w:tab/>
        </w:r>
        <w:r w:rsidR="00056E25">
          <w:rPr>
            <w:noProof/>
            <w:webHidden/>
          </w:rPr>
          <w:fldChar w:fldCharType="begin"/>
        </w:r>
        <w:r w:rsidR="00056E25">
          <w:rPr>
            <w:noProof/>
            <w:webHidden/>
          </w:rPr>
          <w:instrText xml:space="preserve"> PAGEREF _Toc343453140 \h </w:instrText>
        </w:r>
        <w:r w:rsidR="00056E25">
          <w:rPr>
            <w:noProof/>
            <w:webHidden/>
          </w:rPr>
        </w:r>
        <w:r w:rsidR="00056E25">
          <w:rPr>
            <w:noProof/>
            <w:webHidden/>
          </w:rPr>
          <w:fldChar w:fldCharType="separate"/>
        </w:r>
        <w:r w:rsidR="000B2750">
          <w:rPr>
            <w:noProof/>
            <w:webHidden/>
          </w:rPr>
          <w:t>28</w:t>
        </w:r>
        <w:r w:rsidR="00056E25">
          <w:rPr>
            <w:noProof/>
            <w:webHidden/>
          </w:rPr>
          <w:fldChar w:fldCharType="end"/>
        </w:r>
      </w:hyperlink>
    </w:p>
    <w:p w:rsid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1" w:history="1">
        <w:r w:rsidR="00056E25" w:rsidRPr="00A20527">
          <w:rPr>
            <w:rStyle w:val="Hyperlink"/>
            <w:noProof/>
          </w:rPr>
          <w:t xml:space="preserve">Tabel IX Deskripsi Layar </w:t>
        </w:r>
        <w:r w:rsidR="00056E25" w:rsidRPr="00A20527">
          <w:rPr>
            <w:rStyle w:val="Hyperlink"/>
            <w:noProof/>
            <w:lang w:val="id-ID"/>
          </w:rPr>
          <w:t>3</w:t>
        </w:r>
        <w:r w:rsidR="00056E25" w:rsidRPr="00A20527">
          <w:rPr>
            <w:rStyle w:val="Hyperlink"/>
            <w:noProof/>
          </w:rPr>
          <w:t xml:space="preserve"> </w:t>
        </w:r>
        <w:r w:rsidR="00056E25" w:rsidRPr="00A20527">
          <w:rPr>
            <w:rStyle w:val="Hyperlink"/>
            <w:noProof/>
            <w:lang w:val="id-ID"/>
          </w:rPr>
          <w:t>Pemilihan Cara Pembayaran</w:t>
        </w:r>
        <w:r w:rsidR="00056E25">
          <w:rPr>
            <w:noProof/>
            <w:webHidden/>
          </w:rPr>
          <w:tab/>
        </w:r>
        <w:r w:rsidR="00056E25">
          <w:rPr>
            <w:noProof/>
            <w:webHidden/>
          </w:rPr>
          <w:fldChar w:fldCharType="begin"/>
        </w:r>
        <w:r w:rsidR="00056E25">
          <w:rPr>
            <w:noProof/>
            <w:webHidden/>
          </w:rPr>
          <w:instrText xml:space="preserve"> PAGEREF _Toc343453141 \h </w:instrText>
        </w:r>
        <w:r w:rsidR="00056E25">
          <w:rPr>
            <w:noProof/>
            <w:webHidden/>
          </w:rPr>
        </w:r>
        <w:r w:rsidR="00056E25">
          <w:rPr>
            <w:noProof/>
            <w:webHidden/>
          </w:rPr>
          <w:fldChar w:fldCharType="separate"/>
        </w:r>
        <w:r w:rsidR="000B2750">
          <w:rPr>
            <w:noProof/>
            <w:webHidden/>
          </w:rPr>
          <w:t>29</w:t>
        </w:r>
        <w:r w:rsidR="00056E25">
          <w:rPr>
            <w:noProof/>
            <w:webHidden/>
          </w:rPr>
          <w:fldChar w:fldCharType="end"/>
        </w:r>
      </w:hyperlink>
    </w:p>
    <w:p w:rsid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2" w:history="1">
        <w:r w:rsidR="00056E25" w:rsidRPr="00A20527">
          <w:rPr>
            <w:rStyle w:val="Hyperlink"/>
            <w:noProof/>
          </w:rPr>
          <w:t>Tabel X Deskripsi Layar 4. Layar Perintah untuk Pembayaran</w:t>
        </w:r>
        <w:r w:rsidR="00056E25">
          <w:rPr>
            <w:noProof/>
            <w:webHidden/>
          </w:rPr>
          <w:tab/>
        </w:r>
        <w:r w:rsidR="00056E25">
          <w:rPr>
            <w:noProof/>
            <w:webHidden/>
          </w:rPr>
          <w:fldChar w:fldCharType="begin"/>
        </w:r>
        <w:r w:rsidR="00056E25">
          <w:rPr>
            <w:noProof/>
            <w:webHidden/>
          </w:rPr>
          <w:instrText xml:space="preserve"> PAGEREF _Toc343453142 \h </w:instrText>
        </w:r>
        <w:r w:rsidR="00056E25">
          <w:rPr>
            <w:noProof/>
            <w:webHidden/>
          </w:rPr>
        </w:r>
        <w:r w:rsidR="00056E25">
          <w:rPr>
            <w:noProof/>
            <w:webHidden/>
          </w:rPr>
          <w:fldChar w:fldCharType="separate"/>
        </w:r>
        <w:r w:rsidR="000B2750">
          <w:rPr>
            <w:noProof/>
            <w:webHidden/>
          </w:rPr>
          <w:t>30</w:t>
        </w:r>
        <w:r w:rsidR="00056E25">
          <w:rPr>
            <w:noProof/>
            <w:webHidden/>
          </w:rPr>
          <w:fldChar w:fldCharType="end"/>
        </w:r>
      </w:hyperlink>
    </w:p>
    <w:p w:rsid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3" w:history="1">
        <w:r w:rsidR="00056E25" w:rsidRPr="00A20527">
          <w:rPr>
            <w:rStyle w:val="Hyperlink"/>
            <w:noProof/>
          </w:rPr>
          <w:t>Tabel XI Deskripsi Layar 4.1 Layar Perintah Memasukkan PIN</w:t>
        </w:r>
        <w:r w:rsidR="00056E25">
          <w:rPr>
            <w:noProof/>
            <w:webHidden/>
          </w:rPr>
          <w:tab/>
        </w:r>
        <w:r w:rsidR="00056E25">
          <w:rPr>
            <w:noProof/>
            <w:webHidden/>
          </w:rPr>
          <w:fldChar w:fldCharType="begin"/>
        </w:r>
        <w:r w:rsidR="00056E25">
          <w:rPr>
            <w:noProof/>
            <w:webHidden/>
          </w:rPr>
          <w:instrText xml:space="preserve"> PAGEREF _Toc343453143 \h </w:instrText>
        </w:r>
        <w:r w:rsidR="00056E25">
          <w:rPr>
            <w:noProof/>
            <w:webHidden/>
          </w:rPr>
        </w:r>
        <w:r w:rsidR="00056E25">
          <w:rPr>
            <w:noProof/>
            <w:webHidden/>
          </w:rPr>
          <w:fldChar w:fldCharType="separate"/>
        </w:r>
        <w:r w:rsidR="000B2750">
          <w:rPr>
            <w:noProof/>
            <w:webHidden/>
          </w:rPr>
          <w:t>30</w:t>
        </w:r>
        <w:r w:rsidR="00056E25">
          <w:rPr>
            <w:noProof/>
            <w:webHidden/>
          </w:rPr>
          <w:fldChar w:fldCharType="end"/>
        </w:r>
      </w:hyperlink>
    </w:p>
    <w:p w:rsid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4" w:history="1">
        <w:r w:rsidR="00056E25" w:rsidRPr="00A20527">
          <w:rPr>
            <w:rStyle w:val="Hyperlink"/>
            <w:noProof/>
          </w:rPr>
          <w:t>Tabel XII Deskripsi Layar 4.2 Layar Perintah Menunggu Proses Pembayaran Elektronik</w:t>
        </w:r>
        <w:r w:rsidR="00056E25">
          <w:rPr>
            <w:noProof/>
            <w:webHidden/>
          </w:rPr>
          <w:tab/>
        </w:r>
        <w:r w:rsidR="00056E25">
          <w:rPr>
            <w:noProof/>
            <w:webHidden/>
          </w:rPr>
          <w:fldChar w:fldCharType="begin"/>
        </w:r>
        <w:r w:rsidR="00056E25">
          <w:rPr>
            <w:noProof/>
            <w:webHidden/>
          </w:rPr>
          <w:instrText xml:space="preserve"> PAGEREF _Toc343453144 \h </w:instrText>
        </w:r>
        <w:r w:rsidR="00056E25">
          <w:rPr>
            <w:noProof/>
            <w:webHidden/>
          </w:rPr>
        </w:r>
        <w:r w:rsidR="00056E25">
          <w:rPr>
            <w:noProof/>
            <w:webHidden/>
          </w:rPr>
          <w:fldChar w:fldCharType="separate"/>
        </w:r>
        <w:r w:rsidR="000B2750">
          <w:rPr>
            <w:noProof/>
            <w:webHidden/>
          </w:rPr>
          <w:t>31</w:t>
        </w:r>
        <w:r w:rsidR="00056E25">
          <w:rPr>
            <w:noProof/>
            <w:webHidden/>
          </w:rPr>
          <w:fldChar w:fldCharType="end"/>
        </w:r>
      </w:hyperlink>
    </w:p>
    <w:p w:rsid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5" w:history="1">
        <w:r w:rsidR="00056E25" w:rsidRPr="00A20527">
          <w:rPr>
            <w:rStyle w:val="Hyperlink"/>
            <w:noProof/>
          </w:rPr>
          <w:t>Tabel XIII Deskripsi Layar 4.3 Layar Penawaran Pembayaran Menual</w:t>
        </w:r>
        <w:r w:rsidR="00056E25">
          <w:rPr>
            <w:noProof/>
            <w:webHidden/>
          </w:rPr>
          <w:tab/>
        </w:r>
        <w:r w:rsidR="00056E25">
          <w:rPr>
            <w:noProof/>
            <w:webHidden/>
          </w:rPr>
          <w:fldChar w:fldCharType="begin"/>
        </w:r>
        <w:r w:rsidR="00056E25">
          <w:rPr>
            <w:noProof/>
            <w:webHidden/>
          </w:rPr>
          <w:instrText xml:space="preserve"> PAGEREF _Toc343453145 \h </w:instrText>
        </w:r>
        <w:r w:rsidR="00056E25">
          <w:rPr>
            <w:noProof/>
            <w:webHidden/>
          </w:rPr>
        </w:r>
        <w:r w:rsidR="00056E25">
          <w:rPr>
            <w:noProof/>
            <w:webHidden/>
          </w:rPr>
          <w:fldChar w:fldCharType="separate"/>
        </w:r>
        <w:r w:rsidR="000B2750">
          <w:rPr>
            <w:noProof/>
            <w:webHidden/>
          </w:rPr>
          <w:t>32</w:t>
        </w:r>
        <w:r w:rsidR="00056E25">
          <w:rPr>
            <w:noProof/>
            <w:webHidden/>
          </w:rPr>
          <w:fldChar w:fldCharType="end"/>
        </w:r>
      </w:hyperlink>
    </w:p>
    <w:p w:rsid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6" w:history="1">
        <w:r w:rsidR="00056E25" w:rsidRPr="00A20527">
          <w:rPr>
            <w:rStyle w:val="Hyperlink"/>
            <w:noProof/>
          </w:rPr>
          <w:t>Tabel XIV Deskripsi Layar 4.4 Layar Perintah Menunggu Pembayaran Manual</w:t>
        </w:r>
        <w:r w:rsidR="00056E25">
          <w:rPr>
            <w:noProof/>
            <w:webHidden/>
          </w:rPr>
          <w:tab/>
        </w:r>
        <w:r w:rsidR="00056E25">
          <w:rPr>
            <w:noProof/>
            <w:webHidden/>
          </w:rPr>
          <w:fldChar w:fldCharType="begin"/>
        </w:r>
        <w:r w:rsidR="00056E25">
          <w:rPr>
            <w:noProof/>
            <w:webHidden/>
          </w:rPr>
          <w:instrText xml:space="preserve"> PAGEREF _Toc343453146 \h </w:instrText>
        </w:r>
        <w:r w:rsidR="00056E25">
          <w:rPr>
            <w:noProof/>
            <w:webHidden/>
          </w:rPr>
        </w:r>
        <w:r w:rsidR="00056E25">
          <w:rPr>
            <w:noProof/>
            <w:webHidden/>
          </w:rPr>
          <w:fldChar w:fldCharType="separate"/>
        </w:r>
        <w:r w:rsidR="000B2750">
          <w:rPr>
            <w:noProof/>
            <w:webHidden/>
          </w:rPr>
          <w:t>33</w:t>
        </w:r>
        <w:r w:rsidR="00056E25">
          <w:rPr>
            <w:noProof/>
            <w:webHidden/>
          </w:rPr>
          <w:fldChar w:fldCharType="end"/>
        </w:r>
      </w:hyperlink>
    </w:p>
    <w:p w:rsid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7" w:history="1">
        <w:r w:rsidR="00056E25" w:rsidRPr="00A20527">
          <w:rPr>
            <w:rStyle w:val="Hyperlink"/>
            <w:noProof/>
          </w:rPr>
          <w:t>Tabel XV Deskripsi Layar 5. Layar Konfirmasi untuk Pengisian</w:t>
        </w:r>
        <w:r w:rsidR="00056E25">
          <w:rPr>
            <w:noProof/>
            <w:webHidden/>
          </w:rPr>
          <w:tab/>
        </w:r>
        <w:r w:rsidR="00056E25">
          <w:rPr>
            <w:noProof/>
            <w:webHidden/>
          </w:rPr>
          <w:fldChar w:fldCharType="begin"/>
        </w:r>
        <w:r w:rsidR="00056E25">
          <w:rPr>
            <w:noProof/>
            <w:webHidden/>
          </w:rPr>
          <w:instrText xml:space="preserve"> PAGEREF _Toc343453147 \h </w:instrText>
        </w:r>
        <w:r w:rsidR="00056E25">
          <w:rPr>
            <w:noProof/>
            <w:webHidden/>
          </w:rPr>
        </w:r>
        <w:r w:rsidR="00056E25">
          <w:rPr>
            <w:noProof/>
            <w:webHidden/>
          </w:rPr>
          <w:fldChar w:fldCharType="separate"/>
        </w:r>
        <w:r w:rsidR="000B2750">
          <w:rPr>
            <w:noProof/>
            <w:webHidden/>
          </w:rPr>
          <w:t>34</w:t>
        </w:r>
        <w:r w:rsidR="00056E25">
          <w:rPr>
            <w:noProof/>
            <w:webHidden/>
          </w:rPr>
          <w:fldChar w:fldCharType="end"/>
        </w:r>
      </w:hyperlink>
    </w:p>
    <w:p w:rsid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8" w:history="1">
        <w:r w:rsidR="00056E25" w:rsidRPr="00A20527">
          <w:rPr>
            <w:rStyle w:val="Hyperlink"/>
            <w:noProof/>
          </w:rPr>
          <w:t>Tabel XVI Deskripsi Layar 6. Layar Tanda Selesai Pengisian</w:t>
        </w:r>
        <w:r w:rsidR="00056E25">
          <w:rPr>
            <w:noProof/>
            <w:webHidden/>
          </w:rPr>
          <w:tab/>
        </w:r>
        <w:r w:rsidR="00056E25">
          <w:rPr>
            <w:noProof/>
            <w:webHidden/>
          </w:rPr>
          <w:fldChar w:fldCharType="begin"/>
        </w:r>
        <w:r w:rsidR="00056E25">
          <w:rPr>
            <w:noProof/>
            <w:webHidden/>
          </w:rPr>
          <w:instrText xml:space="preserve"> PAGEREF _Toc343453148 \h </w:instrText>
        </w:r>
        <w:r w:rsidR="00056E25">
          <w:rPr>
            <w:noProof/>
            <w:webHidden/>
          </w:rPr>
        </w:r>
        <w:r w:rsidR="00056E25">
          <w:rPr>
            <w:noProof/>
            <w:webHidden/>
          </w:rPr>
          <w:fldChar w:fldCharType="separate"/>
        </w:r>
        <w:r w:rsidR="000B2750">
          <w:rPr>
            <w:noProof/>
            <w:webHidden/>
          </w:rPr>
          <w:t>35</w:t>
        </w:r>
        <w:r w:rsidR="00056E25">
          <w:rPr>
            <w:noProof/>
            <w:webHidden/>
          </w:rPr>
          <w:fldChar w:fldCharType="end"/>
        </w:r>
      </w:hyperlink>
    </w:p>
    <w:p w:rsid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9" w:history="1">
        <w:r w:rsidR="00056E25" w:rsidRPr="00A20527">
          <w:rPr>
            <w:rStyle w:val="Hyperlink"/>
            <w:noProof/>
          </w:rPr>
          <w:t>Tabel XVII Deskripsi Layar 7. Layar Log In Komputer Petugas</w:t>
        </w:r>
        <w:r w:rsidR="00056E25">
          <w:rPr>
            <w:noProof/>
            <w:webHidden/>
          </w:rPr>
          <w:tab/>
        </w:r>
        <w:r w:rsidR="00056E25">
          <w:rPr>
            <w:noProof/>
            <w:webHidden/>
          </w:rPr>
          <w:fldChar w:fldCharType="begin"/>
        </w:r>
        <w:r w:rsidR="00056E25">
          <w:rPr>
            <w:noProof/>
            <w:webHidden/>
          </w:rPr>
          <w:instrText xml:space="preserve"> PAGEREF _Toc343453149 \h </w:instrText>
        </w:r>
        <w:r w:rsidR="00056E25">
          <w:rPr>
            <w:noProof/>
            <w:webHidden/>
          </w:rPr>
        </w:r>
        <w:r w:rsidR="00056E25">
          <w:rPr>
            <w:noProof/>
            <w:webHidden/>
          </w:rPr>
          <w:fldChar w:fldCharType="separate"/>
        </w:r>
        <w:r w:rsidR="000B2750">
          <w:rPr>
            <w:noProof/>
            <w:webHidden/>
          </w:rPr>
          <w:t>37</w:t>
        </w:r>
        <w:r w:rsidR="00056E25">
          <w:rPr>
            <w:noProof/>
            <w:webHidden/>
          </w:rPr>
          <w:fldChar w:fldCharType="end"/>
        </w:r>
      </w:hyperlink>
    </w:p>
    <w:p w:rsid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0" w:history="1">
        <w:r w:rsidR="00056E25" w:rsidRPr="00A20527">
          <w:rPr>
            <w:rStyle w:val="Hyperlink"/>
            <w:noProof/>
          </w:rPr>
          <w:t>Tabel XVIII Deskripsi Layar 6. Layar Pemeriksaan Data Transaksi</w:t>
        </w:r>
        <w:r w:rsidR="00056E25">
          <w:rPr>
            <w:noProof/>
            <w:webHidden/>
          </w:rPr>
          <w:tab/>
        </w:r>
        <w:r w:rsidR="00056E25">
          <w:rPr>
            <w:noProof/>
            <w:webHidden/>
          </w:rPr>
          <w:fldChar w:fldCharType="begin"/>
        </w:r>
        <w:r w:rsidR="00056E25">
          <w:rPr>
            <w:noProof/>
            <w:webHidden/>
          </w:rPr>
          <w:instrText xml:space="preserve"> PAGEREF _Toc343453150 \h </w:instrText>
        </w:r>
        <w:r w:rsidR="00056E25">
          <w:rPr>
            <w:noProof/>
            <w:webHidden/>
          </w:rPr>
        </w:r>
        <w:r w:rsidR="00056E25">
          <w:rPr>
            <w:noProof/>
            <w:webHidden/>
          </w:rPr>
          <w:fldChar w:fldCharType="separate"/>
        </w:r>
        <w:r w:rsidR="000B2750">
          <w:rPr>
            <w:noProof/>
            <w:webHidden/>
          </w:rPr>
          <w:t>37</w:t>
        </w:r>
        <w:r w:rsidR="00056E25">
          <w:rPr>
            <w:noProof/>
            <w:webHidden/>
          </w:rPr>
          <w:fldChar w:fldCharType="end"/>
        </w:r>
      </w:hyperlink>
    </w:p>
    <w:p w:rsidR="00672568" w:rsidRPr="00056E25" w:rsidRDefault="0048154D" w:rsidP="00672568">
      <w:pPr>
        <w:pStyle w:val="Title"/>
      </w:pPr>
      <w:r w:rsidRPr="00056E25">
        <w:fldChar w:fldCharType="end"/>
      </w:r>
    </w:p>
    <w:p w:rsidR="00672568" w:rsidRPr="00056E25" w:rsidRDefault="00672568">
      <w:pPr>
        <w:rPr>
          <w:rFonts w:ascii="Arial" w:hAnsi="Arial"/>
          <w:b/>
          <w:kern w:val="28"/>
          <w:sz w:val="32"/>
        </w:rPr>
      </w:pPr>
      <w:r w:rsidRPr="00056E25">
        <w:br w:type="page"/>
      </w:r>
    </w:p>
    <w:p w:rsidR="004B72DA" w:rsidRPr="00056E25" w:rsidRDefault="00672568" w:rsidP="004B72DA">
      <w:pPr>
        <w:pStyle w:val="Title"/>
      </w:pPr>
      <w:r w:rsidRPr="00056E25">
        <w:lastRenderedPageBreak/>
        <w:t>Daftar Gambar</w:t>
      </w:r>
    </w:p>
    <w:p w:rsidR="00056E25" w:rsidRPr="00056E25" w:rsidRDefault="0048154D">
      <w:pPr>
        <w:pStyle w:val="TableofFigures"/>
        <w:tabs>
          <w:tab w:val="right" w:leader="dot" w:pos="9062"/>
        </w:tabs>
        <w:rPr>
          <w:rFonts w:asciiTheme="minorHAnsi" w:eastAsiaTheme="minorEastAsia" w:hAnsiTheme="minorHAnsi" w:cstheme="minorBidi"/>
          <w:noProof/>
          <w:sz w:val="22"/>
          <w:szCs w:val="22"/>
          <w:lang w:val="id-ID" w:eastAsia="ja-JP"/>
        </w:rPr>
      </w:pPr>
      <w:r w:rsidRPr="00056E25">
        <w:fldChar w:fldCharType="begin"/>
      </w:r>
      <w:r w:rsidR="004B72DA" w:rsidRPr="00056E25">
        <w:instrText xml:space="preserve"> TOC \h \z \c "Gambar" </w:instrText>
      </w:r>
      <w:r w:rsidRPr="00056E25">
        <w:fldChar w:fldCharType="separate"/>
      </w:r>
      <w:hyperlink w:anchor="_Toc343453151" w:history="1">
        <w:r w:rsidR="00056E25" w:rsidRPr="00056E25">
          <w:rPr>
            <w:rStyle w:val="Hyperlink"/>
            <w:noProof/>
          </w:rPr>
          <w:t>Gambar 2</w:t>
        </w:r>
        <w:r w:rsidR="00056E25" w:rsidRPr="00056E25">
          <w:rPr>
            <w:rStyle w:val="Hyperlink"/>
            <w:noProof/>
          </w:rPr>
          <w:noBreakHyphen/>
          <w:t>1</w:t>
        </w:r>
        <w:r w:rsidR="00056E25" w:rsidRPr="00056E25">
          <w:rPr>
            <w:rStyle w:val="Hyperlink"/>
            <w:noProof/>
            <w:lang w:val="id-ID"/>
          </w:rPr>
          <w:t xml:space="preserve"> Sistem aplikasi dan hubungannya dengan external entities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_Toc343453151 \h </w:instrText>
        </w:r>
        <w:r w:rsidR="00056E25" w:rsidRPr="00056E25">
          <w:rPr>
            <w:noProof/>
            <w:webHidden/>
          </w:rPr>
        </w:r>
        <w:r w:rsidR="00056E25" w:rsidRPr="00056E25">
          <w:rPr>
            <w:noProof/>
            <w:webHidden/>
          </w:rPr>
          <w:fldChar w:fldCharType="separate"/>
        </w:r>
        <w:r w:rsidR="000B2750">
          <w:rPr>
            <w:noProof/>
            <w:webHidden/>
          </w:rPr>
          <w:t>9</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2" w:history="1">
        <w:r w:rsidR="00056E25" w:rsidRPr="00056E25">
          <w:rPr>
            <w:rStyle w:val="Hyperlink"/>
            <w:noProof/>
          </w:rPr>
          <w:t>Gambar 3</w:t>
        </w:r>
        <w:r w:rsidR="00056E25" w:rsidRPr="00056E25">
          <w:rPr>
            <w:rStyle w:val="Hyperlink"/>
            <w:noProof/>
          </w:rPr>
          <w:noBreakHyphen/>
          <w:t>1</w:t>
        </w:r>
        <w:r w:rsidR="00056E25" w:rsidRPr="00056E25">
          <w:rPr>
            <w:rStyle w:val="Hyperlink"/>
            <w:noProof/>
            <w:lang w:val="id-ID"/>
          </w:rPr>
          <w:t xml:space="preserve"> Diagram Aktivitas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_Toc343453152 \h </w:instrText>
        </w:r>
        <w:r w:rsidR="00056E25" w:rsidRPr="00056E25">
          <w:rPr>
            <w:noProof/>
            <w:webHidden/>
          </w:rPr>
        </w:r>
        <w:r w:rsidR="00056E25" w:rsidRPr="00056E25">
          <w:rPr>
            <w:noProof/>
            <w:webHidden/>
          </w:rPr>
          <w:fldChar w:fldCharType="separate"/>
        </w:r>
        <w:r w:rsidR="000B2750">
          <w:rPr>
            <w:noProof/>
            <w:webHidden/>
          </w:rPr>
          <w:t>11</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3" w:history="1">
        <w:r w:rsidR="00056E25" w:rsidRPr="00056E25">
          <w:rPr>
            <w:rStyle w:val="Hyperlink"/>
            <w:noProof/>
          </w:rPr>
          <w:t>Gambar 3</w:t>
        </w:r>
        <w:r w:rsidR="00056E25" w:rsidRPr="00056E25">
          <w:rPr>
            <w:rStyle w:val="Hyperlink"/>
            <w:noProof/>
          </w:rPr>
          <w:noBreakHyphen/>
          <w:t>2 Diagram Komponen</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_Toc343453153 \h </w:instrText>
        </w:r>
        <w:r w:rsidR="00056E25" w:rsidRPr="00056E25">
          <w:rPr>
            <w:noProof/>
            <w:webHidden/>
          </w:rPr>
        </w:r>
        <w:r w:rsidR="00056E25" w:rsidRPr="00056E25">
          <w:rPr>
            <w:noProof/>
            <w:webHidden/>
          </w:rPr>
          <w:fldChar w:fldCharType="separate"/>
        </w:r>
        <w:r w:rsidR="000B2750">
          <w:rPr>
            <w:noProof/>
            <w:webHidden/>
          </w:rPr>
          <w:t>12</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4" w:history="1">
        <w:r w:rsidR="00056E25" w:rsidRPr="00056E25">
          <w:rPr>
            <w:rStyle w:val="Hyperlink"/>
            <w:noProof/>
          </w:rPr>
          <w:t>Gambar 4</w:t>
        </w:r>
        <w:r w:rsidR="00056E25" w:rsidRPr="00056E25">
          <w:rPr>
            <w:rStyle w:val="Hyperlink"/>
            <w:noProof/>
          </w:rPr>
          <w:noBreakHyphen/>
          <w:t>1 Diagram Kelas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_Toc343453154 \h </w:instrText>
        </w:r>
        <w:r w:rsidR="00056E25" w:rsidRPr="00056E25">
          <w:rPr>
            <w:noProof/>
            <w:webHidden/>
          </w:rPr>
        </w:r>
        <w:r w:rsidR="00056E25" w:rsidRPr="00056E25">
          <w:rPr>
            <w:noProof/>
            <w:webHidden/>
          </w:rPr>
          <w:fldChar w:fldCharType="separate"/>
        </w:r>
        <w:r w:rsidR="000B2750">
          <w:rPr>
            <w:noProof/>
            <w:webHidden/>
          </w:rPr>
          <w:t>14</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5" w:history="1">
        <w:r w:rsidR="00056E25" w:rsidRPr="00056E25">
          <w:rPr>
            <w:rStyle w:val="Hyperlink"/>
            <w:noProof/>
          </w:rPr>
          <w:t>Gambar 4</w:t>
        </w:r>
        <w:r w:rsidR="00056E25" w:rsidRPr="00056E25">
          <w:rPr>
            <w:rStyle w:val="Hyperlink"/>
            <w:noProof/>
          </w:rPr>
          <w:noBreakHyphen/>
          <w:t>2</w:t>
        </w:r>
        <w:r w:rsidR="00056E25" w:rsidRPr="00056E25">
          <w:rPr>
            <w:rStyle w:val="Hyperlink"/>
            <w:noProof/>
            <w:lang w:val="id-ID"/>
          </w:rPr>
          <w:t xml:space="preserve"> </w:t>
        </w:r>
        <w:r w:rsidR="00056E25" w:rsidRPr="00056E25">
          <w:rPr>
            <w:rStyle w:val="Hyperlink"/>
            <w:rFonts w:eastAsia="MS PMincho" w:cs="Mangal"/>
            <w:noProof/>
            <w:kern w:val="1"/>
            <w:lang w:eastAsia="hi-IN" w:bidi="hi-IN"/>
          </w:rPr>
          <w:t>Diagram Sequence Skenario UC-1.0 Use Case Menginput Data Pembelian BBM</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_Toc343453155 \h </w:instrText>
        </w:r>
        <w:r w:rsidR="00056E25" w:rsidRPr="00056E25">
          <w:rPr>
            <w:noProof/>
            <w:webHidden/>
          </w:rPr>
        </w:r>
        <w:r w:rsidR="00056E25" w:rsidRPr="00056E25">
          <w:rPr>
            <w:noProof/>
            <w:webHidden/>
          </w:rPr>
          <w:fldChar w:fldCharType="separate"/>
        </w:r>
        <w:r w:rsidR="000B2750">
          <w:rPr>
            <w:noProof/>
            <w:webHidden/>
          </w:rPr>
          <w:t>16</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6" w:history="1">
        <w:r w:rsidR="00056E25" w:rsidRPr="00056E25">
          <w:rPr>
            <w:rStyle w:val="Hyperlink"/>
            <w:noProof/>
          </w:rPr>
          <w:t>Gambar 4</w:t>
        </w:r>
        <w:r w:rsidR="00056E25" w:rsidRPr="00056E25">
          <w:rPr>
            <w:rStyle w:val="Hyperlink"/>
            <w:noProof/>
          </w:rPr>
          <w:noBreakHyphen/>
          <w:t>3</w:t>
        </w:r>
        <w:r w:rsidR="00056E25" w:rsidRPr="00056E25">
          <w:rPr>
            <w:rStyle w:val="Hyperlink"/>
            <w:noProof/>
            <w:lang w:val="id-ID"/>
          </w:rPr>
          <w:t xml:space="preserve"> </w:t>
        </w:r>
        <w:r w:rsidR="00056E25" w:rsidRPr="00056E25">
          <w:rPr>
            <w:rStyle w:val="Hyperlink"/>
            <w:noProof/>
          </w:rPr>
          <w:t>Sequence Skenario UC-1.1 Use Case Menginput Data Pembelian BBM lalu Id</w:t>
        </w:r>
        <w:r w:rsidR="00056E25" w:rsidRPr="00056E25">
          <w:rPr>
            <w:rStyle w:val="Hyperlink"/>
            <w:noProof/>
            <w:lang w:val="id-ID"/>
          </w:rPr>
          <w:t>le</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_Toc343453156 \h </w:instrText>
        </w:r>
        <w:r w:rsidR="00056E25" w:rsidRPr="00056E25">
          <w:rPr>
            <w:noProof/>
            <w:webHidden/>
          </w:rPr>
        </w:r>
        <w:r w:rsidR="00056E25" w:rsidRPr="00056E25">
          <w:rPr>
            <w:noProof/>
            <w:webHidden/>
          </w:rPr>
          <w:fldChar w:fldCharType="separate"/>
        </w:r>
        <w:r w:rsidR="000B2750">
          <w:rPr>
            <w:noProof/>
            <w:webHidden/>
          </w:rPr>
          <w:t>16</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7" w:history="1">
        <w:r w:rsidR="00056E25" w:rsidRPr="00056E25">
          <w:rPr>
            <w:rStyle w:val="Hyperlink"/>
            <w:noProof/>
          </w:rPr>
          <w:t>Gambar 4</w:t>
        </w:r>
        <w:r w:rsidR="00056E25" w:rsidRPr="00056E25">
          <w:rPr>
            <w:rStyle w:val="Hyperlink"/>
            <w:noProof/>
          </w:rPr>
          <w:noBreakHyphen/>
          <w:t>4</w:t>
        </w:r>
        <w:r w:rsidR="00056E25" w:rsidRPr="00056E25">
          <w:rPr>
            <w:rStyle w:val="Hyperlink"/>
            <w:noProof/>
            <w:lang w:val="id-ID"/>
          </w:rPr>
          <w:t xml:space="preserve"> </w:t>
        </w:r>
        <w:r w:rsidR="00056E25" w:rsidRPr="00056E25">
          <w:rPr>
            <w:rStyle w:val="Hyperlink"/>
            <w:noProof/>
          </w:rPr>
          <w:t>Diagram Sequence Skenario UC-2.0 Use Case Membayar Bensin</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_Toc343453157 \h </w:instrText>
        </w:r>
        <w:r w:rsidR="00056E25" w:rsidRPr="00056E25">
          <w:rPr>
            <w:noProof/>
            <w:webHidden/>
          </w:rPr>
        </w:r>
        <w:r w:rsidR="00056E25" w:rsidRPr="00056E25">
          <w:rPr>
            <w:noProof/>
            <w:webHidden/>
          </w:rPr>
          <w:fldChar w:fldCharType="separate"/>
        </w:r>
        <w:r w:rsidR="000B2750">
          <w:rPr>
            <w:noProof/>
            <w:webHidden/>
          </w:rPr>
          <w:t>16</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8" w:history="1">
        <w:r w:rsidR="00056E25" w:rsidRPr="00056E25">
          <w:rPr>
            <w:rStyle w:val="Hyperlink"/>
            <w:noProof/>
          </w:rPr>
          <w:t>Gambar 4</w:t>
        </w:r>
        <w:r w:rsidR="00056E25" w:rsidRPr="00056E25">
          <w:rPr>
            <w:rStyle w:val="Hyperlink"/>
            <w:noProof/>
          </w:rPr>
          <w:noBreakHyphen/>
          <w:t>5</w:t>
        </w:r>
        <w:r w:rsidR="00056E25" w:rsidRPr="00056E25">
          <w:rPr>
            <w:rStyle w:val="Hyperlink"/>
            <w:noProof/>
            <w:lang w:val="id-ID"/>
          </w:rPr>
          <w:t xml:space="preserve"> </w:t>
        </w:r>
        <w:r w:rsidR="00056E25" w:rsidRPr="00056E25">
          <w:rPr>
            <w:rStyle w:val="Hyperlink"/>
            <w:noProof/>
          </w:rPr>
          <w:t>Diagram Sequence Skenario UC-2.1 Use Case Gagal Membayar ke Bank</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_Toc343453158 \h </w:instrText>
        </w:r>
        <w:r w:rsidR="00056E25" w:rsidRPr="00056E25">
          <w:rPr>
            <w:noProof/>
            <w:webHidden/>
          </w:rPr>
        </w:r>
        <w:r w:rsidR="00056E25" w:rsidRPr="00056E25">
          <w:rPr>
            <w:noProof/>
            <w:webHidden/>
          </w:rPr>
          <w:fldChar w:fldCharType="separate"/>
        </w:r>
        <w:r w:rsidR="000B2750">
          <w:rPr>
            <w:noProof/>
            <w:webHidden/>
          </w:rPr>
          <w:t>17</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9" w:history="1">
        <w:r w:rsidR="00056E25" w:rsidRPr="00056E25">
          <w:rPr>
            <w:rStyle w:val="Hyperlink"/>
            <w:noProof/>
          </w:rPr>
          <w:t>Gambar 4</w:t>
        </w:r>
        <w:r w:rsidR="00056E25" w:rsidRPr="00056E25">
          <w:rPr>
            <w:rStyle w:val="Hyperlink"/>
            <w:noProof/>
          </w:rPr>
          <w:noBreakHyphen/>
          <w:t>6</w:t>
        </w:r>
        <w:r w:rsidR="00056E25" w:rsidRPr="00056E25">
          <w:rPr>
            <w:rStyle w:val="Hyperlink"/>
            <w:noProof/>
            <w:lang w:val="id-ID"/>
          </w:rPr>
          <w:t xml:space="preserve"> </w:t>
        </w:r>
        <w:r w:rsidR="00056E25" w:rsidRPr="00056E25">
          <w:rPr>
            <w:rStyle w:val="Hyperlink"/>
            <w:noProof/>
          </w:rPr>
          <w:t>Diagram Sequence Skenario UC-2.2 Use Case Pembeli Menolak Pembayaran Manual</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_Toc343453159 \h </w:instrText>
        </w:r>
        <w:r w:rsidR="00056E25" w:rsidRPr="00056E25">
          <w:rPr>
            <w:noProof/>
            <w:webHidden/>
          </w:rPr>
        </w:r>
        <w:r w:rsidR="00056E25" w:rsidRPr="00056E25">
          <w:rPr>
            <w:noProof/>
            <w:webHidden/>
          </w:rPr>
          <w:fldChar w:fldCharType="separate"/>
        </w:r>
        <w:r w:rsidR="000B2750">
          <w:rPr>
            <w:noProof/>
            <w:webHidden/>
          </w:rPr>
          <w:t>17</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0" w:history="1">
        <w:r w:rsidR="00056E25" w:rsidRPr="00056E25">
          <w:rPr>
            <w:rStyle w:val="Hyperlink"/>
            <w:noProof/>
          </w:rPr>
          <w:t>Gambar 4</w:t>
        </w:r>
        <w:r w:rsidR="00056E25" w:rsidRPr="00056E25">
          <w:rPr>
            <w:rStyle w:val="Hyperlink"/>
            <w:noProof/>
          </w:rPr>
          <w:noBreakHyphen/>
          <w:t>7</w:t>
        </w:r>
        <w:r w:rsidR="00056E25" w:rsidRPr="00056E25">
          <w:rPr>
            <w:rStyle w:val="Hyperlink"/>
            <w:noProof/>
            <w:lang w:val="id-ID"/>
          </w:rPr>
          <w:t xml:space="preserve"> </w:t>
        </w:r>
        <w:r w:rsidR="00056E25" w:rsidRPr="00056E25">
          <w:rPr>
            <w:rStyle w:val="Hyperlink"/>
            <w:noProof/>
          </w:rPr>
          <w:t>Diagram Sequence Skenario UC-2.3 Use Case Pembeli Batal Membayar Manual</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_Toc343453160 \h </w:instrText>
        </w:r>
        <w:r w:rsidR="00056E25" w:rsidRPr="00056E25">
          <w:rPr>
            <w:noProof/>
            <w:webHidden/>
          </w:rPr>
        </w:r>
        <w:r w:rsidR="00056E25" w:rsidRPr="00056E25">
          <w:rPr>
            <w:noProof/>
            <w:webHidden/>
          </w:rPr>
          <w:fldChar w:fldCharType="separate"/>
        </w:r>
        <w:r w:rsidR="000B2750">
          <w:rPr>
            <w:noProof/>
            <w:webHidden/>
          </w:rPr>
          <w:t>17</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1" w:history="1">
        <w:r w:rsidR="00056E25" w:rsidRPr="00056E25">
          <w:rPr>
            <w:rStyle w:val="Hyperlink"/>
            <w:noProof/>
          </w:rPr>
          <w:t>Gambar 4</w:t>
        </w:r>
        <w:r w:rsidR="00056E25" w:rsidRPr="00056E25">
          <w:rPr>
            <w:rStyle w:val="Hyperlink"/>
            <w:noProof/>
          </w:rPr>
          <w:noBreakHyphen/>
          <w:t>8</w:t>
        </w:r>
        <w:r w:rsidR="00056E25" w:rsidRPr="00056E25">
          <w:rPr>
            <w:rStyle w:val="Hyperlink"/>
            <w:noProof/>
            <w:lang w:val="id-ID"/>
          </w:rPr>
          <w:t xml:space="preserve"> </w:t>
        </w:r>
        <w:r w:rsidR="00056E25" w:rsidRPr="00056E25">
          <w:rPr>
            <w:rStyle w:val="Hyperlink"/>
            <w:noProof/>
            <w:lang w:val="sv-SE"/>
          </w:rPr>
          <w:t>Diagram Sequence Skenario UC-3.0 Use Case Mengisi Bensin</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_Toc343453161 \h </w:instrText>
        </w:r>
        <w:r w:rsidR="00056E25" w:rsidRPr="00056E25">
          <w:rPr>
            <w:noProof/>
            <w:webHidden/>
          </w:rPr>
        </w:r>
        <w:r w:rsidR="00056E25" w:rsidRPr="00056E25">
          <w:rPr>
            <w:noProof/>
            <w:webHidden/>
          </w:rPr>
          <w:fldChar w:fldCharType="separate"/>
        </w:r>
        <w:r w:rsidR="000B2750">
          <w:rPr>
            <w:noProof/>
            <w:webHidden/>
          </w:rPr>
          <w:t>18</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2" w:history="1">
        <w:r w:rsidR="00056E25" w:rsidRPr="00056E25">
          <w:rPr>
            <w:rStyle w:val="Hyperlink"/>
            <w:noProof/>
          </w:rPr>
          <w:t>Gambar 4</w:t>
        </w:r>
        <w:r w:rsidR="00056E25" w:rsidRPr="00056E25">
          <w:rPr>
            <w:rStyle w:val="Hyperlink"/>
            <w:noProof/>
          </w:rPr>
          <w:noBreakHyphen/>
          <w:t>9</w:t>
        </w:r>
        <w:r w:rsidR="00056E25" w:rsidRPr="00056E25">
          <w:rPr>
            <w:rStyle w:val="Hyperlink"/>
            <w:noProof/>
            <w:lang w:val="id-ID"/>
          </w:rPr>
          <w:t xml:space="preserve"> </w:t>
        </w:r>
        <w:r w:rsidR="00056E25" w:rsidRPr="00056E25">
          <w:rPr>
            <w:rStyle w:val="Hyperlink"/>
            <w:noProof/>
            <w:lang w:val="sv-SE"/>
          </w:rPr>
          <w:t xml:space="preserve">Diagram Sequence Skenario UC-3.1 Use Case Mengisi Bensin </w:t>
        </w:r>
        <w:r w:rsidR="00056E25" w:rsidRPr="00056E25">
          <w:rPr>
            <w:rStyle w:val="Hyperlink"/>
            <w:noProof/>
            <w:lang w:val="id-ID"/>
          </w:rPr>
          <w:t>Setelah Meteran Menunjukkan Angka 0</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_Toc343453162 \h </w:instrText>
        </w:r>
        <w:r w:rsidR="00056E25" w:rsidRPr="00056E25">
          <w:rPr>
            <w:noProof/>
            <w:webHidden/>
          </w:rPr>
        </w:r>
        <w:r w:rsidR="00056E25" w:rsidRPr="00056E25">
          <w:rPr>
            <w:noProof/>
            <w:webHidden/>
          </w:rPr>
          <w:fldChar w:fldCharType="separate"/>
        </w:r>
        <w:r w:rsidR="000B2750">
          <w:rPr>
            <w:noProof/>
            <w:webHidden/>
          </w:rPr>
          <w:t>18</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3" w:history="1">
        <w:r w:rsidR="00056E25" w:rsidRPr="00056E25">
          <w:rPr>
            <w:rStyle w:val="Hyperlink"/>
            <w:noProof/>
            <w:lang w:bidi="hi-IN"/>
          </w:rPr>
          <w:t>Gambar 4</w:t>
        </w:r>
        <w:r w:rsidR="00056E25" w:rsidRPr="00056E25">
          <w:rPr>
            <w:rStyle w:val="Hyperlink"/>
            <w:noProof/>
            <w:lang w:bidi="hi-IN"/>
          </w:rPr>
          <w:noBreakHyphen/>
          <w:t>10</w:t>
        </w:r>
        <w:r w:rsidR="00056E25" w:rsidRPr="00056E25">
          <w:rPr>
            <w:rStyle w:val="Hyperlink"/>
            <w:noProof/>
            <w:lang w:val="id-ID" w:bidi="hi-IN"/>
          </w:rPr>
          <w:t xml:space="preserve"> </w:t>
        </w:r>
        <w:r w:rsidR="00056E25" w:rsidRPr="00056E25">
          <w:rPr>
            <w:rStyle w:val="Hyperlink"/>
            <w:noProof/>
            <w:lang w:val="sv-SE" w:bidi="hi-IN"/>
          </w:rPr>
          <w:t xml:space="preserve">Diagram Sequence Skenario UC-3.2 Use Case Mengisi Bensin </w:t>
        </w:r>
        <w:r w:rsidR="00056E25" w:rsidRPr="00056E25">
          <w:rPr>
            <w:rStyle w:val="Hyperlink"/>
            <w:noProof/>
            <w:lang w:val="id-ID" w:bidi="hi-IN"/>
          </w:rPr>
          <w:t>Sebelum Meteran Menunjukkan Angka 0</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_Toc343453163 \h </w:instrText>
        </w:r>
        <w:r w:rsidR="00056E25" w:rsidRPr="00056E25">
          <w:rPr>
            <w:noProof/>
            <w:webHidden/>
          </w:rPr>
        </w:r>
        <w:r w:rsidR="00056E25" w:rsidRPr="00056E25">
          <w:rPr>
            <w:noProof/>
            <w:webHidden/>
          </w:rPr>
          <w:fldChar w:fldCharType="separate"/>
        </w:r>
        <w:r w:rsidR="000B2750">
          <w:rPr>
            <w:noProof/>
            <w:webHidden/>
          </w:rPr>
          <w:t>19</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4" w:history="1">
        <w:r w:rsidR="00056E25" w:rsidRPr="00056E25">
          <w:rPr>
            <w:rStyle w:val="Hyperlink"/>
            <w:noProof/>
          </w:rPr>
          <w:t>Gambar 4</w:t>
        </w:r>
        <w:r w:rsidR="00056E25" w:rsidRPr="00056E25">
          <w:rPr>
            <w:rStyle w:val="Hyperlink"/>
            <w:noProof/>
          </w:rPr>
          <w:noBreakHyphen/>
          <w:t>11</w:t>
        </w:r>
        <w:r w:rsidR="00056E25" w:rsidRPr="00056E25">
          <w:rPr>
            <w:rStyle w:val="Hyperlink"/>
            <w:noProof/>
            <w:lang w:val="id-ID"/>
          </w:rPr>
          <w:t xml:space="preserve"> </w:t>
        </w:r>
        <w:r w:rsidR="00056E25" w:rsidRPr="00056E25">
          <w:rPr>
            <w:rStyle w:val="Hyperlink"/>
            <w:noProof/>
            <w:lang w:val="sv-SE"/>
          </w:rPr>
          <w:t xml:space="preserve">Diagram Sequence Skenario UC-3.3 Use Case Mengisi Bensin </w:t>
        </w:r>
        <w:r w:rsidR="00056E25" w:rsidRPr="00056E25">
          <w:rPr>
            <w:rStyle w:val="Hyperlink"/>
            <w:noProof/>
            <w:lang w:val="id-ID"/>
          </w:rPr>
          <w:t>Dengan Kertas Struk Habis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_Toc343453164 \h </w:instrText>
        </w:r>
        <w:r w:rsidR="00056E25" w:rsidRPr="00056E25">
          <w:rPr>
            <w:noProof/>
            <w:webHidden/>
          </w:rPr>
        </w:r>
        <w:r w:rsidR="00056E25" w:rsidRPr="00056E25">
          <w:rPr>
            <w:noProof/>
            <w:webHidden/>
          </w:rPr>
          <w:fldChar w:fldCharType="separate"/>
        </w:r>
        <w:r w:rsidR="000B2750">
          <w:rPr>
            <w:noProof/>
            <w:webHidden/>
          </w:rPr>
          <w:t>19</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5" w:history="1">
        <w:r w:rsidR="00056E25" w:rsidRPr="00056E25">
          <w:rPr>
            <w:rStyle w:val="Hyperlink"/>
            <w:noProof/>
          </w:rPr>
          <w:t>Gambar 4</w:t>
        </w:r>
        <w:r w:rsidR="00056E25" w:rsidRPr="00056E25">
          <w:rPr>
            <w:rStyle w:val="Hyperlink"/>
            <w:noProof/>
          </w:rPr>
          <w:noBreakHyphen/>
          <w:t>12</w:t>
        </w:r>
        <w:r w:rsidR="00056E25" w:rsidRPr="00056E25">
          <w:rPr>
            <w:rStyle w:val="Hyperlink"/>
            <w:noProof/>
            <w:lang w:val="id-ID"/>
          </w:rPr>
          <w:t xml:space="preserve"> </w:t>
        </w:r>
        <w:r w:rsidR="00056E25" w:rsidRPr="00056E25">
          <w:rPr>
            <w:rStyle w:val="Hyperlink"/>
            <w:noProof/>
            <w:lang w:val="sv-SE"/>
          </w:rPr>
          <w:t xml:space="preserve">Diagram Sequence Skenario UC-4.0 Use Case </w:t>
        </w:r>
        <w:r w:rsidR="00056E25" w:rsidRPr="00056E25">
          <w:rPr>
            <w:rStyle w:val="Hyperlink"/>
            <w:noProof/>
            <w:lang w:val="id-ID"/>
          </w:rPr>
          <w:t>Melihat Data Transaksi per Periode</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_Toc343453165 \h </w:instrText>
        </w:r>
        <w:r w:rsidR="00056E25" w:rsidRPr="00056E25">
          <w:rPr>
            <w:noProof/>
            <w:webHidden/>
          </w:rPr>
        </w:r>
        <w:r w:rsidR="00056E25" w:rsidRPr="00056E25">
          <w:rPr>
            <w:noProof/>
            <w:webHidden/>
          </w:rPr>
          <w:fldChar w:fldCharType="separate"/>
        </w:r>
        <w:r w:rsidR="000B2750">
          <w:rPr>
            <w:noProof/>
            <w:webHidden/>
          </w:rPr>
          <w:t>20</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6" w:history="1">
        <w:r w:rsidR="00056E25" w:rsidRPr="00056E25">
          <w:rPr>
            <w:rStyle w:val="Hyperlink"/>
            <w:noProof/>
            <w:lang w:bidi="hi-IN"/>
          </w:rPr>
          <w:t>Gambar 4</w:t>
        </w:r>
        <w:r w:rsidR="00056E25" w:rsidRPr="00056E25">
          <w:rPr>
            <w:rStyle w:val="Hyperlink"/>
            <w:noProof/>
            <w:lang w:bidi="hi-IN"/>
          </w:rPr>
          <w:noBreakHyphen/>
          <w:t>13</w:t>
        </w:r>
        <w:r w:rsidR="00056E25" w:rsidRPr="00056E25">
          <w:rPr>
            <w:rStyle w:val="Hyperlink"/>
            <w:noProof/>
            <w:lang w:val="id-ID" w:bidi="hi-IN"/>
          </w:rPr>
          <w:t xml:space="preserve"> </w:t>
        </w:r>
        <w:r w:rsidR="00056E25" w:rsidRPr="00056E25">
          <w:rPr>
            <w:rStyle w:val="Hyperlink"/>
            <w:noProof/>
            <w:lang w:val="sv-SE" w:bidi="hi-IN"/>
          </w:rPr>
          <w:t xml:space="preserve">Diagram Sequence Skenario UC-4.1 Use Case </w:t>
        </w:r>
        <w:r w:rsidR="00056E25" w:rsidRPr="00056E25">
          <w:rPr>
            <w:rStyle w:val="Hyperlink"/>
            <w:noProof/>
            <w:lang w:val="id-ID" w:bidi="hi-IN"/>
          </w:rPr>
          <w:t>Mencetak Data Transaksi per Periode</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_Toc343453166 \h </w:instrText>
        </w:r>
        <w:r w:rsidR="00056E25" w:rsidRPr="00056E25">
          <w:rPr>
            <w:noProof/>
            <w:webHidden/>
          </w:rPr>
        </w:r>
        <w:r w:rsidR="00056E25" w:rsidRPr="00056E25">
          <w:rPr>
            <w:noProof/>
            <w:webHidden/>
          </w:rPr>
          <w:fldChar w:fldCharType="separate"/>
        </w:r>
        <w:r w:rsidR="000B2750">
          <w:rPr>
            <w:noProof/>
            <w:webHidden/>
          </w:rPr>
          <w:t>20</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7" w:history="1">
        <w:r w:rsidR="00056E25" w:rsidRPr="00056E25">
          <w:rPr>
            <w:rStyle w:val="Hyperlink"/>
            <w:noProof/>
          </w:rPr>
          <w:t>Gambar 4</w:t>
        </w:r>
        <w:r w:rsidR="00056E25" w:rsidRPr="00056E25">
          <w:rPr>
            <w:rStyle w:val="Hyperlink"/>
            <w:noProof/>
          </w:rPr>
          <w:noBreakHyphen/>
          <w:t xml:space="preserve">14 Diagram Statechart Kelas </w:t>
        </w:r>
        <w:r w:rsidR="00056E25" w:rsidRPr="00056E25">
          <w:rPr>
            <w:rStyle w:val="Hyperlink"/>
            <w:noProof/>
            <w:lang w:val="id-ID"/>
          </w:rPr>
          <w:t>purchaseForm</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_Toc343453167 \h </w:instrText>
        </w:r>
        <w:r w:rsidR="00056E25" w:rsidRPr="00056E25">
          <w:rPr>
            <w:noProof/>
            <w:webHidden/>
          </w:rPr>
        </w:r>
        <w:r w:rsidR="00056E25" w:rsidRPr="00056E25">
          <w:rPr>
            <w:noProof/>
            <w:webHidden/>
          </w:rPr>
          <w:fldChar w:fldCharType="separate"/>
        </w:r>
        <w:r w:rsidR="000B2750">
          <w:rPr>
            <w:noProof/>
            <w:webHidden/>
          </w:rPr>
          <w:t>21</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8" w:history="1">
        <w:r w:rsidR="00056E25" w:rsidRPr="00056E25">
          <w:rPr>
            <w:rStyle w:val="Hyperlink"/>
            <w:noProof/>
          </w:rPr>
          <w:t>Gambar 4</w:t>
        </w:r>
        <w:r w:rsidR="00056E25" w:rsidRPr="00056E25">
          <w:rPr>
            <w:rStyle w:val="Hyperlink"/>
            <w:noProof/>
          </w:rPr>
          <w:noBreakHyphen/>
          <w:t xml:space="preserve">15 Diagram Statechart Kelas </w:t>
        </w:r>
        <w:r w:rsidR="00056E25" w:rsidRPr="00056E25">
          <w:rPr>
            <w:rStyle w:val="Hyperlink"/>
            <w:noProof/>
            <w:lang w:val="id-ID"/>
          </w:rPr>
          <w:t>purchaseController</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_Toc343453168 \h </w:instrText>
        </w:r>
        <w:r w:rsidR="00056E25" w:rsidRPr="00056E25">
          <w:rPr>
            <w:noProof/>
            <w:webHidden/>
          </w:rPr>
        </w:r>
        <w:r w:rsidR="00056E25" w:rsidRPr="00056E25">
          <w:rPr>
            <w:noProof/>
            <w:webHidden/>
          </w:rPr>
          <w:fldChar w:fldCharType="separate"/>
        </w:r>
        <w:r w:rsidR="000B2750">
          <w:rPr>
            <w:noProof/>
            <w:webHidden/>
          </w:rPr>
          <w:t>21</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9" w:history="1">
        <w:r w:rsidR="00056E25" w:rsidRPr="00056E25">
          <w:rPr>
            <w:rStyle w:val="Hyperlink"/>
            <w:noProof/>
          </w:rPr>
          <w:t>Gambar 4</w:t>
        </w:r>
        <w:r w:rsidR="00056E25" w:rsidRPr="00056E25">
          <w:rPr>
            <w:rStyle w:val="Hyperlink"/>
            <w:noProof/>
          </w:rPr>
          <w:noBreakHyphen/>
          <w:t xml:space="preserve">16 Diagram Statechart Kelas </w:t>
        </w:r>
        <w:r w:rsidR="00056E25" w:rsidRPr="00056E25">
          <w:rPr>
            <w:rStyle w:val="Hyperlink"/>
            <w:noProof/>
            <w:lang w:val="id-ID"/>
          </w:rPr>
          <w:t>bankBoundary</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_Toc343453169 \h </w:instrText>
        </w:r>
        <w:r w:rsidR="00056E25" w:rsidRPr="00056E25">
          <w:rPr>
            <w:noProof/>
            <w:webHidden/>
          </w:rPr>
        </w:r>
        <w:r w:rsidR="00056E25" w:rsidRPr="00056E25">
          <w:rPr>
            <w:noProof/>
            <w:webHidden/>
          </w:rPr>
          <w:fldChar w:fldCharType="separate"/>
        </w:r>
        <w:r w:rsidR="000B2750">
          <w:rPr>
            <w:noProof/>
            <w:webHidden/>
          </w:rPr>
          <w:t>22</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0" w:history="1">
        <w:r w:rsidR="00056E25" w:rsidRPr="00056E25">
          <w:rPr>
            <w:rStyle w:val="Hyperlink"/>
            <w:noProof/>
          </w:rPr>
          <w:t>Gambar 4</w:t>
        </w:r>
        <w:r w:rsidR="00056E25" w:rsidRPr="00056E25">
          <w:rPr>
            <w:rStyle w:val="Hyperlink"/>
            <w:noProof/>
          </w:rPr>
          <w:noBreakHyphen/>
          <w:t xml:space="preserve">17 Diagram Statechart Kelas </w:t>
        </w:r>
        <w:r w:rsidR="00056E25" w:rsidRPr="00056E25">
          <w:rPr>
            <w:rStyle w:val="Hyperlink"/>
            <w:noProof/>
            <w:lang w:val="id-ID"/>
          </w:rPr>
          <w:t>paymentUI</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_Toc343453170 \h </w:instrText>
        </w:r>
        <w:r w:rsidR="00056E25" w:rsidRPr="00056E25">
          <w:rPr>
            <w:noProof/>
            <w:webHidden/>
          </w:rPr>
        </w:r>
        <w:r w:rsidR="00056E25" w:rsidRPr="00056E25">
          <w:rPr>
            <w:noProof/>
            <w:webHidden/>
          </w:rPr>
          <w:fldChar w:fldCharType="separate"/>
        </w:r>
        <w:r w:rsidR="000B2750">
          <w:rPr>
            <w:noProof/>
            <w:webHidden/>
          </w:rPr>
          <w:t>22</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1" w:history="1">
        <w:r w:rsidR="00056E25" w:rsidRPr="00056E25">
          <w:rPr>
            <w:rStyle w:val="Hyperlink"/>
            <w:noProof/>
          </w:rPr>
          <w:t>Gambar 4</w:t>
        </w:r>
        <w:r w:rsidR="00056E25" w:rsidRPr="00056E25">
          <w:rPr>
            <w:rStyle w:val="Hyperlink"/>
            <w:noProof/>
          </w:rPr>
          <w:noBreakHyphen/>
          <w:t xml:space="preserve">18 Diagram Statechart Kelas </w:t>
        </w:r>
        <w:r w:rsidR="00056E25" w:rsidRPr="00056E25">
          <w:rPr>
            <w:rStyle w:val="Hyperlink"/>
            <w:noProof/>
            <w:lang w:val="id-ID"/>
          </w:rPr>
          <w:t>paymentController</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_Toc343453171 \h </w:instrText>
        </w:r>
        <w:r w:rsidR="00056E25" w:rsidRPr="00056E25">
          <w:rPr>
            <w:noProof/>
            <w:webHidden/>
          </w:rPr>
        </w:r>
        <w:r w:rsidR="00056E25" w:rsidRPr="00056E25">
          <w:rPr>
            <w:noProof/>
            <w:webHidden/>
          </w:rPr>
          <w:fldChar w:fldCharType="separate"/>
        </w:r>
        <w:r w:rsidR="000B2750">
          <w:rPr>
            <w:noProof/>
            <w:webHidden/>
          </w:rPr>
          <w:t>23</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2" w:history="1">
        <w:r w:rsidR="00056E25" w:rsidRPr="00056E25">
          <w:rPr>
            <w:rStyle w:val="Hyperlink"/>
            <w:noProof/>
          </w:rPr>
          <w:t>Gambar 4</w:t>
        </w:r>
        <w:r w:rsidR="00056E25" w:rsidRPr="00056E25">
          <w:rPr>
            <w:rStyle w:val="Hyperlink"/>
            <w:noProof/>
          </w:rPr>
          <w:noBreakHyphen/>
          <w:t xml:space="preserve">19 Diagram Statechart Kelas </w:t>
        </w:r>
        <w:r w:rsidR="00056E25" w:rsidRPr="00056E25">
          <w:rPr>
            <w:rStyle w:val="Hyperlink"/>
            <w:noProof/>
            <w:lang w:val="id-ID"/>
          </w:rPr>
          <w:t>fuelInfoUI</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_Toc343453172 \h </w:instrText>
        </w:r>
        <w:r w:rsidR="00056E25" w:rsidRPr="00056E25">
          <w:rPr>
            <w:noProof/>
            <w:webHidden/>
          </w:rPr>
        </w:r>
        <w:r w:rsidR="00056E25" w:rsidRPr="00056E25">
          <w:rPr>
            <w:noProof/>
            <w:webHidden/>
          </w:rPr>
          <w:fldChar w:fldCharType="separate"/>
        </w:r>
        <w:r w:rsidR="000B2750">
          <w:rPr>
            <w:noProof/>
            <w:webHidden/>
          </w:rPr>
          <w:t>23</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3" w:history="1">
        <w:r w:rsidR="00056E25" w:rsidRPr="00056E25">
          <w:rPr>
            <w:rStyle w:val="Hyperlink"/>
            <w:noProof/>
          </w:rPr>
          <w:t>Gambar 4</w:t>
        </w:r>
        <w:r w:rsidR="00056E25" w:rsidRPr="00056E25">
          <w:rPr>
            <w:rStyle w:val="Hyperlink"/>
            <w:noProof/>
          </w:rPr>
          <w:noBreakHyphen/>
          <w:t xml:space="preserve">20 Diagram Statechart Kelas </w:t>
        </w:r>
        <w:r w:rsidR="00056E25" w:rsidRPr="00056E25">
          <w:rPr>
            <w:rStyle w:val="Hyperlink"/>
            <w:noProof/>
            <w:lang w:val="id-ID"/>
          </w:rPr>
          <w:t>fuelController</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_Toc343453173 \h </w:instrText>
        </w:r>
        <w:r w:rsidR="00056E25" w:rsidRPr="00056E25">
          <w:rPr>
            <w:noProof/>
            <w:webHidden/>
          </w:rPr>
        </w:r>
        <w:r w:rsidR="00056E25" w:rsidRPr="00056E25">
          <w:rPr>
            <w:noProof/>
            <w:webHidden/>
          </w:rPr>
          <w:fldChar w:fldCharType="separate"/>
        </w:r>
        <w:r w:rsidR="000B2750">
          <w:rPr>
            <w:noProof/>
            <w:webHidden/>
          </w:rPr>
          <w:t>24</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4" w:history="1">
        <w:r w:rsidR="00056E25" w:rsidRPr="00056E25">
          <w:rPr>
            <w:rStyle w:val="Hyperlink"/>
            <w:noProof/>
          </w:rPr>
          <w:t>Gambar 4</w:t>
        </w:r>
        <w:r w:rsidR="00056E25" w:rsidRPr="00056E25">
          <w:rPr>
            <w:rStyle w:val="Hyperlink"/>
            <w:noProof/>
          </w:rPr>
          <w:noBreakHyphen/>
          <w:t xml:space="preserve">21 Diagram Statechart Kelas </w:t>
        </w:r>
        <w:r w:rsidR="00056E25" w:rsidRPr="00056E25">
          <w:rPr>
            <w:rStyle w:val="Hyperlink"/>
            <w:noProof/>
            <w:lang w:val="id-ID"/>
          </w:rPr>
          <w:t>seeTransactionUI</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_Toc343453174 \h </w:instrText>
        </w:r>
        <w:r w:rsidR="00056E25" w:rsidRPr="00056E25">
          <w:rPr>
            <w:noProof/>
            <w:webHidden/>
          </w:rPr>
        </w:r>
        <w:r w:rsidR="00056E25" w:rsidRPr="00056E25">
          <w:rPr>
            <w:noProof/>
            <w:webHidden/>
          </w:rPr>
          <w:fldChar w:fldCharType="separate"/>
        </w:r>
        <w:r w:rsidR="000B2750">
          <w:rPr>
            <w:noProof/>
            <w:webHidden/>
          </w:rPr>
          <w:t>24</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5" w:history="1">
        <w:r w:rsidR="00056E25" w:rsidRPr="00056E25">
          <w:rPr>
            <w:rStyle w:val="Hyperlink"/>
            <w:noProof/>
          </w:rPr>
          <w:t>Gambar 4</w:t>
        </w:r>
        <w:r w:rsidR="00056E25" w:rsidRPr="00056E25">
          <w:rPr>
            <w:rStyle w:val="Hyperlink"/>
            <w:noProof/>
          </w:rPr>
          <w:noBreakHyphen/>
          <w:t xml:space="preserve">22 Diagram Statechart Kelas </w:t>
        </w:r>
        <w:r w:rsidR="00056E25" w:rsidRPr="00056E25">
          <w:rPr>
            <w:rStyle w:val="Hyperlink"/>
            <w:noProof/>
            <w:lang w:val="id-ID"/>
          </w:rPr>
          <w:t>seeTransactionController</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_Toc343453175 \h </w:instrText>
        </w:r>
        <w:r w:rsidR="00056E25" w:rsidRPr="00056E25">
          <w:rPr>
            <w:noProof/>
            <w:webHidden/>
          </w:rPr>
        </w:r>
        <w:r w:rsidR="00056E25" w:rsidRPr="00056E25">
          <w:rPr>
            <w:noProof/>
            <w:webHidden/>
          </w:rPr>
          <w:fldChar w:fldCharType="separate"/>
        </w:r>
        <w:r w:rsidR="000B2750">
          <w:rPr>
            <w:noProof/>
            <w:webHidden/>
          </w:rPr>
          <w:t>25</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6" w:history="1">
        <w:r w:rsidR="00056E25" w:rsidRPr="00056E25">
          <w:rPr>
            <w:rStyle w:val="Hyperlink"/>
            <w:noProof/>
          </w:rPr>
          <w:t>Gambar 4</w:t>
        </w:r>
        <w:r w:rsidR="00056E25" w:rsidRPr="00056E25">
          <w:rPr>
            <w:rStyle w:val="Hyperlink"/>
            <w:noProof/>
          </w:rPr>
          <w:noBreakHyphen/>
          <w:t>23 Diagram Perancangan Data Fisik</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_Toc343453176 \h </w:instrText>
        </w:r>
        <w:r w:rsidR="00056E25" w:rsidRPr="00056E25">
          <w:rPr>
            <w:noProof/>
            <w:webHidden/>
          </w:rPr>
        </w:r>
        <w:r w:rsidR="00056E25" w:rsidRPr="00056E25">
          <w:rPr>
            <w:noProof/>
            <w:webHidden/>
          </w:rPr>
          <w:fldChar w:fldCharType="separate"/>
        </w:r>
        <w:r w:rsidR="000B2750">
          <w:rPr>
            <w:noProof/>
            <w:webHidden/>
          </w:rPr>
          <w:t>25</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7" w:history="1">
        <w:r w:rsidR="00056E25" w:rsidRPr="00056E25">
          <w:rPr>
            <w:rStyle w:val="Hyperlink"/>
            <w:noProof/>
          </w:rPr>
          <w:t>Gambar 4</w:t>
        </w:r>
        <w:r w:rsidR="00056E25" w:rsidRPr="00056E25">
          <w:rPr>
            <w:rStyle w:val="Hyperlink"/>
            <w:noProof/>
          </w:rPr>
          <w:noBreakHyphen/>
          <w:t>24</w:t>
        </w:r>
        <w:r w:rsidR="00056E25" w:rsidRPr="00056E25">
          <w:rPr>
            <w:rStyle w:val="Hyperlink"/>
            <w:noProof/>
            <w:lang w:val="id-ID"/>
          </w:rPr>
          <w:t xml:space="preserve"> Layar 1</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_Toc343453177 \h </w:instrText>
        </w:r>
        <w:r w:rsidR="00056E25" w:rsidRPr="00056E25">
          <w:rPr>
            <w:noProof/>
            <w:webHidden/>
          </w:rPr>
        </w:r>
        <w:r w:rsidR="00056E25" w:rsidRPr="00056E25">
          <w:rPr>
            <w:noProof/>
            <w:webHidden/>
          </w:rPr>
          <w:fldChar w:fldCharType="separate"/>
        </w:r>
        <w:r w:rsidR="000B2750">
          <w:rPr>
            <w:noProof/>
            <w:webHidden/>
          </w:rPr>
          <w:t>27</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8" w:history="1">
        <w:r w:rsidR="00056E25" w:rsidRPr="00056E25">
          <w:rPr>
            <w:rStyle w:val="Hyperlink"/>
            <w:noProof/>
          </w:rPr>
          <w:t>Gambar 4</w:t>
        </w:r>
        <w:r w:rsidR="00056E25" w:rsidRPr="00056E25">
          <w:rPr>
            <w:rStyle w:val="Hyperlink"/>
            <w:noProof/>
          </w:rPr>
          <w:noBreakHyphen/>
          <w:t>25</w:t>
        </w:r>
        <w:r w:rsidR="00056E25" w:rsidRPr="00056E25">
          <w:rPr>
            <w:rStyle w:val="Hyperlink"/>
            <w:noProof/>
            <w:lang w:val="id-ID"/>
          </w:rPr>
          <w:t xml:space="preserve"> Layar 2</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_Toc343453178 \h </w:instrText>
        </w:r>
        <w:r w:rsidR="00056E25" w:rsidRPr="00056E25">
          <w:rPr>
            <w:noProof/>
            <w:webHidden/>
          </w:rPr>
        </w:r>
        <w:r w:rsidR="00056E25" w:rsidRPr="00056E25">
          <w:rPr>
            <w:noProof/>
            <w:webHidden/>
          </w:rPr>
          <w:fldChar w:fldCharType="separate"/>
        </w:r>
        <w:r w:rsidR="000B2750">
          <w:rPr>
            <w:noProof/>
            <w:webHidden/>
          </w:rPr>
          <w:t>28</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9" w:history="1">
        <w:r w:rsidR="00056E25" w:rsidRPr="00056E25">
          <w:rPr>
            <w:rStyle w:val="Hyperlink"/>
            <w:noProof/>
          </w:rPr>
          <w:t>Gambar 4</w:t>
        </w:r>
        <w:r w:rsidR="00056E25" w:rsidRPr="00056E25">
          <w:rPr>
            <w:rStyle w:val="Hyperlink"/>
            <w:noProof/>
          </w:rPr>
          <w:noBreakHyphen/>
          <w:t>26</w:t>
        </w:r>
        <w:r w:rsidR="00056E25" w:rsidRPr="00056E25">
          <w:rPr>
            <w:rStyle w:val="Hyperlink"/>
            <w:noProof/>
            <w:lang w:val="id-ID"/>
          </w:rPr>
          <w:t xml:space="preserve"> Layar 3</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_Toc343453179 \h </w:instrText>
        </w:r>
        <w:r w:rsidR="00056E25" w:rsidRPr="00056E25">
          <w:rPr>
            <w:noProof/>
            <w:webHidden/>
          </w:rPr>
        </w:r>
        <w:r w:rsidR="00056E25" w:rsidRPr="00056E25">
          <w:rPr>
            <w:noProof/>
            <w:webHidden/>
          </w:rPr>
          <w:fldChar w:fldCharType="separate"/>
        </w:r>
        <w:r w:rsidR="000B2750">
          <w:rPr>
            <w:noProof/>
            <w:webHidden/>
          </w:rPr>
          <w:t>29</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0" w:history="1">
        <w:r w:rsidR="00056E25" w:rsidRPr="00056E25">
          <w:rPr>
            <w:rStyle w:val="Hyperlink"/>
            <w:noProof/>
          </w:rPr>
          <w:t>Gambar 30 Layar 4</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_Toc343453180 \h </w:instrText>
        </w:r>
        <w:r w:rsidR="00056E25" w:rsidRPr="00056E25">
          <w:rPr>
            <w:noProof/>
            <w:webHidden/>
          </w:rPr>
        </w:r>
        <w:r w:rsidR="00056E25" w:rsidRPr="00056E25">
          <w:rPr>
            <w:noProof/>
            <w:webHidden/>
          </w:rPr>
          <w:fldChar w:fldCharType="separate"/>
        </w:r>
        <w:r w:rsidR="000B2750">
          <w:rPr>
            <w:noProof/>
            <w:webHidden/>
          </w:rPr>
          <w:t>30</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1" w:history="1">
        <w:r w:rsidR="00056E25" w:rsidRPr="00056E25">
          <w:rPr>
            <w:rStyle w:val="Hyperlink"/>
            <w:noProof/>
          </w:rPr>
          <w:t>Gambar 31 Layar 4.1</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_Toc343453181 \h </w:instrText>
        </w:r>
        <w:r w:rsidR="00056E25" w:rsidRPr="00056E25">
          <w:rPr>
            <w:noProof/>
            <w:webHidden/>
          </w:rPr>
        </w:r>
        <w:r w:rsidR="00056E25" w:rsidRPr="00056E25">
          <w:rPr>
            <w:noProof/>
            <w:webHidden/>
          </w:rPr>
          <w:fldChar w:fldCharType="separate"/>
        </w:r>
        <w:r w:rsidR="000B2750">
          <w:rPr>
            <w:noProof/>
            <w:webHidden/>
          </w:rPr>
          <w:t>30</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2" w:history="1">
        <w:r w:rsidR="00056E25" w:rsidRPr="00056E25">
          <w:rPr>
            <w:rStyle w:val="Hyperlink"/>
            <w:noProof/>
          </w:rPr>
          <w:t>Gambar 32 Layar 4.2</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_Toc343453182 \h </w:instrText>
        </w:r>
        <w:r w:rsidR="00056E25" w:rsidRPr="00056E25">
          <w:rPr>
            <w:noProof/>
            <w:webHidden/>
          </w:rPr>
        </w:r>
        <w:r w:rsidR="00056E25" w:rsidRPr="00056E25">
          <w:rPr>
            <w:noProof/>
            <w:webHidden/>
          </w:rPr>
          <w:fldChar w:fldCharType="separate"/>
        </w:r>
        <w:r w:rsidR="000B2750">
          <w:rPr>
            <w:noProof/>
            <w:webHidden/>
          </w:rPr>
          <w:t>31</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3" w:history="1">
        <w:r w:rsidR="00056E25" w:rsidRPr="00056E25">
          <w:rPr>
            <w:rStyle w:val="Hyperlink"/>
            <w:noProof/>
          </w:rPr>
          <w:t>Gambar 33 Layar 4.3</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_Toc343453183 \h </w:instrText>
        </w:r>
        <w:r w:rsidR="00056E25" w:rsidRPr="00056E25">
          <w:rPr>
            <w:noProof/>
            <w:webHidden/>
          </w:rPr>
        </w:r>
        <w:r w:rsidR="00056E25" w:rsidRPr="00056E25">
          <w:rPr>
            <w:noProof/>
            <w:webHidden/>
          </w:rPr>
          <w:fldChar w:fldCharType="separate"/>
        </w:r>
        <w:r w:rsidR="000B2750">
          <w:rPr>
            <w:noProof/>
            <w:webHidden/>
          </w:rPr>
          <w:t>32</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4" w:history="1">
        <w:r w:rsidR="00056E25" w:rsidRPr="00056E25">
          <w:rPr>
            <w:rStyle w:val="Hyperlink"/>
            <w:noProof/>
          </w:rPr>
          <w:t>Gambar 34 Layar 4.4</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_Toc343453184 \h </w:instrText>
        </w:r>
        <w:r w:rsidR="00056E25" w:rsidRPr="00056E25">
          <w:rPr>
            <w:noProof/>
            <w:webHidden/>
          </w:rPr>
        </w:r>
        <w:r w:rsidR="00056E25" w:rsidRPr="00056E25">
          <w:rPr>
            <w:noProof/>
            <w:webHidden/>
          </w:rPr>
          <w:fldChar w:fldCharType="separate"/>
        </w:r>
        <w:r w:rsidR="000B2750">
          <w:rPr>
            <w:noProof/>
            <w:webHidden/>
          </w:rPr>
          <w:t>33</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5" w:history="1">
        <w:r w:rsidR="00056E25" w:rsidRPr="00056E25">
          <w:rPr>
            <w:rStyle w:val="Hyperlink"/>
            <w:noProof/>
          </w:rPr>
          <w:t>Gambar 35 Layar 5</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_Toc343453185 \h </w:instrText>
        </w:r>
        <w:r w:rsidR="00056E25" w:rsidRPr="00056E25">
          <w:rPr>
            <w:noProof/>
            <w:webHidden/>
          </w:rPr>
        </w:r>
        <w:r w:rsidR="00056E25" w:rsidRPr="00056E25">
          <w:rPr>
            <w:noProof/>
            <w:webHidden/>
          </w:rPr>
          <w:fldChar w:fldCharType="separate"/>
        </w:r>
        <w:r w:rsidR="000B2750">
          <w:rPr>
            <w:noProof/>
            <w:webHidden/>
          </w:rPr>
          <w:t>34</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6" w:history="1">
        <w:r w:rsidR="00056E25" w:rsidRPr="00056E25">
          <w:rPr>
            <w:rStyle w:val="Hyperlink"/>
            <w:noProof/>
          </w:rPr>
          <w:t>Gambar 36 Layar 6</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_Toc343453186 \h </w:instrText>
        </w:r>
        <w:r w:rsidR="00056E25" w:rsidRPr="00056E25">
          <w:rPr>
            <w:noProof/>
            <w:webHidden/>
          </w:rPr>
        </w:r>
        <w:r w:rsidR="00056E25" w:rsidRPr="00056E25">
          <w:rPr>
            <w:noProof/>
            <w:webHidden/>
          </w:rPr>
          <w:fldChar w:fldCharType="separate"/>
        </w:r>
        <w:r w:rsidR="000B2750">
          <w:rPr>
            <w:noProof/>
            <w:webHidden/>
          </w:rPr>
          <w:t>35</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7" w:history="1">
        <w:r w:rsidR="00056E25" w:rsidRPr="00056E25">
          <w:rPr>
            <w:rStyle w:val="Hyperlink"/>
            <w:noProof/>
          </w:rPr>
          <w:t>Gambar 37 Layar Log In Komputer Petugas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_Toc343453187 \h </w:instrText>
        </w:r>
        <w:r w:rsidR="00056E25" w:rsidRPr="00056E25">
          <w:rPr>
            <w:noProof/>
            <w:webHidden/>
          </w:rPr>
        </w:r>
        <w:r w:rsidR="00056E25" w:rsidRPr="00056E25">
          <w:rPr>
            <w:noProof/>
            <w:webHidden/>
          </w:rPr>
          <w:fldChar w:fldCharType="separate"/>
        </w:r>
        <w:r w:rsidR="000B2750">
          <w:rPr>
            <w:noProof/>
            <w:webHidden/>
          </w:rPr>
          <w:t>36</w:t>
        </w:r>
        <w:r w:rsidR="00056E25" w:rsidRPr="00056E25">
          <w:rPr>
            <w:noProof/>
            <w:webHidden/>
          </w:rPr>
          <w:fldChar w:fldCharType="end"/>
        </w:r>
      </w:hyperlink>
    </w:p>
    <w:p w:rsidR="00056E25" w:rsidRPr="00056E25" w:rsidRDefault="00E71D60">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8" w:history="1">
        <w:r w:rsidR="00056E25" w:rsidRPr="00056E25">
          <w:rPr>
            <w:rStyle w:val="Hyperlink"/>
            <w:noProof/>
          </w:rPr>
          <w:t>Gambar 38 Layar Pemeriksaan Data Transaksi</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_Toc343453188 \h </w:instrText>
        </w:r>
        <w:r w:rsidR="00056E25" w:rsidRPr="00056E25">
          <w:rPr>
            <w:noProof/>
            <w:webHidden/>
          </w:rPr>
        </w:r>
        <w:r w:rsidR="00056E25" w:rsidRPr="00056E25">
          <w:rPr>
            <w:noProof/>
            <w:webHidden/>
          </w:rPr>
          <w:fldChar w:fldCharType="separate"/>
        </w:r>
        <w:r w:rsidR="000B2750">
          <w:rPr>
            <w:noProof/>
            <w:webHidden/>
          </w:rPr>
          <w:t>37</w:t>
        </w:r>
        <w:r w:rsidR="00056E25" w:rsidRPr="00056E25">
          <w:rPr>
            <w:noProof/>
            <w:webHidden/>
          </w:rPr>
          <w:fldChar w:fldCharType="end"/>
        </w:r>
      </w:hyperlink>
    </w:p>
    <w:p w:rsidR="004B72DA" w:rsidRPr="00056E25" w:rsidRDefault="0048154D" w:rsidP="00672568">
      <w:pPr>
        <w:pStyle w:val="Title"/>
      </w:pPr>
      <w:r w:rsidRPr="00056E25">
        <w:rPr>
          <w:b w:val="0"/>
        </w:rPr>
        <w:fldChar w:fldCharType="end"/>
      </w:r>
    </w:p>
    <w:p w:rsidR="00DE1E69" w:rsidRPr="00056E25" w:rsidRDefault="00262973">
      <w:pPr>
        <w:pStyle w:val="Heading1"/>
        <w:numPr>
          <w:ilvl w:val="0"/>
          <w:numId w:val="0"/>
        </w:numPr>
      </w:pPr>
      <w:r w:rsidRPr="00056E25">
        <w:rPr>
          <w:b w:val="0"/>
          <w:sz w:val="20"/>
          <w:lang w:val="sv-SE"/>
        </w:rPr>
        <w:br w:type="page"/>
      </w:r>
      <w:bookmarkStart w:id="0" w:name="_Toc343453090"/>
      <w:r w:rsidRPr="00056E25">
        <w:lastRenderedPageBreak/>
        <w:t xml:space="preserve">1. </w:t>
      </w:r>
      <w:proofErr w:type="spellStart"/>
      <w:r w:rsidRPr="00056E25">
        <w:t>Pendahuluan</w:t>
      </w:r>
      <w:bookmarkEnd w:id="0"/>
      <w:proofErr w:type="spellEnd"/>
    </w:p>
    <w:p w:rsidR="00DE1E69" w:rsidRPr="00056E25" w:rsidRDefault="00262973">
      <w:pPr>
        <w:pStyle w:val="Heading2"/>
      </w:pPr>
      <w:bookmarkStart w:id="1" w:name="_Toc343453091"/>
      <w:proofErr w:type="spellStart"/>
      <w:r w:rsidRPr="00056E25">
        <w:t>Tujuan</w:t>
      </w:r>
      <w:proofErr w:type="spellEnd"/>
      <w:r w:rsidRPr="00056E25">
        <w:t xml:space="preserve"> </w:t>
      </w:r>
      <w:proofErr w:type="spellStart"/>
      <w:r w:rsidRPr="00056E25">
        <w:t>Penulisan</w:t>
      </w:r>
      <w:proofErr w:type="spellEnd"/>
      <w:r w:rsidRPr="00056E25">
        <w:t xml:space="preserve"> </w:t>
      </w:r>
      <w:proofErr w:type="spellStart"/>
      <w:r w:rsidRPr="00056E25">
        <w:t>Dokumen</w:t>
      </w:r>
      <w:bookmarkEnd w:id="1"/>
      <w:proofErr w:type="spellEnd"/>
    </w:p>
    <w:p w:rsidR="00B13DF2" w:rsidRPr="00056E25" w:rsidRDefault="00B13DF2" w:rsidP="00B13DF2">
      <w:pPr>
        <w:pStyle w:val="guide"/>
        <w:jc w:val="both"/>
        <w:rPr>
          <w:i w:val="0"/>
          <w:lang w:val="id-ID"/>
        </w:rPr>
      </w:pPr>
      <w:r w:rsidRPr="00056E25">
        <w:rPr>
          <w:i w:val="0"/>
          <w:lang w:val="id-ID"/>
        </w:rPr>
        <w:t xml:space="preserve">Dokumen deskripsi perancangan perangkat lunak (DPPL) ini disusun untuk mendokumentasikan deskripsi rancangan perangkat lunak yang akan dibuat. Perangkat lunak yang akan dibuat adalah perangkat lunak untuk menangani </w:t>
      </w:r>
      <w:proofErr w:type="spellStart"/>
      <w:r w:rsidR="00DD4353">
        <w:rPr>
          <w:i w:val="0"/>
          <w:lang w:val="en-US"/>
        </w:rPr>
        <w:t>konsultasi</w:t>
      </w:r>
      <w:proofErr w:type="spellEnd"/>
      <w:r w:rsidR="00DD4353">
        <w:rPr>
          <w:i w:val="0"/>
          <w:lang w:val="en-US"/>
        </w:rPr>
        <w:t xml:space="preserve"> </w:t>
      </w:r>
      <w:proofErr w:type="spellStart"/>
      <w:r w:rsidR="00C2358C">
        <w:rPr>
          <w:i w:val="0"/>
          <w:lang w:val="en-US"/>
        </w:rPr>
        <w:t>hukum</w:t>
      </w:r>
      <w:proofErr w:type="spellEnd"/>
      <w:r w:rsidR="00DD4353">
        <w:rPr>
          <w:i w:val="0"/>
          <w:lang w:val="en-US"/>
        </w:rPr>
        <w:t xml:space="preserve"> </w:t>
      </w:r>
      <w:proofErr w:type="spellStart"/>
      <w:r w:rsidR="00DD4353">
        <w:rPr>
          <w:i w:val="0"/>
          <w:lang w:val="en-US"/>
        </w:rPr>
        <w:t>islam</w:t>
      </w:r>
      <w:proofErr w:type="spellEnd"/>
      <w:r w:rsidRPr="00056E25">
        <w:rPr>
          <w:i w:val="0"/>
          <w:lang w:val="id-ID"/>
        </w:rPr>
        <w:t>. Dokumen ini digunakan untuk acuan kebutuhan pengembangan perangkat lunak oleh pengembang.</w:t>
      </w:r>
    </w:p>
    <w:p w:rsidR="00B13DF2" w:rsidRPr="00056E25" w:rsidRDefault="00B13DF2" w:rsidP="00B13DF2">
      <w:pPr>
        <w:pStyle w:val="guide"/>
        <w:jc w:val="both"/>
        <w:rPr>
          <w:i w:val="0"/>
          <w:lang w:val="id-ID"/>
        </w:rPr>
      </w:pPr>
    </w:p>
    <w:p w:rsidR="00DE1E69" w:rsidRPr="00056E25" w:rsidRDefault="00B13DF2" w:rsidP="00B13DF2">
      <w:pPr>
        <w:pStyle w:val="guide"/>
        <w:jc w:val="both"/>
        <w:rPr>
          <w:i w:val="0"/>
          <w:lang w:val="id-ID"/>
        </w:rPr>
      </w:pPr>
      <w:r w:rsidRPr="00056E25">
        <w:rPr>
          <w:i w:val="0"/>
          <w:lang w:val="id-ID"/>
        </w:rPr>
        <w:t>Se</w:t>
      </w:r>
      <w:r w:rsidR="00DD4353">
        <w:rPr>
          <w:i w:val="0"/>
          <w:lang w:val="id-ID"/>
        </w:rPr>
        <w:t>lain itu, dokumen SKPL ini juga</w:t>
      </w:r>
      <w:r w:rsidRPr="00056E25">
        <w:rPr>
          <w:i w:val="0"/>
          <w:lang w:val="id-ID"/>
        </w:rPr>
        <w:t xml:space="preserve"> berfungsi untuk mendeskripsikan lingkup pekerjaan yang akan dikerjakan dalam pembangunan perangkat lunak </w:t>
      </w:r>
      <w:r w:rsidR="00DD4353" w:rsidRPr="00DD4353">
        <w:rPr>
          <w:i w:val="0"/>
          <w:lang w:val="id-ID"/>
        </w:rPr>
        <w:t xml:space="preserve">konsultasi </w:t>
      </w:r>
      <w:r w:rsidR="00C2358C">
        <w:rPr>
          <w:i w:val="0"/>
          <w:lang w:val="id-ID"/>
        </w:rPr>
        <w:t>hukum</w:t>
      </w:r>
      <w:r w:rsidR="00DD4353" w:rsidRPr="00DD4353">
        <w:rPr>
          <w:i w:val="0"/>
          <w:lang w:val="id-ID"/>
        </w:rPr>
        <w:t xml:space="preserve"> islam</w:t>
      </w:r>
      <w:r w:rsidR="00DD4353">
        <w:rPr>
          <w:i w:val="0"/>
          <w:lang w:val="id-ID"/>
        </w:rPr>
        <w:t>.</w:t>
      </w:r>
    </w:p>
    <w:p w:rsidR="00DE1E69" w:rsidRPr="00056E25" w:rsidRDefault="00262973">
      <w:pPr>
        <w:pStyle w:val="Heading2"/>
      </w:pPr>
      <w:bookmarkStart w:id="2" w:name="_Toc343453092"/>
      <w:proofErr w:type="spellStart"/>
      <w:r w:rsidRPr="00056E25">
        <w:t>Lingkup</w:t>
      </w:r>
      <w:proofErr w:type="spellEnd"/>
      <w:r w:rsidRPr="00056E25">
        <w:t xml:space="preserve"> </w:t>
      </w:r>
      <w:proofErr w:type="spellStart"/>
      <w:r w:rsidRPr="00056E25">
        <w:t>Masalah</w:t>
      </w:r>
      <w:bookmarkEnd w:id="2"/>
      <w:proofErr w:type="spellEnd"/>
    </w:p>
    <w:p w:rsidR="00DE1E69" w:rsidRPr="00056E25" w:rsidRDefault="00B13DF2" w:rsidP="00B13DF2">
      <w:pPr>
        <w:pStyle w:val="guide"/>
        <w:jc w:val="both"/>
        <w:rPr>
          <w:lang w:val="id-ID"/>
        </w:rPr>
      </w:pPr>
      <w:r w:rsidRPr="00056E25">
        <w:rPr>
          <w:i w:val="0"/>
          <w:lang w:val="id-ID"/>
        </w:rPr>
        <w:t xml:space="preserve">Aplikasi yang akan dibagun adalah aplikasi untuk menangani </w:t>
      </w:r>
      <w:proofErr w:type="spellStart"/>
      <w:r w:rsidR="00DD4353">
        <w:rPr>
          <w:i w:val="0"/>
          <w:lang w:val="en-US"/>
        </w:rPr>
        <w:t>konsultasi</w:t>
      </w:r>
      <w:proofErr w:type="spellEnd"/>
      <w:r w:rsidR="00DD4353">
        <w:rPr>
          <w:i w:val="0"/>
          <w:lang w:val="en-US"/>
        </w:rPr>
        <w:t xml:space="preserve"> </w:t>
      </w:r>
      <w:proofErr w:type="spellStart"/>
      <w:r w:rsidR="00C2358C">
        <w:rPr>
          <w:i w:val="0"/>
          <w:lang w:val="en-US"/>
        </w:rPr>
        <w:t>hukum</w:t>
      </w:r>
      <w:proofErr w:type="spellEnd"/>
      <w:r w:rsidR="00DD4353">
        <w:rPr>
          <w:i w:val="0"/>
          <w:lang w:val="en-US"/>
        </w:rPr>
        <w:t xml:space="preserve"> </w:t>
      </w:r>
      <w:proofErr w:type="spellStart"/>
      <w:r w:rsidR="00DD4353">
        <w:rPr>
          <w:i w:val="0"/>
          <w:lang w:val="en-US"/>
        </w:rPr>
        <w:t>islam</w:t>
      </w:r>
      <w:proofErr w:type="spellEnd"/>
      <w:r w:rsidRPr="00056E25">
        <w:rPr>
          <w:i w:val="0"/>
          <w:lang w:val="id-ID"/>
        </w:rPr>
        <w:t xml:space="preserve">. Aplikasi ini akan dikenal dengan nama </w:t>
      </w:r>
      <w:proofErr w:type="spellStart"/>
      <w:r w:rsidR="00DD4353">
        <w:rPr>
          <w:i w:val="0"/>
          <w:lang w:val="en-US"/>
        </w:rPr>
        <w:t>IslamHub</w:t>
      </w:r>
      <w:proofErr w:type="spellEnd"/>
      <w:r w:rsidRPr="00056E25">
        <w:rPr>
          <w:i w:val="0"/>
          <w:lang w:val="id-ID"/>
        </w:rPr>
        <w:t xml:space="preserve">. </w:t>
      </w:r>
      <w:proofErr w:type="spellStart"/>
      <w:r w:rsidR="00DD4353">
        <w:rPr>
          <w:i w:val="0"/>
          <w:lang w:val="en-US"/>
        </w:rPr>
        <w:t>IslamHub</w:t>
      </w:r>
      <w:proofErr w:type="spellEnd"/>
      <w:r w:rsidRPr="00056E25">
        <w:rPr>
          <w:i w:val="0"/>
          <w:lang w:val="id-ID"/>
        </w:rPr>
        <w:t xml:space="preserve"> adalah sistem yang akan mengelola </w:t>
      </w:r>
      <w:proofErr w:type="spellStart"/>
      <w:r w:rsidR="00DD4353">
        <w:rPr>
          <w:i w:val="0"/>
          <w:lang w:val="en-US"/>
        </w:rPr>
        <w:t>konsultasi</w:t>
      </w:r>
      <w:proofErr w:type="spellEnd"/>
      <w:r w:rsidR="00DD4353">
        <w:rPr>
          <w:i w:val="0"/>
          <w:lang w:val="en-US"/>
        </w:rPr>
        <w:t xml:space="preserve"> </w:t>
      </w:r>
      <w:proofErr w:type="spellStart"/>
      <w:r w:rsidR="00DD4353">
        <w:rPr>
          <w:i w:val="0"/>
          <w:lang w:val="en-US"/>
        </w:rPr>
        <w:t>tentang</w:t>
      </w:r>
      <w:proofErr w:type="spellEnd"/>
      <w:r w:rsidR="00DD4353">
        <w:rPr>
          <w:i w:val="0"/>
          <w:lang w:val="en-US"/>
        </w:rPr>
        <w:t xml:space="preserve"> </w:t>
      </w:r>
      <w:proofErr w:type="spellStart"/>
      <w:r w:rsidR="00C2358C">
        <w:rPr>
          <w:i w:val="0"/>
          <w:lang w:val="en-US"/>
        </w:rPr>
        <w:t>hukum</w:t>
      </w:r>
      <w:proofErr w:type="spellEnd"/>
      <w:r w:rsidR="00DD4353">
        <w:rPr>
          <w:i w:val="0"/>
          <w:lang w:val="en-US"/>
        </w:rPr>
        <w:t xml:space="preserve"> </w:t>
      </w:r>
      <w:proofErr w:type="spellStart"/>
      <w:r w:rsidR="00DD4353">
        <w:rPr>
          <w:i w:val="0"/>
          <w:lang w:val="en-US"/>
        </w:rPr>
        <w:t>islam</w:t>
      </w:r>
      <w:proofErr w:type="spellEnd"/>
      <w:r w:rsidR="00DD4353">
        <w:rPr>
          <w:i w:val="0"/>
          <w:lang w:val="id-ID"/>
        </w:rPr>
        <w:t xml:space="preserve">. </w:t>
      </w:r>
      <w:r w:rsidRPr="00056E25">
        <w:rPr>
          <w:i w:val="0"/>
          <w:lang w:val="id-ID"/>
        </w:rPr>
        <w:t>Sistem ak</w:t>
      </w:r>
      <w:r w:rsidR="00DD4353">
        <w:rPr>
          <w:i w:val="0"/>
          <w:lang w:val="id-ID"/>
        </w:rPr>
        <w:t>an menerima masukan dari client dapat</w:t>
      </w:r>
      <w:r w:rsidRPr="00056E25">
        <w:rPr>
          <w:i w:val="0"/>
          <w:lang w:val="id-ID"/>
        </w:rPr>
        <w:t xml:space="preserve"> berupa</w:t>
      </w:r>
      <w:r w:rsidR="00DD4353" w:rsidRPr="00DD4353">
        <w:rPr>
          <w:i w:val="0"/>
          <w:lang w:val="id-ID"/>
        </w:rPr>
        <w:t xml:space="preserve"> pertanyaan kepada pakar,</w:t>
      </w:r>
      <w:r w:rsidRPr="00056E25">
        <w:rPr>
          <w:i w:val="0"/>
          <w:lang w:val="id-ID"/>
        </w:rPr>
        <w:t xml:space="preserve"> </w:t>
      </w:r>
      <w:r w:rsidR="00DD4353">
        <w:rPr>
          <w:i w:val="0"/>
          <w:lang w:val="en-US"/>
        </w:rPr>
        <w:t xml:space="preserve">thread forum </w:t>
      </w:r>
      <w:proofErr w:type="spellStart"/>
      <w:r w:rsidR="00DD4353">
        <w:rPr>
          <w:i w:val="0"/>
          <w:lang w:val="en-US"/>
        </w:rPr>
        <w:t>diskusi</w:t>
      </w:r>
      <w:proofErr w:type="spellEnd"/>
      <w:r w:rsidRPr="00056E25">
        <w:rPr>
          <w:i w:val="0"/>
          <w:lang w:val="id-ID"/>
        </w:rPr>
        <w:t xml:space="preserve">, </w:t>
      </w:r>
      <w:proofErr w:type="spellStart"/>
      <w:r w:rsidR="00DD4353">
        <w:rPr>
          <w:i w:val="0"/>
          <w:lang w:val="en-US"/>
        </w:rPr>
        <w:t>melihat</w:t>
      </w:r>
      <w:proofErr w:type="spellEnd"/>
      <w:r w:rsidR="00DD4353">
        <w:rPr>
          <w:i w:val="0"/>
          <w:lang w:val="en-US"/>
        </w:rPr>
        <w:t xml:space="preserve"> video dan </w:t>
      </w:r>
      <w:proofErr w:type="spellStart"/>
      <w:r w:rsidR="00DD4353">
        <w:rPr>
          <w:i w:val="0"/>
          <w:lang w:val="en-US"/>
        </w:rPr>
        <w:t>buku</w:t>
      </w:r>
      <w:proofErr w:type="spellEnd"/>
      <w:r w:rsidR="00DD4353">
        <w:rPr>
          <w:i w:val="0"/>
          <w:lang w:val="id-ID"/>
        </w:rPr>
        <w:t>.</w:t>
      </w:r>
    </w:p>
    <w:p w:rsidR="004A657F" w:rsidRPr="00650A01" w:rsidRDefault="004A657F" w:rsidP="004A657F">
      <w:pPr>
        <w:pStyle w:val="Heading2"/>
      </w:pPr>
      <w:bookmarkStart w:id="3" w:name="_Toc343453093"/>
      <w:proofErr w:type="spellStart"/>
      <w:r w:rsidRPr="00650A01">
        <w:t>Deskripsi</w:t>
      </w:r>
      <w:proofErr w:type="spellEnd"/>
      <w:r w:rsidRPr="00650A01">
        <w:t xml:space="preserve"> </w:t>
      </w:r>
      <w:proofErr w:type="spellStart"/>
      <w:r w:rsidRPr="00650A01">
        <w:t>umum</w:t>
      </w:r>
      <w:proofErr w:type="spellEnd"/>
      <w:r w:rsidRPr="00650A01">
        <w:t xml:space="preserve"> </w:t>
      </w:r>
      <w:proofErr w:type="spellStart"/>
      <w:r w:rsidRPr="00650A01">
        <w:t>Dokumen</w:t>
      </w:r>
      <w:proofErr w:type="spellEnd"/>
      <w:r w:rsidRPr="00650A01">
        <w:t xml:space="preserve"> (</w:t>
      </w:r>
      <w:proofErr w:type="spellStart"/>
      <w:r w:rsidRPr="00650A01">
        <w:t>Ikhtisar</w:t>
      </w:r>
      <w:proofErr w:type="spellEnd"/>
      <w:r w:rsidRPr="00650A01">
        <w:t>)</w:t>
      </w:r>
      <w:bookmarkEnd w:id="3"/>
    </w:p>
    <w:p w:rsidR="00B13DF2" w:rsidRPr="00056E25" w:rsidRDefault="00B13DF2" w:rsidP="00B13DF2">
      <w:pPr>
        <w:pStyle w:val="guide"/>
        <w:jc w:val="both"/>
        <w:rPr>
          <w:i w:val="0"/>
          <w:lang w:val="id-ID"/>
        </w:rPr>
      </w:pPr>
      <w:r w:rsidRPr="00056E25">
        <w:rPr>
          <w:i w:val="0"/>
          <w:lang w:val="id-ID"/>
        </w:rPr>
        <w:t>Dokumen SKPL ini akan dimulai dengan bab pendahuluan. Bab ini akan mendeskripsikan tujuan penulisan dokumen, lingkup masalah, deskripsi umum dokumen (ikhtisar), daftar istilah, aturan penomoran, dan referensi yang digunakan dalam pembuatan dokumen ini.</w:t>
      </w:r>
    </w:p>
    <w:p w:rsidR="00B13DF2" w:rsidRPr="00056E25" w:rsidRDefault="00B13DF2" w:rsidP="00B13DF2">
      <w:pPr>
        <w:pStyle w:val="guide"/>
        <w:jc w:val="both"/>
        <w:rPr>
          <w:i w:val="0"/>
          <w:lang w:val="id-ID"/>
        </w:rPr>
      </w:pPr>
    </w:p>
    <w:p w:rsidR="00B13DF2" w:rsidRPr="00056E25" w:rsidRDefault="00B13DF2" w:rsidP="00B13DF2">
      <w:pPr>
        <w:pStyle w:val="guide"/>
        <w:jc w:val="both"/>
        <w:rPr>
          <w:i w:val="0"/>
          <w:lang w:val="id-ID"/>
        </w:rPr>
      </w:pPr>
      <w:r w:rsidRPr="00056E25">
        <w:rPr>
          <w:i w:val="0"/>
          <w:lang w:val="id-ID"/>
        </w:rPr>
        <w:t>Bab selanjutnya dalam dokumen ini akan mendeskripsikan secara umum perangkat lunak yang akan dibuat. Bab ini mendeskripsikan sistem secara umum. Fungsionalitas sistem dan karakteristik pengguna juga akan dicantumkan dalam bab ini. Lingkungan implementasi sistem terkait sistem operasi dll juga akan dijelaskan dalam bab ini. Selain itu, bab ini juga akan mencantumkan batasan perancangan dan implementasi, dokumentasi user, dan asumsi dan ketergantungan dalam pembangunan sistem. Aspek teknis dari perangkat lunak akan dibahas dengan lebih mendalam dalam dokumen ini dibandingkan dokumen sebelumnya.</w:t>
      </w:r>
    </w:p>
    <w:p w:rsidR="00D77CA6" w:rsidRPr="00056E25" w:rsidRDefault="00D77CA6" w:rsidP="00B13DF2">
      <w:pPr>
        <w:pStyle w:val="guide"/>
        <w:jc w:val="both"/>
        <w:rPr>
          <w:lang w:val="id-ID"/>
        </w:rPr>
      </w:pPr>
    </w:p>
    <w:p w:rsidR="00D77CA6" w:rsidRPr="00056E25" w:rsidRDefault="00F24497" w:rsidP="00B13DF2">
      <w:pPr>
        <w:pStyle w:val="guide"/>
        <w:jc w:val="both"/>
        <w:rPr>
          <w:i w:val="0"/>
          <w:lang w:val="id-ID"/>
        </w:rPr>
      </w:pPr>
      <w:r w:rsidRPr="00056E25">
        <w:rPr>
          <w:i w:val="0"/>
          <w:lang w:val="id-ID"/>
        </w:rPr>
        <w:t xml:space="preserve">Bab berikutnya akan membahas mengenai perancangan sistem. Bab ini akan mencantumkan </w:t>
      </w:r>
      <w:r w:rsidRPr="00056E25">
        <w:rPr>
          <w:lang w:val="id-ID"/>
        </w:rPr>
        <w:t xml:space="preserve">platform specific model (PSM) </w:t>
      </w:r>
      <w:r w:rsidRPr="00056E25">
        <w:rPr>
          <w:i w:val="0"/>
          <w:lang w:val="id-ID"/>
        </w:rPr>
        <w:t xml:space="preserve">dan perancangan antarmuka pengguna. </w:t>
      </w:r>
      <w:r w:rsidRPr="00056E25">
        <w:rPr>
          <w:lang w:val="id-ID"/>
        </w:rPr>
        <w:t xml:space="preserve">Platform specific model (PSM) </w:t>
      </w:r>
      <w:r w:rsidRPr="00056E25">
        <w:rPr>
          <w:i w:val="0"/>
          <w:lang w:val="id-ID"/>
        </w:rPr>
        <w:t xml:space="preserve">akan memuat model-model yang lebih spesifik dan lebih dekat dengan yang akan diimplementasikan. Model yang akan dimuat antara lain adalah diagram kelas, diagram </w:t>
      </w:r>
      <w:r w:rsidRPr="00056E25">
        <w:rPr>
          <w:lang w:val="id-ID"/>
        </w:rPr>
        <w:t>sequence,</w:t>
      </w:r>
      <w:r w:rsidRPr="00056E25">
        <w:rPr>
          <w:i w:val="0"/>
          <w:lang w:val="id-ID"/>
        </w:rPr>
        <w:t xml:space="preserve"> diagram </w:t>
      </w:r>
      <w:r w:rsidRPr="00056E25">
        <w:rPr>
          <w:lang w:val="id-ID"/>
        </w:rPr>
        <w:t xml:space="preserve">statechart, </w:t>
      </w:r>
      <w:r w:rsidRPr="00056E25">
        <w:rPr>
          <w:i w:val="0"/>
          <w:lang w:val="id-ID"/>
        </w:rPr>
        <w:t>dan model perancangan data fisik. Sementara dalam perancangan antarmuka pengguna akan dimuat deskripsi umum antarmuka dan deskripsi layar.</w:t>
      </w:r>
    </w:p>
    <w:p w:rsidR="00F24497" w:rsidRPr="00056E25" w:rsidRDefault="00F24497" w:rsidP="00B13DF2">
      <w:pPr>
        <w:pStyle w:val="guide"/>
        <w:jc w:val="both"/>
        <w:rPr>
          <w:i w:val="0"/>
          <w:lang w:val="id-ID"/>
        </w:rPr>
      </w:pPr>
    </w:p>
    <w:p w:rsidR="004A657F" w:rsidRPr="00056E25" w:rsidRDefault="00F24497" w:rsidP="00F24497">
      <w:pPr>
        <w:pStyle w:val="guide"/>
        <w:jc w:val="both"/>
        <w:rPr>
          <w:i w:val="0"/>
          <w:lang w:val="id-ID"/>
        </w:rPr>
      </w:pPr>
      <w:r w:rsidRPr="00056E25">
        <w:rPr>
          <w:i w:val="0"/>
          <w:lang w:val="id-ID"/>
        </w:rPr>
        <w:t xml:space="preserve">Bagian berikutnya dari dokumen akan memuat lampiran </w:t>
      </w:r>
      <w:r w:rsidRPr="00056E25">
        <w:rPr>
          <w:lang w:val="id-ID"/>
        </w:rPr>
        <w:t>traceability</w:t>
      </w:r>
      <w:r w:rsidRPr="00056E25">
        <w:rPr>
          <w:i w:val="0"/>
          <w:lang w:val="id-ID"/>
        </w:rPr>
        <w:t xml:space="preserve"> desain. Dalam lampiran ini akan ditunjukkan </w:t>
      </w:r>
      <w:r w:rsidRPr="00056E25">
        <w:rPr>
          <w:lang w:val="id-ID"/>
        </w:rPr>
        <w:t>traceability</w:t>
      </w:r>
      <w:r w:rsidRPr="00056E25">
        <w:rPr>
          <w:i w:val="0"/>
          <w:lang w:val="id-ID"/>
        </w:rPr>
        <w:t xml:space="preserve"> </w:t>
      </w:r>
      <w:r w:rsidRPr="00056E25">
        <w:rPr>
          <w:lang w:val="id-ID"/>
        </w:rPr>
        <w:t>use case</w:t>
      </w:r>
      <w:r w:rsidRPr="00056E25">
        <w:rPr>
          <w:i w:val="0"/>
          <w:lang w:val="id-ID"/>
        </w:rPr>
        <w:t xml:space="preserve"> terhadap kelas, komponen, </w:t>
      </w:r>
      <w:r w:rsidRPr="00056E25">
        <w:rPr>
          <w:lang w:val="id-ID"/>
        </w:rPr>
        <w:t xml:space="preserve">interface, </w:t>
      </w:r>
      <w:r w:rsidRPr="00056E25">
        <w:rPr>
          <w:i w:val="0"/>
          <w:lang w:val="id-ID"/>
        </w:rPr>
        <w:t xml:space="preserve">antarmuka pengguna, dan </w:t>
      </w:r>
      <w:r w:rsidRPr="00056E25">
        <w:rPr>
          <w:lang w:val="id-ID"/>
        </w:rPr>
        <w:t>sequence</w:t>
      </w:r>
      <w:r w:rsidRPr="00056E25">
        <w:rPr>
          <w:i w:val="0"/>
          <w:lang w:val="id-ID"/>
        </w:rPr>
        <w:t>.</w:t>
      </w:r>
    </w:p>
    <w:p w:rsidR="00DE1E69" w:rsidRPr="00056E25" w:rsidRDefault="00262973">
      <w:pPr>
        <w:pStyle w:val="Heading2"/>
      </w:pPr>
      <w:bookmarkStart w:id="4" w:name="_Toc343453094"/>
      <w:proofErr w:type="spellStart"/>
      <w:r w:rsidRPr="00056E25">
        <w:t>Definisi</w:t>
      </w:r>
      <w:proofErr w:type="spellEnd"/>
      <w:r w:rsidRPr="00056E25">
        <w:t xml:space="preserve">, </w:t>
      </w:r>
      <w:proofErr w:type="spellStart"/>
      <w:r w:rsidRPr="00056E25">
        <w:t>Istilah</w:t>
      </w:r>
      <w:proofErr w:type="spellEnd"/>
      <w:r w:rsidR="004013C7" w:rsidRPr="00056E25">
        <w:t>,</w:t>
      </w:r>
      <w:r w:rsidRPr="00056E25">
        <w:t xml:space="preserve"> dan </w:t>
      </w:r>
      <w:proofErr w:type="spellStart"/>
      <w:r w:rsidRPr="00056E25">
        <w:t>Singkatan</w:t>
      </w:r>
      <w:bookmarkEnd w:id="4"/>
      <w:proofErr w:type="spellEnd"/>
    </w:p>
    <w:p w:rsidR="004013C7" w:rsidRPr="00056E25" w:rsidRDefault="004013C7">
      <w:pPr>
        <w:pStyle w:val="guide"/>
        <w:rPr>
          <w:lang w:val="sv-SE"/>
        </w:rPr>
      </w:pPr>
    </w:p>
    <w:p w:rsidR="004013C7" w:rsidRPr="00056E25" w:rsidRDefault="004013C7" w:rsidP="004013C7">
      <w:pPr>
        <w:pStyle w:val="Caption"/>
        <w:keepNext/>
      </w:pPr>
      <w:bookmarkStart w:id="5" w:name="_Toc343453133"/>
      <w:proofErr w:type="spellStart"/>
      <w:r w:rsidRPr="00056E25">
        <w:t>Tabel</w:t>
      </w:r>
      <w:proofErr w:type="spellEnd"/>
      <w:r w:rsidRPr="00056E25">
        <w:t xml:space="preserve"> </w:t>
      </w:r>
      <w:r w:rsidR="0048154D" w:rsidRPr="00056E25">
        <w:fldChar w:fldCharType="begin"/>
      </w:r>
      <w:r w:rsidRPr="00056E25">
        <w:instrText xml:space="preserve"> SEQ Tabel \* ROMAN </w:instrText>
      </w:r>
      <w:r w:rsidR="0048154D" w:rsidRPr="00056E25">
        <w:fldChar w:fldCharType="separate"/>
      </w:r>
      <w:r w:rsidR="000B2750">
        <w:rPr>
          <w:noProof/>
        </w:rPr>
        <w:t>I</w:t>
      </w:r>
      <w:r w:rsidR="0048154D" w:rsidRPr="00056E25">
        <w:fldChar w:fldCharType="end"/>
      </w:r>
      <w:r w:rsidRPr="00056E25">
        <w:t xml:space="preserve"> </w:t>
      </w:r>
      <w:proofErr w:type="spellStart"/>
      <w:r w:rsidRPr="00056E25">
        <w:t>Definisi</w:t>
      </w:r>
      <w:proofErr w:type="spellEnd"/>
      <w:r w:rsidRPr="00056E25">
        <w:t xml:space="preserve">, </w:t>
      </w:r>
      <w:proofErr w:type="spellStart"/>
      <w:r w:rsidRPr="00056E25">
        <w:t>Istilah</w:t>
      </w:r>
      <w:proofErr w:type="spellEnd"/>
      <w:r w:rsidRPr="00056E25">
        <w:t xml:space="preserve"> dan </w:t>
      </w:r>
      <w:proofErr w:type="spellStart"/>
      <w:r w:rsidRPr="00056E25">
        <w:t>Singkatan</w:t>
      </w:r>
      <w:bookmarkEnd w:id="5"/>
      <w:proofErr w:type="spellEnd"/>
    </w:p>
    <w:tbl>
      <w:tblPr>
        <w:tblStyle w:val="TableGrid"/>
        <w:tblW w:w="0" w:type="auto"/>
        <w:tblLook w:val="04A0" w:firstRow="1" w:lastRow="0" w:firstColumn="1" w:lastColumn="0" w:noHBand="0" w:noVBand="1"/>
      </w:tblPr>
      <w:tblGrid>
        <w:gridCol w:w="511"/>
        <w:gridCol w:w="2160"/>
        <w:gridCol w:w="6390"/>
      </w:tblGrid>
      <w:tr w:rsidR="004013C7" w:rsidRPr="00056E25" w:rsidTr="004013C7">
        <w:tc>
          <w:tcPr>
            <w:tcW w:w="511" w:type="dxa"/>
          </w:tcPr>
          <w:p w:rsidR="004013C7" w:rsidRPr="00056E25" w:rsidRDefault="004013C7">
            <w:pPr>
              <w:pStyle w:val="guide"/>
              <w:rPr>
                <w:b/>
                <w:i w:val="0"/>
                <w:lang w:val="sv-SE"/>
              </w:rPr>
            </w:pPr>
            <w:r w:rsidRPr="00056E25">
              <w:rPr>
                <w:b/>
                <w:i w:val="0"/>
                <w:lang w:val="sv-SE"/>
              </w:rPr>
              <w:t>No.</w:t>
            </w:r>
          </w:p>
        </w:tc>
        <w:tc>
          <w:tcPr>
            <w:tcW w:w="2160" w:type="dxa"/>
          </w:tcPr>
          <w:p w:rsidR="004013C7" w:rsidRPr="00056E25" w:rsidRDefault="004013C7">
            <w:pPr>
              <w:pStyle w:val="guide"/>
              <w:rPr>
                <w:b/>
                <w:i w:val="0"/>
                <w:lang w:val="sv-SE"/>
              </w:rPr>
            </w:pPr>
            <w:r w:rsidRPr="00056E25">
              <w:rPr>
                <w:b/>
                <w:i w:val="0"/>
                <w:lang w:val="sv-SE"/>
              </w:rPr>
              <w:t>Istilah/Singkatan</w:t>
            </w:r>
          </w:p>
        </w:tc>
        <w:tc>
          <w:tcPr>
            <w:tcW w:w="6390" w:type="dxa"/>
          </w:tcPr>
          <w:p w:rsidR="004013C7" w:rsidRPr="00056E25" w:rsidRDefault="004013C7">
            <w:pPr>
              <w:pStyle w:val="guide"/>
              <w:rPr>
                <w:b/>
                <w:i w:val="0"/>
                <w:lang w:val="sv-SE"/>
              </w:rPr>
            </w:pPr>
            <w:r w:rsidRPr="00056E25">
              <w:rPr>
                <w:b/>
                <w:i w:val="0"/>
                <w:lang w:val="sv-SE"/>
              </w:rPr>
              <w:t>Definisi</w:t>
            </w:r>
          </w:p>
        </w:tc>
      </w:tr>
      <w:tr w:rsidR="00F24497" w:rsidRPr="00056E25" w:rsidTr="009E386F">
        <w:tc>
          <w:tcPr>
            <w:tcW w:w="511" w:type="dxa"/>
          </w:tcPr>
          <w:p w:rsidR="00F24497" w:rsidRPr="00056E25" w:rsidRDefault="00F24497" w:rsidP="009E386F">
            <w:pPr>
              <w:pStyle w:val="guide"/>
              <w:rPr>
                <w:i w:val="0"/>
                <w:lang w:val="id-ID"/>
              </w:rPr>
            </w:pPr>
            <w:r w:rsidRPr="00056E25">
              <w:rPr>
                <w:i w:val="0"/>
                <w:lang w:val="id-ID"/>
              </w:rPr>
              <w:t>1.</w:t>
            </w:r>
          </w:p>
        </w:tc>
        <w:tc>
          <w:tcPr>
            <w:tcW w:w="2160" w:type="dxa"/>
          </w:tcPr>
          <w:p w:rsidR="00F24497" w:rsidRPr="00056E25" w:rsidRDefault="00F24497" w:rsidP="009E386F">
            <w:pPr>
              <w:pStyle w:val="guide"/>
              <w:rPr>
                <w:i w:val="0"/>
                <w:lang w:val="id-ID"/>
              </w:rPr>
            </w:pPr>
            <w:r w:rsidRPr="00056E25">
              <w:rPr>
                <w:i w:val="0"/>
                <w:lang w:val="id-ID"/>
              </w:rPr>
              <w:t>DPPL</w:t>
            </w:r>
          </w:p>
        </w:tc>
        <w:tc>
          <w:tcPr>
            <w:tcW w:w="6390" w:type="dxa"/>
          </w:tcPr>
          <w:p w:rsidR="00F24497" w:rsidRPr="00056E25" w:rsidRDefault="00F24497" w:rsidP="009E386F">
            <w:pPr>
              <w:pStyle w:val="guide"/>
              <w:rPr>
                <w:i w:val="0"/>
                <w:lang w:val="id-ID"/>
              </w:rPr>
            </w:pPr>
            <w:r w:rsidRPr="00056E25">
              <w:rPr>
                <w:i w:val="0"/>
                <w:lang w:val="id-ID"/>
              </w:rPr>
              <w:t>Deskripsi perancangan perangkat lunak.</w:t>
            </w:r>
          </w:p>
        </w:tc>
      </w:tr>
      <w:tr w:rsidR="00F24497" w:rsidRPr="00056E25" w:rsidTr="009E386F">
        <w:tc>
          <w:tcPr>
            <w:tcW w:w="511" w:type="dxa"/>
          </w:tcPr>
          <w:p w:rsidR="00F24497" w:rsidRPr="00056E25" w:rsidRDefault="00F24497" w:rsidP="009E386F">
            <w:pPr>
              <w:pStyle w:val="guide"/>
              <w:rPr>
                <w:i w:val="0"/>
                <w:lang w:val="id-ID"/>
              </w:rPr>
            </w:pPr>
            <w:r w:rsidRPr="00056E25">
              <w:rPr>
                <w:i w:val="0"/>
                <w:lang w:val="id-ID"/>
              </w:rPr>
              <w:t>2.</w:t>
            </w:r>
          </w:p>
        </w:tc>
        <w:tc>
          <w:tcPr>
            <w:tcW w:w="2160" w:type="dxa"/>
          </w:tcPr>
          <w:p w:rsidR="00F24497" w:rsidRPr="00056E25" w:rsidRDefault="00F24497" w:rsidP="009E386F">
            <w:pPr>
              <w:pStyle w:val="guide"/>
              <w:rPr>
                <w:i w:val="0"/>
                <w:lang w:val="id-ID"/>
              </w:rPr>
            </w:pPr>
            <w:r w:rsidRPr="00056E25">
              <w:rPr>
                <w:i w:val="0"/>
                <w:lang w:val="id-ID"/>
              </w:rPr>
              <w:t>PL</w:t>
            </w:r>
          </w:p>
        </w:tc>
        <w:tc>
          <w:tcPr>
            <w:tcW w:w="6390" w:type="dxa"/>
          </w:tcPr>
          <w:p w:rsidR="00F24497" w:rsidRPr="00056E25" w:rsidRDefault="00F24497" w:rsidP="009E386F">
            <w:pPr>
              <w:pStyle w:val="guide"/>
              <w:rPr>
                <w:i w:val="0"/>
                <w:lang w:val="id-ID"/>
              </w:rPr>
            </w:pPr>
            <w:r w:rsidRPr="00056E25">
              <w:rPr>
                <w:i w:val="0"/>
                <w:lang w:val="id-ID"/>
              </w:rPr>
              <w:t>Perangkat lunak</w:t>
            </w:r>
          </w:p>
        </w:tc>
      </w:tr>
      <w:tr w:rsidR="00F24497" w:rsidRPr="00056E25" w:rsidTr="009E386F">
        <w:tc>
          <w:tcPr>
            <w:tcW w:w="511" w:type="dxa"/>
          </w:tcPr>
          <w:p w:rsidR="00F24497" w:rsidRPr="00056E25" w:rsidRDefault="00F24497" w:rsidP="009E386F">
            <w:pPr>
              <w:pStyle w:val="guide"/>
              <w:rPr>
                <w:i w:val="0"/>
                <w:lang w:val="id-ID"/>
              </w:rPr>
            </w:pPr>
            <w:r w:rsidRPr="00056E25">
              <w:rPr>
                <w:i w:val="0"/>
                <w:lang w:val="id-ID"/>
              </w:rPr>
              <w:t>3.</w:t>
            </w:r>
          </w:p>
        </w:tc>
        <w:tc>
          <w:tcPr>
            <w:tcW w:w="2160" w:type="dxa"/>
          </w:tcPr>
          <w:p w:rsidR="00F24497" w:rsidRPr="00056E25" w:rsidRDefault="00F24497" w:rsidP="009E386F">
            <w:pPr>
              <w:pStyle w:val="guide"/>
              <w:rPr>
                <w:i w:val="0"/>
                <w:lang w:val="id-ID"/>
              </w:rPr>
            </w:pPr>
            <w:r w:rsidRPr="00056E25">
              <w:rPr>
                <w:i w:val="0"/>
                <w:lang w:val="id-ID"/>
              </w:rPr>
              <w:t>UI</w:t>
            </w:r>
          </w:p>
        </w:tc>
        <w:tc>
          <w:tcPr>
            <w:tcW w:w="6390" w:type="dxa"/>
          </w:tcPr>
          <w:p w:rsidR="00F24497" w:rsidRPr="00056E25" w:rsidRDefault="00F24497" w:rsidP="009E386F">
            <w:pPr>
              <w:pStyle w:val="guide"/>
              <w:rPr>
                <w:i w:val="0"/>
                <w:lang w:val="id-ID"/>
              </w:rPr>
            </w:pPr>
            <w:r w:rsidRPr="00056E25">
              <w:rPr>
                <w:i w:val="0"/>
                <w:lang w:val="id-ID"/>
              </w:rPr>
              <w:t>User interface</w:t>
            </w:r>
          </w:p>
        </w:tc>
      </w:tr>
    </w:tbl>
    <w:p w:rsidR="00DE1E69" w:rsidRPr="00056E25" w:rsidRDefault="00262973">
      <w:pPr>
        <w:pStyle w:val="Heading2"/>
      </w:pPr>
      <w:bookmarkStart w:id="6" w:name="_Toc343453095"/>
      <w:proofErr w:type="spellStart"/>
      <w:r w:rsidRPr="00056E25">
        <w:t>Aturan</w:t>
      </w:r>
      <w:proofErr w:type="spellEnd"/>
      <w:r w:rsidRPr="00056E25">
        <w:t xml:space="preserve"> </w:t>
      </w:r>
      <w:proofErr w:type="spellStart"/>
      <w:r w:rsidRPr="00056E25">
        <w:t>Penomoran</w:t>
      </w:r>
      <w:bookmarkEnd w:id="6"/>
      <w:proofErr w:type="spellEnd"/>
    </w:p>
    <w:p w:rsidR="00854C99" w:rsidRPr="00056E25" w:rsidRDefault="00854C99" w:rsidP="00854C99">
      <w:pPr>
        <w:pStyle w:val="Caption"/>
        <w:keepNext/>
      </w:pPr>
      <w:bookmarkStart w:id="7" w:name="_Toc343436207"/>
      <w:bookmarkStart w:id="8" w:name="_Toc343453134"/>
      <w:proofErr w:type="spellStart"/>
      <w:r w:rsidRPr="00056E25">
        <w:t>Tabel</w:t>
      </w:r>
      <w:proofErr w:type="spellEnd"/>
      <w:r w:rsidRPr="00056E25">
        <w:t xml:space="preserve"> </w:t>
      </w:r>
      <w:r w:rsidR="0048154D" w:rsidRPr="00056E25">
        <w:fldChar w:fldCharType="begin"/>
      </w:r>
      <w:r w:rsidR="005D4885" w:rsidRPr="00056E25">
        <w:instrText xml:space="preserve"> SEQ Tabel \* ROMAN </w:instrText>
      </w:r>
      <w:r w:rsidR="0048154D" w:rsidRPr="00056E25">
        <w:fldChar w:fldCharType="separate"/>
      </w:r>
      <w:r w:rsidR="000B2750">
        <w:rPr>
          <w:noProof/>
        </w:rPr>
        <w:t>II</w:t>
      </w:r>
      <w:r w:rsidR="0048154D" w:rsidRPr="00056E25">
        <w:rPr>
          <w:noProof/>
        </w:rPr>
        <w:fldChar w:fldCharType="end"/>
      </w:r>
      <w:r w:rsidRPr="00056E25">
        <w:rPr>
          <w:lang w:val="id-ID"/>
        </w:rPr>
        <w:t xml:space="preserve"> Aturan Penomoran</w:t>
      </w:r>
      <w:bookmarkEnd w:id="7"/>
      <w:bookmarkEnd w:id="8"/>
    </w:p>
    <w:tbl>
      <w:tblPr>
        <w:tblStyle w:val="TableGrid"/>
        <w:tblW w:w="0" w:type="auto"/>
        <w:tblLook w:val="04A0" w:firstRow="1" w:lastRow="0" w:firstColumn="1" w:lastColumn="0" w:noHBand="0" w:noVBand="1"/>
      </w:tblPr>
      <w:tblGrid>
        <w:gridCol w:w="511"/>
        <w:gridCol w:w="2160"/>
        <w:gridCol w:w="6390"/>
      </w:tblGrid>
      <w:tr w:rsidR="00854C99" w:rsidRPr="00056E25" w:rsidTr="006C23AA">
        <w:tc>
          <w:tcPr>
            <w:tcW w:w="511" w:type="dxa"/>
          </w:tcPr>
          <w:p w:rsidR="00854C99" w:rsidRPr="00056E25" w:rsidRDefault="00854C99" w:rsidP="006C23AA">
            <w:pPr>
              <w:pStyle w:val="guide"/>
              <w:rPr>
                <w:b/>
                <w:i w:val="0"/>
                <w:lang w:val="sv-SE"/>
              </w:rPr>
            </w:pPr>
            <w:r w:rsidRPr="00056E25">
              <w:rPr>
                <w:b/>
                <w:i w:val="0"/>
                <w:lang w:val="sv-SE"/>
              </w:rPr>
              <w:t>No.</w:t>
            </w:r>
          </w:p>
        </w:tc>
        <w:tc>
          <w:tcPr>
            <w:tcW w:w="2160" w:type="dxa"/>
          </w:tcPr>
          <w:p w:rsidR="00854C99" w:rsidRPr="00056E25" w:rsidRDefault="00854C99" w:rsidP="006C23AA">
            <w:pPr>
              <w:pStyle w:val="guide"/>
              <w:rPr>
                <w:b/>
                <w:i w:val="0"/>
                <w:lang w:val="sv-SE"/>
              </w:rPr>
            </w:pPr>
            <w:r w:rsidRPr="00056E25">
              <w:rPr>
                <w:b/>
                <w:i w:val="0"/>
                <w:lang w:val="sv-SE"/>
              </w:rPr>
              <w:t>Istilah/Singkatan</w:t>
            </w:r>
          </w:p>
        </w:tc>
        <w:tc>
          <w:tcPr>
            <w:tcW w:w="6390" w:type="dxa"/>
          </w:tcPr>
          <w:p w:rsidR="00854C99" w:rsidRPr="00056E25" w:rsidRDefault="00854C99" w:rsidP="006C23AA">
            <w:pPr>
              <w:pStyle w:val="guide"/>
              <w:rPr>
                <w:b/>
                <w:i w:val="0"/>
                <w:lang w:val="sv-SE"/>
              </w:rPr>
            </w:pPr>
            <w:r w:rsidRPr="00056E25">
              <w:rPr>
                <w:b/>
                <w:i w:val="0"/>
                <w:lang w:val="sv-SE"/>
              </w:rPr>
              <w:t>Definisi</w:t>
            </w:r>
          </w:p>
        </w:tc>
      </w:tr>
      <w:tr w:rsidR="00854C99" w:rsidRPr="00056E25" w:rsidTr="006C23AA">
        <w:tc>
          <w:tcPr>
            <w:tcW w:w="511" w:type="dxa"/>
          </w:tcPr>
          <w:p w:rsidR="00854C99" w:rsidRPr="00056E25" w:rsidRDefault="00854C99" w:rsidP="006C23AA">
            <w:pPr>
              <w:pStyle w:val="guide"/>
              <w:rPr>
                <w:i w:val="0"/>
                <w:lang w:val="id-ID"/>
              </w:rPr>
            </w:pPr>
            <w:r w:rsidRPr="00056E25">
              <w:rPr>
                <w:i w:val="0"/>
                <w:lang w:val="id-ID"/>
              </w:rPr>
              <w:t>1.</w:t>
            </w:r>
          </w:p>
        </w:tc>
        <w:tc>
          <w:tcPr>
            <w:tcW w:w="2160" w:type="dxa"/>
          </w:tcPr>
          <w:p w:rsidR="00854C99" w:rsidRPr="00056E25" w:rsidRDefault="00854C99" w:rsidP="006C23AA">
            <w:pPr>
              <w:pStyle w:val="guide"/>
              <w:rPr>
                <w:i w:val="0"/>
                <w:lang w:val="id-ID"/>
              </w:rPr>
            </w:pPr>
            <w:r w:rsidRPr="00056E25">
              <w:rPr>
                <w:i w:val="0"/>
                <w:lang w:val="id-ID"/>
              </w:rPr>
              <w:t>C-x</w:t>
            </w:r>
          </w:p>
        </w:tc>
        <w:tc>
          <w:tcPr>
            <w:tcW w:w="6390" w:type="dxa"/>
          </w:tcPr>
          <w:p w:rsidR="00854C99" w:rsidRPr="00056E25" w:rsidRDefault="00854C99" w:rsidP="006C23AA">
            <w:pPr>
              <w:pStyle w:val="guide"/>
              <w:rPr>
                <w:i w:val="0"/>
                <w:lang w:val="id-ID"/>
              </w:rPr>
            </w:pPr>
            <w:r w:rsidRPr="00056E25">
              <w:rPr>
                <w:i w:val="0"/>
                <w:lang w:val="id-ID"/>
              </w:rPr>
              <w:t>Komponen</w:t>
            </w:r>
          </w:p>
        </w:tc>
      </w:tr>
      <w:tr w:rsidR="00854C99" w:rsidRPr="00056E25" w:rsidTr="006C23AA">
        <w:tc>
          <w:tcPr>
            <w:tcW w:w="511" w:type="dxa"/>
          </w:tcPr>
          <w:p w:rsidR="00854C99" w:rsidRPr="00056E25" w:rsidRDefault="00854C99" w:rsidP="006C23AA">
            <w:pPr>
              <w:pStyle w:val="guide"/>
              <w:rPr>
                <w:i w:val="0"/>
                <w:lang w:val="id-ID"/>
              </w:rPr>
            </w:pPr>
            <w:r w:rsidRPr="00056E25">
              <w:rPr>
                <w:i w:val="0"/>
                <w:lang w:val="id-ID"/>
              </w:rPr>
              <w:t>2.</w:t>
            </w:r>
          </w:p>
        </w:tc>
        <w:tc>
          <w:tcPr>
            <w:tcW w:w="2160" w:type="dxa"/>
          </w:tcPr>
          <w:p w:rsidR="00854C99" w:rsidRPr="00056E25" w:rsidRDefault="00854C99" w:rsidP="006C23AA">
            <w:pPr>
              <w:pStyle w:val="guide"/>
              <w:rPr>
                <w:i w:val="0"/>
                <w:lang w:val="id-ID"/>
              </w:rPr>
            </w:pPr>
            <w:r w:rsidRPr="00056E25">
              <w:rPr>
                <w:i w:val="0"/>
                <w:lang w:val="id-ID"/>
              </w:rPr>
              <w:t>SDUC-x.x</w:t>
            </w:r>
          </w:p>
        </w:tc>
        <w:tc>
          <w:tcPr>
            <w:tcW w:w="6390" w:type="dxa"/>
          </w:tcPr>
          <w:p w:rsidR="00854C99" w:rsidRPr="00056E25" w:rsidRDefault="00854C99" w:rsidP="006C23AA">
            <w:pPr>
              <w:pStyle w:val="guide"/>
              <w:rPr>
                <w:i w:val="0"/>
                <w:lang w:val="id-ID"/>
              </w:rPr>
            </w:pPr>
            <w:r w:rsidRPr="00056E25">
              <w:rPr>
                <w:i w:val="0"/>
                <w:lang w:val="id-ID"/>
              </w:rPr>
              <w:t>Sequence Diagram untuk Use Case x.x</w:t>
            </w:r>
          </w:p>
        </w:tc>
      </w:tr>
      <w:tr w:rsidR="00854C99" w:rsidRPr="00056E25" w:rsidTr="006C23AA">
        <w:tc>
          <w:tcPr>
            <w:tcW w:w="511" w:type="dxa"/>
          </w:tcPr>
          <w:p w:rsidR="00854C99" w:rsidRPr="00056E25" w:rsidRDefault="00854C99" w:rsidP="006C23AA">
            <w:pPr>
              <w:pStyle w:val="guide"/>
              <w:rPr>
                <w:i w:val="0"/>
                <w:lang w:val="id-ID"/>
              </w:rPr>
            </w:pPr>
            <w:r w:rsidRPr="00056E25">
              <w:rPr>
                <w:i w:val="0"/>
                <w:lang w:val="id-ID"/>
              </w:rPr>
              <w:t>3.</w:t>
            </w:r>
          </w:p>
        </w:tc>
        <w:tc>
          <w:tcPr>
            <w:tcW w:w="2160" w:type="dxa"/>
          </w:tcPr>
          <w:p w:rsidR="00854C99" w:rsidRPr="00056E25" w:rsidRDefault="00854C99" w:rsidP="00854C99">
            <w:pPr>
              <w:pStyle w:val="guide"/>
              <w:rPr>
                <w:i w:val="0"/>
                <w:lang w:val="id-ID"/>
              </w:rPr>
            </w:pPr>
            <w:r w:rsidRPr="00056E25">
              <w:rPr>
                <w:i w:val="0"/>
                <w:lang w:val="id-ID"/>
              </w:rPr>
              <w:t>UC-x.x</w:t>
            </w:r>
          </w:p>
        </w:tc>
        <w:tc>
          <w:tcPr>
            <w:tcW w:w="6390" w:type="dxa"/>
          </w:tcPr>
          <w:p w:rsidR="00854C99" w:rsidRPr="00056E25" w:rsidRDefault="00854C99" w:rsidP="006C23AA">
            <w:pPr>
              <w:pStyle w:val="guide"/>
              <w:rPr>
                <w:i w:val="0"/>
                <w:lang w:val="id-ID"/>
              </w:rPr>
            </w:pPr>
            <w:r w:rsidRPr="00056E25">
              <w:rPr>
                <w:i w:val="0"/>
                <w:lang w:val="id-ID"/>
              </w:rPr>
              <w:t>Use Case x.x</w:t>
            </w:r>
          </w:p>
        </w:tc>
      </w:tr>
    </w:tbl>
    <w:p w:rsidR="00854C99" w:rsidRPr="00056E25" w:rsidRDefault="00854C99">
      <w:pPr>
        <w:pStyle w:val="guide"/>
        <w:rPr>
          <w:lang w:val="id-ID"/>
        </w:rPr>
      </w:pPr>
    </w:p>
    <w:p w:rsidR="00DE1E69" w:rsidRPr="00056E25" w:rsidRDefault="00DE1E69">
      <w:pPr>
        <w:rPr>
          <w:lang w:val="sv-SE"/>
        </w:rPr>
      </w:pPr>
    </w:p>
    <w:p w:rsidR="0078636E" w:rsidRPr="00056E25" w:rsidRDefault="00262973" w:rsidP="0078636E">
      <w:pPr>
        <w:pStyle w:val="Heading2"/>
        <w:rPr>
          <w:lang w:val="id-ID"/>
        </w:rPr>
      </w:pPr>
      <w:bookmarkStart w:id="9" w:name="_Toc343453096"/>
      <w:proofErr w:type="spellStart"/>
      <w:r w:rsidRPr="00056E25">
        <w:t>Referensi</w:t>
      </w:r>
      <w:bookmarkEnd w:id="9"/>
      <w:proofErr w:type="spellEnd"/>
    </w:p>
    <w:p w:rsidR="00D01916" w:rsidRPr="00056E25" w:rsidRDefault="00D01916" w:rsidP="001F34DD">
      <w:pPr>
        <w:pStyle w:val="ListParagraph"/>
        <w:numPr>
          <w:ilvl w:val="0"/>
          <w:numId w:val="3"/>
        </w:numPr>
        <w:ind w:left="426" w:hanging="426"/>
        <w:rPr>
          <w:lang w:val="id-ID"/>
        </w:rPr>
      </w:pPr>
      <w:r w:rsidRPr="00056E25">
        <w:rPr>
          <w:lang w:val="id-ID"/>
        </w:rPr>
        <w:t xml:space="preserve">Marsic, Ivan. 2009. </w:t>
      </w:r>
      <w:r w:rsidRPr="00056E25">
        <w:rPr>
          <w:i/>
          <w:lang w:val="id-ID"/>
        </w:rPr>
        <w:t>Software Engineering</w:t>
      </w:r>
      <w:r w:rsidR="005E7B5D" w:rsidRPr="00056E25">
        <w:rPr>
          <w:lang w:val="id-ID"/>
        </w:rPr>
        <w:t>. Rutgers University</w:t>
      </w:r>
    </w:p>
    <w:p w:rsidR="00DE1E69" w:rsidRPr="00612693" w:rsidRDefault="00D01916" w:rsidP="00F171FB">
      <w:pPr>
        <w:pStyle w:val="ListParagraph"/>
        <w:numPr>
          <w:ilvl w:val="0"/>
          <w:numId w:val="3"/>
        </w:numPr>
        <w:ind w:left="426" w:hanging="426"/>
        <w:rPr>
          <w:lang w:val="id-ID"/>
        </w:rPr>
      </w:pPr>
      <w:r w:rsidRPr="00056E25">
        <w:rPr>
          <w:lang w:val="id-ID"/>
        </w:rPr>
        <w:lastRenderedPageBreak/>
        <w:t xml:space="preserve">Pressman, Roger. 2001. </w:t>
      </w:r>
      <w:r w:rsidRPr="00056E25">
        <w:rPr>
          <w:i/>
          <w:lang w:val="id-ID"/>
        </w:rPr>
        <w:t>Software Engineering – A Practitioner’s Approach</w:t>
      </w:r>
      <w:r w:rsidR="005E7B5D" w:rsidRPr="00056E25">
        <w:rPr>
          <w:lang w:val="id-ID"/>
        </w:rPr>
        <w:t>. McGraw-Hill</w:t>
      </w:r>
    </w:p>
    <w:p w:rsidR="00DE1E69" w:rsidRPr="00056E25" w:rsidRDefault="00DE1E69">
      <w:pPr>
        <w:rPr>
          <w:lang w:val="sv-SE"/>
        </w:rPr>
      </w:pPr>
    </w:p>
    <w:p w:rsidR="00DE1E69" w:rsidRPr="00056E25" w:rsidRDefault="00DE1E69">
      <w:pPr>
        <w:pStyle w:val="BodyText"/>
        <w:spacing w:before="0" w:after="0"/>
        <w:rPr>
          <w:lang w:val="sv-SE"/>
        </w:rPr>
      </w:pPr>
    </w:p>
    <w:p w:rsidR="00DE1E69" w:rsidRPr="00056E25" w:rsidRDefault="000F0E56" w:rsidP="00F171FB">
      <w:pPr>
        <w:pStyle w:val="Heading1"/>
        <w:rPr>
          <w:lang w:val="id-ID"/>
        </w:rPr>
      </w:pPr>
      <w:r w:rsidRPr="00056E25">
        <w:rPr>
          <w:lang w:val="sv-SE"/>
        </w:rPr>
        <w:br w:type="page"/>
      </w:r>
      <w:bookmarkStart w:id="10" w:name="_Toc343453097"/>
      <w:proofErr w:type="spellStart"/>
      <w:r w:rsidR="00262973" w:rsidRPr="00056E25">
        <w:lastRenderedPageBreak/>
        <w:t>Deskripsi</w:t>
      </w:r>
      <w:proofErr w:type="spellEnd"/>
      <w:r w:rsidR="00262973" w:rsidRPr="00056E25">
        <w:t xml:space="preserve"> </w:t>
      </w:r>
      <w:proofErr w:type="spellStart"/>
      <w:r w:rsidR="00262973" w:rsidRPr="00056E25">
        <w:t>Umum</w:t>
      </w:r>
      <w:proofErr w:type="spellEnd"/>
      <w:r w:rsidR="00262973" w:rsidRPr="00056E25">
        <w:t xml:space="preserve"> </w:t>
      </w:r>
      <w:proofErr w:type="spellStart"/>
      <w:r w:rsidR="00262973" w:rsidRPr="00056E25">
        <w:t>Sistem</w:t>
      </w:r>
      <w:proofErr w:type="spellEnd"/>
      <w:r w:rsidR="00262973" w:rsidRPr="00056E25">
        <w:t xml:space="preserve"> </w:t>
      </w:r>
      <w:bookmarkEnd w:id="10"/>
    </w:p>
    <w:p w:rsidR="003411BC" w:rsidRPr="00056E25" w:rsidRDefault="003411BC" w:rsidP="003411BC">
      <w:pPr>
        <w:rPr>
          <w:lang w:val="id-ID"/>
        </w:rPr>
      </w:pPr>
    </w:p>
    <w:p w:rsidR="00612693" w:rsidRPr="00B1741D" w:rsidRDefault="00612693" w:rsidP="00612693">
      <w:pPr>
        <w:autoSpaceDE w:val="0"/>
        <w:autoSpaceDN w:val="0"/>
        <w:adjustRightInd w:val="0"/>
        <w:jc w:val="both"/>
        <w:rPr>
          <w:color w:val="000000" w:themeColor="text1"/>
          <w:lang w:val="en-US" w:eastAsia="id-ID"/>
        </w:rPr>
      </w:pPr>
      <w:proofErr w:type="spellStart"/>
      <w:r w:rsidRPr="00B1741D">
        <w:rPr>
          <w:color w:val="000000" w:themeColor="text1"/>
          <w:lang w:val="en-US" w:eastAsia="id-ID"/>
        </w:rPr>
        <w:t>Sistem</w:t>
      </w:r>
      <w:proofErr w:type="spellEnd"/>
      <w:r w:rsidRPr="00B1741D">
        <w:rPr>
          <w:color w:val="000000" w:themeColor="text1"/>
          <w:lang w:val="en-US" w:eastAsia="id-ID"/>
        </w:rPr>
        <w:t xml:space="preserve"> </w:t>
      </w:r>
      <w:proofErr w:type="spellStart"/>
      <w:r w:rsidRPr="00B1741D">
        <w:rPr>
          <w:color w:val="000000" w:themeColor="text1"/>
          <w:lang w:val="en-US" w:eastAsia="id-ID"/>
        </w:rPr>
        <w:t>menyediakan</w:t>
      </w:r>
      <w:proofErr w:type="spellEnd"/>
      <w:r w:rsidRPr="00B1741D">
        <w:rPr>
          <w:color w:val="000000" w:themeColor="text1"/>
          <w:lang w:val="en-US" w:eastAsia="id-ID"/>
        </w:rPr>
        <w:t xml:space="preserve"> </w:t>
      </w:r>
      <w:proofErr w:type="spellStart"/>
      <w:r w:rsidRPr="00B1741D">
        <w:rPr>
          <w:color w:val="000000" w:themeColor="text1"/>
          <w:lang w:val="en-US" w:eastAsia="id-ID"/>
        </w:rPr>
        <w:t>layanan</w:t>
      </w:r>
      <w:proofErr w:type="spellEnd"/>
      <w:r w:rsidRPr="00B1741D">
        <w:rPr>
          <w:color w:val="000000" w:themeColor="text1"/>
          <w:lang w:val="en-US" w:eastAsia="id-ID"/>
        </w:rPr>
        <w:t xml:space="preserve"> forum yang </w:t>
      </w:r>
      <w:proofErr w:type="spellStart"/>
      <w:r w:rsidRPr="00B1741D">
        <w:rPr>
          <w:color w:val="000000" w:themeColor="text1"/>
          <w:lang w:val="en-US" w:eastAsia="id-ID"/>
        </w:rPr>
        <w:t>dapat</w:t>
      </w:r>
      <w:proofErr w:type="spellEnd"/>
      <w:r w:rsidRPr="00B1741D">
        <w:rPr>
          <w:color w:val="000000" w:themeColor="text1"/>
          <w:lang w:val="en-US" w:eastAsia="id-ID"/>
        </w:rPr>
        <w:t xml:space="preserve"> </w:t>
      </w:r>
      <w:proofErr w:type="spellStart"/>
      <w:r w:rsidRPr="00B1741D">
        <w:rPr>
          <w:color w:val="000000" w:themeColor="text1"/>
          <w:lang w:val="en-US" w:eastAsia="id-ID"/>
        </w:rPr>
        <w:t>diakses</w:t>
      </w:r>
      <w:proofErr w:type="spellEnd"/>
      <w:r w:rsidRPr="00B1741D">
        <w:rPr>
          <w:color w:val="000000" w:themeColor="text1"/>
          <w:lang w:val="en-US" w:eastAsia="id-ID"/>
        </w:rPr>
        <w:t xml:space="preserve"> oleh </w:t>
      </w:r>
      <w:proofErr w:type="spellStart"/>
      <w:r w:rsidRPr="00B1741D">
        <w:rPr>
          <w:color w:val="000000" w:themeColor="text1"/>
          <w:lang w:val="en-US" w:eastAsia="id-ID"/>
        </w:rPr>
        <w:t>pakar</w:t>
      </w:r>
      <w:proofErr w:type="spellEnd"/>
      <w:r w:rsidRPr="00B1741D">
        <w:rPr>
          <w:color w:val="000000" w:themeColor="text1"/>
          <w:lang w:val="en-US" w:eastAsia="id-ID"/>
        </w:rPr>
        <w:t xml:space="preserve"> </w:t>
      </w:r>
      <w:proofErr w:type="spellStart"/>
      <w:r w:rsidRPr="00B1741D">
        <w:rPr>
          <w:color w:val="000000" w:themeColor="text1"/>
          <w:lang w:val="en-US" w:eastAsia="id-ID"/>
        </w:rPr>
        <w:t>maupun</w:t>
      </w:r>
      <w:proofErr w:type="spellEnd"/>
      <w:r w:rsidRPr="00B1741D">
        <w:rPr>
          <w:color w:val="000000" w:themeColor="text1"/>
          <w:lang w:val="en-US" w:eastAsia="id-ID"/>
        </w:rPr>
        <w:t xml:space="preserve"> user yang </w:t>
      </w:r>
      <w:proofErr w:type="spellStart"/>
      <w:r w:rsidRPr="00B1741D">
        <w:rPr>
          <w:color w:val="000000" w:themeColor="text1"/>
          <w:lang w:val="en-US" w:eastAsia="id-ID"/>
        </w:rPr>
        <w:t>telah</w:t>
      </w:r>
      <w:proofErr w:type="spellEnd"/>
      <w:r w:rsidRPr="00B1741D">
        <w:rPr>
          <w:color w:val="000000" w:themeColor="text1"/>
          <w:lang w:val="en-US" w:eastAsia="id-ID"/>
        </w:rPr>
        <w:t xml:space="preserve"> </w:t>
      </w:r>
      <w:proofErr w:type="spellStart"/>
      <w:r w:rsidRPr="00B1741D">
        <w:rPr>
          <w:color w:val="000000" w:themeColor="text1"/>
          <w:lang w:val="en-US" w:eastAsia="id-ID"/>
        </w:rPr>
        <w:t>memiliki</w:t>
      </w:r>
      <w:proofErr w:type="spellEnd"/>
      <w:r w:rsidRPr="00B1741D">
        <w:rPr>
          <w:color w:val="000000" w:themeColor="text1"/>
          <w:lang w:val="en-US" w:eastAsia="id-ID"/>
        </w:rPr>
        <w:t xml:space="preserve"> </w:t>
      </w:r>
      <w:proofErr w:type="spellStart"/>
      <w:r w:rsidRPr="00B1741D">
        <w:rPr>
          <w:color w:val="000000" w:themeColor="text1"/>
          <w:lang w:val="en-US" w:eastAsia="id-ID"/>
        </w:rPr>
        <w:t>akun</w:t>
      </w:r>
      <w:proofErr w:type="spellEnd"/>
      <w:r w:rsidRPr="00B1741D">
        <w:rPr>
          <w:color w:val="000000" w:themeColor="text1"/>
          <w:lang w:val="en-US" w:eastAsia="id-ID"/>
        </w:rPr>
        <w:t xml:space="preserve">. Di </w:t>
      </w:r>
      <w:proofErr w:type="spellStart"/>
      <w:r w:rsidRPr="00B1741D">
        <w:rPr>
          <w:color w:val="000000" w:themeColor="text1"/>
          <w:lang w:val="en-US" w:eastAsia="id-ID"/>
        </w:rPr>
        <w:t>dalam</w:t>
      </w:r>
      <w:proofErr w:type="spellEnd"/>
      <w:r w:rsidRPr="00B1741D">
        <w:rPr>
          <w:color w:val="000000" w:themeColor="text1"/>
          <w:lang w:val="en-US" w:eastAsia="id-ID"/>
        </w:rPr>
        <w:t xml:space="preserve"> forum </w:t>
      </w:r>
      <w:proofErr w:type="spellStart"/>
      <w:r w:rsidRPr="00B1741D">
        <w:rPr>
          <w:color w:val="000000" w:themeColor="text1"/>
          <w:lang w:val="en-US" w:eastAsia="id-ID"/>
        </w:rPr>
        <w:t>disediakan</w:t>
      </w:r>
      <w:proofErr w:type="spellEnd"/>
      <w:r w:rsidRPr="00B1741D">
        <w:rPr>
          <w:color w:val="000000" w:themeColor="text1"/>
          <w:lang w:val="en-US" w:eastAsia="id-ID"/>
        </w:rPr>
        <w:t xml:space="preserve"> </w:t>
      </w:r>
      <w:proofErr w:type="spellStart"/>
      <w:r w:rsidRPr="00B1741D">
        <w:rPr>
          <w:color w:val="000000" w:themeColor="text1"/>
          <w:lang w:val="en-US" w:eastAsia="id-ID"/>
        </w:rPr>
        <w:t>konten</w:t>
      </w:r>
      <w:proofErr w:type="spellEnd"/>
      <w:r w:rsidRPr="00B1741D">
        <w:rPr>
          <w:color w:val="000000" w:themeColor="text1"/>
          <w:lang w:val="en-US" w:eastAsia="id-ID"/>
        </w:rPr>
        <w:t xml:space="preserve"> </w:t>
      </w:r>
      <w:proofErr w:type="spellStart"/>
      <w:r w:rsidRPr="00B1741D">
        <w:rPr>
          <w:color w:val="000000" w:themeColor="text1"/>
          <w:lang w:val="en-US" w:eastAsia="id-ID"/>
        </w:rPr>
        <w:t>untuk</w:t>
      </w:r>
      <w:proofErr w:type="spellEnd"/>
      <w:r w:rsidRPr="00B1741D">
        <w:rPr>
          <w:color w:val="000000" w:themeColor="text1"/>
          <w:lang w:val="en-US" w:eastAsia="id-ID"/>
        </w:rPr>
        <w:t xml:space="preserve"> </w:t>
      </w:r>
      <w:proofErr w:type="spellStart"/>
      <w:r w:rsidRPr="00B1741D">
        <w:rPr>
          <w:color w:val="000000" w:themeColor="text1"/>
          <w:lang w:val="en-US" w:eastAsia="id-ID"/>
        </w:rPr>
        <w:t>membuat</w:t>
      </w:r>
      <w:proofErr w:type="spellEnd"/>
      <w:r w:rsidRPr="00B1741D">
        <w:rPr>
          <w:color w:val="000000" w:themeColor="text1"/>
          <w:lang w:val="en-US" w:eastAsia="id-ID"/>
        </w:rPr>
        <w:t xml:space="preserve"> </w:t>
      </w:r>
      <w:proofErr w:type="spellStart"/>
      <w:r w:rsidRPr="00B1741D">
        <w:rPr>
          <w:color w:val="000000" w:themeColor="text1"/>
          <w:lang w:val="en-US" w:eastAsia="id-ID"/>
        </w:rPr>
        <w:t>judul</w:t>
      </w:r>
      <w:proofErr w:type="spellEnd"/>
      <w:r w:rsidRPr="00B1741D">
        <w:rPr>
          <w:color w:val="000000" w:themeColor="text1"/>
          <w:lang w:val="en-US" w:eastAsia="id-ID"/>
        </w:rPr>
        <w:t xml:space="preserve"> </w:t>
      </w:r>
      <w:proofErr w:type="spellStart"/>
      <w:r w:rsidRPr="00B1741D">
        <w:rPr>
          <w:color w:val="000000" w:themeColor="text1"/>
          <w:lang w:val="en-US" w:eastAsia="id-ID"/>
        </w:rPr>
        <w:t>diskusi</w:t>
      </w:r>
      <w:proofErr w:type="spellEnd"/>
      <w:r w:rsidRPr="00B1741D">
        <w:rPr>
          <w:color w:val="000000" w:themeColor="text1"/>
          <w:lang w:val="en-US" w:eastAsia="id-ID"/>
        </w:rPr>
        <w:t xml:space="preserve"> </w:t>
      </w:r>
      <w:proofErr w:type="spellStart"/>
      <w:r w:rsidRPr="00B1741D">
        <w:rPr>
          <w:color w:val="000000" w:themeColor="text1"/>
          <w:lang w:val="en-US" w:eastAsia="id-ID"/>
        </w:rPr>
        <w:t>baru</w:t>
      </w:r>
      <w:proofErr w:type="spellEnd"/>
      <w:r w:rsidRPr="00B1741D">
        <w:rPr>
          <w:color w:val="000000" w:themeColor="text1"/>
          <w:lang w:val="en-US" w:eastAsia="id-ID"/>
        </w:rPr>
        <w:t xml:space="preserve"> dan </w:t>
      </w:r>
      <w:proofErr w:type="spellStart"/>
      <w:r w:rsidRPr="00B1741D">
        <w:rPr>
          <w:color w:val="000000" w:themeColor="text1"/>
          <w:lang w:val="en-US" w:eastAsia="id-ID"/>
        </w:rPr>
        <w:t>laman</w:t>
      </w:r>
      <w:proofErr w:type="spellEnd"/>
      <w:r w:rsidRPr="00B1741D">
        <w:rPr>
          <w:color w:val="000000" w:themeColor="text1"/>
          <w:lang w:val="en-US" w:eastAsia="id-ID"/>
        </w:rPr>
        <w:t xml:space="preserve"> </w:t>
      </w:r>
      <w:proofErr w:type="spellStart"/>
      <w:r w:rsidRPr="00B1741D">
        <w:rPr>
          <w:color w:val="000000" w:themeColor="text1"/>
          <w:lang w:val="en-US" w:eastAsia="id-ID"/>
        </w:rPr>
        <w:t>diskusinya</w:t>
      </w:r>
      <w:proofErr w:type="spellEnd"/>
      <w:r w:rsidRPr="00B1741D">
        <w:rPr>
          <w:color w:val="000000" w:themeColor="text1"/>
          <w:lang w:val="en-US" w:eastAsia="id-ID"/>
        </w:rPr>
        <w:t xml:space="preserve">. </w:t>
      </w:r>
      <w:proofErr w:type="spellStart"/>
      <w:r w:rsidRPr="00B1741D">
        <w:rPr>
          <w:color w:val="000000" w:themeColor="text1"/>
          <w:lang w:val="en-US" w:eastAsia="id-ID"/>
        </w:rPr>
        <w:t>Selain</w:t>
      </w:r>
      <w:proofErr w:type="spellEnd"/>
      <w:r w:rsidRPr="00B1741D">
        <w:rPr>
          <w:color w:val="000000" w:themeColor="text1"/>
          <w:lang w:val="en-US" w:eastAsia="id-ID"/>
        </w:rPr>
        <w:t xml:space="preserve"> </w:t>
      </w:r>
      <w:proofErr w:type="spellStart"/>
      <w:r w:rsidRPr="00B1741D">
        <w:rPr>
          <w:color w:val="000000" w:themeColor="text1"/>
          <w:lang w:val="en-US" w:eastAsia="id-ID"/>
        </w:rPr>
        <w:t>itu</w:t>
      </w:r>
      <w:proofErr w:type="spellEnd"/>
      <w:r w:rsidRPr="00B1741D">
        <w:rPr>
          <w:color w:val="000000" w:themeColor="text1"/>
          <w:lang w:val="en-US" w:eastAsia="id-ID"/>
        </w:rPr>
        <w:t xml:space="preserve"> </w:t>
      </w:r>
      <w:proofErr w:type="spellStart"/>
      <w:r w:rsidRPr="00B1741D">
        <w:rPr>
          <w:color w:val="000000" w:themeColor="text1"/>
          <w:lang w:val="en-US" w:eastAsia="id-ID"/>
        </w:rPr>
        <w:t>aplikasi</w:t>
      </w:r>
      <w:proofErr w:type="spellEnd"/>
      <w:r w:rsidRPr="00B1741D">
        <w:rPr>
          <w:color w:val="000000" w:themeColor="text1"/>
          <w:lang w:val="en-US" w:eastAsia="id-ID"/>
        </w:rPr>
        <w:t xml:space="preserve"> </w:t>
      </w:r>
      <w:proofErr w:type="spellStart"/>
      <w:r w:rsidRPr="00B1741D">
        <w:rPr>
          <w:color w:val="000000" w:themeColor="text1"/>
          <w:lang w:val="en-US" w:eastAsia="id-ID"/>
        </w:rPr>
        <w:t>IslamHub</w:t>
      </w:r>
      <w:proofErr w:type="spellEnd"/>
      <w:r w:rsidRPr="00B1741D">
        <w:rPr>
          <w:color w:val="000000" w:themeColor="text1"/>
          <w:lang w:val="en-US" w:eastAsia="id-ID"/>
        </w:rPr>
        <w:t xml:space="preserve"> </w:t>
      </w:r>
      <w:proofErr w:type="spellStart"/>
      <w:r w:rsidRPr="00B1741D">
        <w:rPr>
          <w:color w:val="000000" w:themeColor="text1"/>
          <w:lang w:val="en-US" w:eastAsia="id-ID"/>
        </w:rPr>
        <w:t>menyediakan</w:t>
      </w:r>
      <w:proofErr w:type="spellEnd"/>
      <w:r w:rsidRPr="00B1741D">
        <w:rPr>
          <w:color w:val="000000" w:themeColor="text1"/>
          <w:lang w:val="en-US" w:eastAsia="id-ID"/>
        </w:rPr>
        <w:t xml:space="preserve"> </w:t>
      </w:r>
      <w:proofErr w:type="spellStart"/>
      <w:r w:rsidRPr="00B1741D">
        <w:rPr>
          <w:color w:val="000000" w:themeColor="text1"/>
          <w:lang w:val="en-US" w:eastAsia="id-ID"/>
        </w:rPr>
        <w:t>Openchat</w:t>
      </w:r>
      <w:proofErr w:type="spellEnd"/>
      <w:r w:rsidRPr="00B1741D">
        <w:rPr>
          <w:color w:val="000000" w:themeColor="text1"/>
          <w:lang w:val="en-US" w:eastAsia="id-ID"/>
        </w:rPr>
        <w:t xml:space="preserve"> yang </w:t>
      </w:r>
      <w:proofErr w:type="spellStart"/>
      <w:r w:rsidRPr="00B1741D">
        <w:rPr>
          <w:color w:val="000000" w:themeColor="text1"/>
          <w:lang w:val="en-US" w:eastAsia="id-ID"/>
        </w:rPr>
        <w:t>dapat</w:t>
      </w:r>
      <w:proofErr w:type="spellEnd"/>
      <w:r w:rsidRPr="00B1741D">
        <w:rPr>
          <w:color w:val="000000" w:themeColor="text1"/>
          <w:lang w:val="en-US" w:eastAsia="id-ID"/>
        </w:rPr>
        <w:t xml:space="preserve"> di </w:t>
      </w:r>
      <w:proofErr w:type="spellStart"/>
      <w:r w:rsidRPr="00B1741D">
        <w:rPr>
          <w:color w:val="000000" w:themeColor="text1"/>
          <w:lang w:val="en-US" w:eastAsia="id-ID"/>
        </w:rPr>
        <w:t>akses</w:t>
      </w:r>
      <w:proofErr w:type="spellEnd"/>
      <w:r w:rsidRPr="00B1741D">
        <w:rPr>
          <w:color w:val="000000" w:themeColor="text1"/>
          <w:lang w:val="en-US" w:eastAsia="id-ID"/>
        </w:rPr>
        <w:t xml:space="preserve"> oleh </w:t>
      </w:r>
      <w:proofErr w:type="spellStart"/>
      <w:r w:rsidRPr="00B1741D">
        <w:rPr>
          <w:color w:val="000000" w:themeColor="text1"/>
          <w:lang w:val="en-US" w:eastAsia="id-ID"/>
        </w:rPr>
        <w:t>pakar</w:t>
      </w:r>
      <w:proofErr w:type="spellEnd"/>
      <w:r w:rsidRPr="00B1741D">
        <w:rPr>
          <w:color w:val="000000" w:themeColor="text1"/>
          <w:lang w:val="en-US" w:eastAsia="id-ID"/>
        </w:rPr>
        <w:t xml:space="preserve">, user yang </w:t>
      </w:r>
      <w:proofErr w:type="spellStart"/>
      <w:r w:rsidRPr="00B1741D">
        <w:rPr>
          <w:color w:val="000000" w:themeColor="text1"/>
          <w:lang w:val="en-US" w:eastAsia="id-ID"/>
        </w:rPr>
        <w:t>telah</w:t>
      </w:r>
      <w:proofErr w:type="spellEnd"/>
      <w:r w:rsidRPr="00B1741D">
        <w:rPr>
          <w:color w:val="000000" w:themeColor="text1"/>
          <w:lang w:val="en-US" w:eastAsia="id-ID"/>
        </w:rPr>
        <w:t xml:space="preserve"> </w:t>
      </w:r>
      <w:proofErr w:type="spellStart"/>
      <w:r w:rsidRPr="00B1741D">
        <w:rPr>
          <w:color w:val="000000" w:themeColor="text1"/>
          <w:lang w:val="en-US" w:eastAsia="id-ID"/>
        </w:rPr>
        <w:t>registrasi</w:t>
      </w:r>
      <w:proofErr w:type="spellEnd"/>
      <w:r w:rsidRPr="00B1741D">
        <w:rPr>
          <w:color w:val="000000" w:themeColor="text1"/>
          <w:lang w:val="en-US" w:eastAsia="id-ID"/>
        </w:rPr>
        <w:t xml:space="preserve"> </w:t>
      </w:r>
      <w:proofErr w:type="spellStart"/>
      <w:r w:rsidRPr="00B1741D">
        <w:rPr>
          <w:color w:val="000000" w:themeColor="text1"/>
          <w:lang w:val="en-US" w:eastAsia="id-ID"/>
        </w:rPr>
        <w:t>maupun</w:t>
      </w:r>
      <w:proofErr w:type="spellEnd"/>
      <w:r w:rsidRPr="00B1741D">
        <w:rPr>
          <w:color w:val="000000" w:themeColor="text1"/>
          <w:lang w:val="en-US" w:eastAsia="id-ID"/>
        </w:rPr>
        <w:t xml:space="preserve"> yang </w:t>
      </w:r>
      <w:proofErr w:type="spellStart"/>
      <w:r w:rsidRPr="00B1741D">
        <w:rPr>
          <w:color w:val="000000" w:themeColor="text1"/>
          <w:lang w:val="en-US" w:eastAsia="id-ID"/>
        </w:rPr>
        <w:t>belum</w:t>
      </w:r>
      <w:proofErr w:type="spellEnd"/>
      <w:r w:rsidRPr="00B1741D">
        <w:rPr>
          <w:color w:val="000000" w:themeColor="text1"/>
          <w:lang w:val="en-US" w:eastAsia="id-ID"/>
        </w:rPr>
        <w:t xml:space="preserve"> </w:t>
      </w:r>
      <w:proofErr w:type="spellStart"/>
      <w:r w:rsidRPr="00B1741D">
        <w:rPr>
          <w:color w:val="000000" w:themeColor="text1"/>
          <w:lang w:val="en-US" w:eastAsia="id-ID"/>
        </w:rPr>
        <w:t>melakukan</w:t>
      </w:r>
      <w:proofErr w:type="spellEnd"/>
      <w:r w:rsidRPr="00B1741D">
        <w:rPr>
          <w:color w:val="000000" w:themeColor="text1"/>
          <w:lang w:val="en-US" w:eastAsia="id-ID"/>
        </w:rPr>
        <w:t xml:space="preserve"> </w:t>
      </w:r>
      <w:proofErr w:type="spellStart"/>
      <w:r w:rsidRPr="00B1741D">
        <w:rPr>
          <w:color w:val="000000" w:themeColor="text1"/>
          <w:lang w:val="en-US" w:eastAsia="id-ID"/>
        </w:rPr>
        <w:t>registrasi</w:t>
      </w:r>
      <w:proofErr w:type="spellEnd"/>
      <w:r w:rsidRPr="00B1741D">
        <w:rPr>
          <w:color w:val="000000" w:themeColor="text1"/>
          <w:lang w:val="en-US" w:eastAsia="id-ID"/>
        </w:rPr>
        <w:t xml:space="preserve">. </w:t>
      </w:r>
      <w:proofErr w:type="spellStart"/>
      <w:r w:rsidRPr="00B1741D">
        <w:rPr>
          <w:color w:val="000000" w:themeColor="text1"/>
          <w:lang w:val="en-US" w:eastAsia="id-ID"/>
        </w:rPr>
        <w:t>Untuk</w:t>
      </w:r>
      <w:proofErr w:type="spellEnd"/>
      <w:r w:rsidRPr="00B1741D">
        <w:rPr>
          <w:color w:val="000000" w:themeColor="text1"/>
          <w:lang w:val="en-US" w:eastAsia="id-ID"/>
        </w:rPr>
        <w:t xml:space="preserve"> user yang </w:t>
      </w:r>
      <w:proofErr w:type="spellStart"/>
      <w:r w:rsidRPr="00B1741D">
        <w:rPr>
          <w:color w:val="000000" w:themeColor="text1"/>
          <w:lang w:val="en-US" w:eastAsia="id-ID"/>
        </w:rPr>
        <w:t>belum</w:t>
      </w:r>
      <w:proofErr w:type="spellEnd"/>
      <w:r w:rsidRPr="00B1741D">
        <w:rPr>
          <w:color w:val="000000" w:themeColor="text1"/>
          <w:lang w:val="en-US" w:eastAsia="id-ID"/>
        </w:rPr>
        <w:t xml:space="preserve"> </w:t>
      </w:r>
      <w:proofErr w:type="spellStart"/>
      <w:r w:rsidRPr="00B1741D">
        <w:rPr>
          <w:color w:val="000000" w:themeColor="text1"/>
          <w:lang w:val="en-US" w:eastAsia="id-ID"/>
        </w:rPr>
        <w:t>melakukan</w:t>
      </w:r>
      <w:proofErr w:type="spellEnd"/>
      <w:r w:rsidRPr="00B1741D">
        <w:rPr>
          <w:color w:val="000000" w:themeColor="text1"/>
          <w:lang w:val="en-US" w:eastAsia="id-ID"/>
        </w:rPr>
        <w:t xml:space="preserve"> </w:t>
      </w:r>
      <w:proofErr w:type="spellStart"/>
      <w:r w:rsidRPr="00B1741D">
        <w:rPr>
          <w:color w:val="000000" w:themeColor="text1"/>
          <w:lang w:val="en-US" w:eastAsia="id-ID"/>
        </w:rPr>
        <w:t>registrasi</w:t>
      </w:r>
      <w:proofErr w:type="spellEnd"/>
      <w:r w:rsidRPr="00B1741D">
        <w:rPr>
          <w:color w:val="000000" w:themeColor="text1"/>
          <w:lang w:val="en-US" w:eastAsia="id-ID"/>
        </w:rPr>
        <w:t xml:space="preserve"> </w:t>
      </w:r>
      <w:proofErr w:type="spellStart"/>
      <w:r w:rsidRPr="00B1741D">
        <w:rPr>
          <w:color w:val="000000" w:themeColor="text1"/>
          <w:lang w:val="en-US" w:eastAsia="id-ID"/>
        </w:rPr>
        <w:t>harus</w:t>
      </w:r>
      <w:proofErr w:type="spellEnd"/>
      <w:r w:rsidRPr="00B1741D">
        <w:rPr>
          <w:color w:val="000000" w:themeColor="text1"/>
          <w:lang w:val="en-US" w:eastAsia="id-ID"/>
        </w:rPr>
        <w:t xml:space="preserve"> </w:t>
      </w:r>
      <w:proofErr w:type="spellStart"/>
      <w:r w:rsidRPr="00B1741D">
        <w:rPr>
          <w:color w:val="000000" w:themeColor="text1"/>
          <w:lang w:val="en-US" w:eastAsia="id-ID"/>
        </w:rPr>
        <w:t>menginputkan</w:t>
      </w:r>
      <w:proofErr w:type="spellEnd"/>
      <w:r w:rsidRPr="00B1741D">
        <w:rPr>
          <w:color w:val="000000" w:themeColor="text1"/>
          <w:lang w:val="en-US" w:eastAsia="id-ID"/>
        </w:rPr>
        <w:t xml:space="preserve"> </w:t>
      </w:r>
      <w:proofErr w:type="spellStart"/>
      <w:r w:rsidRPr="00B1741D">
        <w:rPr>
          <w:i/>
          <w:color w:val="000000" w:themeColor="text1"/>
          <w:lang w:val="en-US" w:eastAsia="id-ID"/>
        </w:rPr>
        <w:t>guestname</w:t>
      </w:r>
      <w:proofErr w:type="spellEnd"/>
      <w:r w:rsidRPr="00B1741D">
        <w:rPr>
          <w:color w:val="000000" w:themeColor="text1"/>
          <w:lang w:val="en-US" w:eastAsia="id-ID"/>
        </w:rPr>
        <w:t xml:space="preserve"> </w:t>
      </w:r>
      <w:proofErr w:type="spellStart"/>
      <w:r w:rsidRPr="00B1741D">
        <w:rPr>
          <w:color w:val="000000" w:themeColor="text1"/>
          <w:lang w:val="en-US" w:eastAsia="id-ID"/>
        </w:rPr>
        <w:t>terlebih</w:t>
      </w:r>
      <w:proofErr w:type="spellEnd"/>
      <w:r w:rsidRPr="00B1741D">
        <w:rPr>
          <w:color w:val="000000" w:themeColor="text1"/>
          <w:lang w:val="en-US" w:eastAsia="id-ID"/>
        </w:rPr>
        <w:t xml:space="preserve"> </w:t>
      </w:r>
      <w:proofErr w:type="spellStart"/>
      <w:r w:rsidRPr="00B1741D">
        <w:rPr>
          <w:color w:val="000000" w:themeColor="text1"/>
          <w:lang w:val="en-US" w:eastAsia="id-ID"/>
        </w:rPr>
        <w:t>dahulu</w:t>
      </w:r>
      <w:proofErr w:type="spellEnd"/>
      <w:r w:rsidRPr="00B1741D">
        <w:rPr>
          <w:color w:val="000000" w:themeColor="text1"/>
          <w:lang w:val="en-US" w:eastAsia="id-ID"/>
        </w:rPr>
        <w:t xml:space="preserve">. </w:t>
      </w:r>
      <w:proofErr w:type="spellStart"/>
      <w:r w:rsidRPr="00B1741D">
        <w:rPr>
          <w:color w:val="000000" w:themeColor="text1"/>
          <w:lang w:val="en-US" w:eastAsia="id-ID"/>
        </w:rPr>
        <w:t>Selain</w:t>
      </w:r>
      <w:proofErr w:type="spellEnd"/>
      <w:r w:rsidRPr="00B1741D">
        <w:rPr>
          <w:color w:val="000000" w:themeColor="text1"/>
          <w:lang w:val="en-US" w:eastAsia="id-ID"/>
        </w:rPr>
        <w:t xml:space="preserve"> </w:t>
      </w:r>
      <w:proofErr w:type="spellStart"/>
      <w:r w:rsidRPr="00B1741D">
        <w:rPr>
          <w:color w:val="000000" w:themeColor="text1"/>
          <w:lang w:val="en-US" w:eastAsia="id-ID"/>
        </w:rPr>
        <w:t>itu</w:t>
      </w:r>
      <w:proofErr w:type="spellEnd"/>
      <w:r w:rsidRPr="00B1741D">
        <w:rPr>
          <w:color w:val="000000" w:themeColor="text1"/>
          <w:lang w:val="en-US" w:eastAsia="id-ID"/>
        </w:rPr>
        <w:t xml:space="preserve"> user yang </w:t>
      </w:r>
      <w:proofErr w:type="spellStart"/>
      <w:r w:rsidRPr="00B1741D">
        <w:rPr>
          <w:color w:val="000000" w:themeColor="text1"/>
          <w:lang w:val="en-US" w:eastAsia="id-ID"/>
        </w:rPr>
        <w:t>telah</w:t>
      </w:r>
      <w:proofErr w:type="spellEnd"/>
      <w:r w:rsidRPr="00B1741D">
        <w:rPr>
          <w:color w:val="000000" w:themeColor="text1"/>
          <w:lang w:val="en-US" w:eastAsia="id-ID"/>
        </w:rPr>
        <w:t xml:space="preserve"> </w:t>
      </w:r>
      <w:proofErr w:type="spellStart"/>
      <w:r w:rsidRPr="00B1741D">
        <w:rPr>
          <w:color w:val="000000" w:themeColor="text1"/>
          <w:lang w:val="en-US" w:eastAsia="id-ID"/>
        </w:rPr>
        <w:t>melakukan</w:t>
      </w:r>
      <w:proofErr w:type="spellEnd"/>
      <w:r w:rsidRPr="00B1741D">
        <w:rPr>
          <w:color w:val="000000" w:themeColor="text1"/>
          <w:lang w:val="en-US" w:eastAsia="id-ID"/>
        </w:rPr>
        <w:t xml:space="preserve"> </w:t>
      </w:r>
      <w:proofErr w:type="spellStart"/>
      <w:r w:rsidRPr="00B1741D">
        <w:rPr>
          <w:color w:val="000000" w:themeColor="text1"/>
          <w:lang w:val="en-US" w:eastAsia="id-ID"/>
        </w:rPr>
        <w:t>registrasi</w:t>
      </w:r>
      <w:proofErr w:type="spellEnd"/>
      <w:r w:rsidRPr="00B1741D">
        <w:rPr>
          <w:color w:val="000000" w:themeColor="text1"/>
          <w:lang w:val="en-US" w:eastAsia="id-ID"/>
        </w:rPr>
        <w:t xml:space="preserve"> </w:t>
      </w:r>
      <w:proofErr w:type="spellStart"/>
      <w:r w:rsidRPr="00B1741D">
        <w:rPr>
          <w:color w:val="000000" w:themeColor="text1"/>
          <w:lang w:val="en-US" w:eastAsia="id-ID"/>
        </w:rPr>
        <w:t>dapat</w:t>
      </w:r>
      <w:proofErr w:type="spellEnd"/>
      <w:r w:rsidRPr="00B1741D">
        <w:rPr>
          <w:color w:val="000000" w:themeColor="text1"/>
          <w:lang w:val="en-US" w:eastAsia="id-ID"/>
        </w:rPr>
        <w:t xml:space="preserve"> </w:t>
      </w:r>
      <w:proofErr w:type="spellStart"/>
      <w:r w:rsidRPr="00B1741D">
        <w:rPr>
          <w:color w:val="000000" w:themeColor="text1"/>
          <w:lang w:val="en-US" w:eastAsia="id-ID"/>
        </w:rPr>
        <w:t>mengirimkan</w:t>
      </w:r>
      <w:proofErr w:type="spellEnd"/>
      <w:r w:rsidRPr="00B1741D">
        <w:rPr>
          <w:color w:val="000000" w:themeColor="text1"/>
          <w:lang w:val="en-US" w:eastAsia="id-ID"/>
        </w:rPr>
        <w:t xml:space="preserve"> </w:t>
      </w:r>
      <w:proofErr w:type="spellStart"/>
      <w:r w:rsidRPr="00B1741D">
        <w:rPr>
          <w:color w:val="000000" w:themeColor="text1"/>
          <w:lang w:val="en-US" w:eastAsia="id-ID"/>
        </w:rPr>
        <w:t>pesan</w:t>
      </w:r>
      <w:proofErr w:type="spellEnd"/>
      <w:r w:rsidRPr="00B1741D">
        <w:rPr>
          <w:color w:val="000000" w:themeColor="text1"/>
          <w:lang w:val="en-US" w:eastAsia="id-ID"/>
        </w:rPr>
        <w:t xml:space="preserve"> </w:t>
      </w:r>
      <w:proofErr w:type="spellStart"/>
      <w:r w:rsidRPr="00B1741D">
        <w:rPr>
          <w:color w:val="000000" w:themeColor="text1"/>
          <w:lang w:val="en-US" w:eastAsia="id-ID"/>
        </w:rPr>
        <w:t>secara</w:t>
      </w:r>
      <w:proofErr w:type="spellEnd"/>
      <w:r w:rsidRPr="00B1741D">
        <w:rPr>
          <w:color w:val="000000" w:themeColor="text1"/>
          <w:lang w:val="en-US" w:eastAsia="id-ID"/>
        </w:rPr>
        <w:t xml:space="preserve"> </w:t>
      </w:r>
      <w:proofErr w:type="spellStart"/>
      <w:r w:rsidRPr="00B1741D">
        <w:rPr>
          <w:color w:val="000000" w:themeColor="text1"/>
          <w:lang w:val="en-US" w:eastAsia="id-ID"/>
        </w:rPr>
        <w:t>individu</w:t>
      </w:r>
      <w:proofErr w:type="spellEnd"/>
      <w:r w:rsidRPr="00B1741D">
        <w:rPr>
          <w:color w:val="000000" w:themeColor="text1"/>
          <w:lang w:val="en-US" w:eastAsia="id-ID"/>
        </w:rPr>
        <w:t xml:space="preserve"> </w:t>
      </w:r>
      <w:proofErr w:type="spellStart"/>
      <w:r w:rsidRPr="00B1741D">
        <w:rPr>
          <w:color w:val="000000" w:themeColor="text1"/>
          <w:lang w:val="en-US" w:eastAsia="id-ID"/>
        </w:rPr>
        <w:t>untuk</w:t>
      </w:r>
      <w:proofErr w:type="spellEnd"/>
      <w:r w:rsidRPr="00B1741D">
        <w:rPr>
          <w:color w:val="000000" w:themeColor="text1"/>
          <w:lang w:val="en-US" w:eastAsia="id-ID"/>
        </w:rPr>
        <w:t xml:space="preserve"> </w:t>
      </w:r>
      <w:proofErr w:type="spellStart"/>
      <w:r w:rsidRPr="00B1741D">
        <w:rPr>
          <w:color w:val="000000" w:themeColor="text1"/>
          <w:lang w:val="en-US" w:eastAsia="id-ID"/>
        </w:rPr>
        <w:t>mendapatkan</w:t>
      </w:r>
      <w:proofErr w:type="spellEnd"/>
      <w:r w:rsidRPr="00B1741D">
        <w:rPr>
          <w:color w:val="000000" w:themeColor="text1"/>
          <w:lang w:val="en-US" w:eastAsia="id-ID"/>
        </w:rPr>
        <w:t xml:space="preserve"> yang </w:t>
      </w:r>
      <w:proofErr w:type="spellStart"/>
      <w:r w:rsidRPr="00B1741D">
        <w:rPr>
          <w:color w:val="000000" w:themeColor="text1"/>
          <w:lang w:val="en-US" w:eastAsia="id-ID"/>
        </w:rPr>
        <w:t>lebih</w:t>
      </w:r>
      <w:proofErr w:type="spellEnd"/>
      <w:r w:rsidRPr="00B1741D">
        <w:rPr>
          <w:color w:val="000000" w:themeColor="text1"/>
          <w:lang w:val="en-US" w:eastAsia="id-ID"/>
        </w:rPr>
        <w:t xml:space="preserve"> </w:t>
      </w:r>
      <w:proofErr w:type="spellStart"/>
      <w:r w:rsidRPr="00B1741D">
        <w:rPr>
          <w:color w:val="000000" w:themeColor="text1"/>
          <w:lang w:val="en-US" w:eastAsia="id-ID"/>
        </w:rPr>
        <w:t>rinci</w:t>
      </w:r>
      <w:proofErr w:type="spellEnd"/>
      <w:r w:rsidRPr="00B1741D">
        <w:rPr>
          <w:color w:val="000000" w:themeColor="text1"/>
          <w:lang w:val="en-US" w:eastAsia="id-ID"/>
        </w:rPr>
        <w:t xml:space="preserve"> </w:t>
      </w:r>
      <w:proofErr w:type="spellStart"/>
      <w:r w:rsidRPr="00B1741D">
        <w:rPr>
          <w:color w:val="000000" w:themeColor="text1"/>
          <w:lang w:val="en-US" w:eastAsia="id-ID"/>
        </w:rPr>
        <w:t>dari</w:t>
      </w:r>
      <w:proofErr w:type="spellEnd"/>
      <w:r w:rsidRPr="00B1741D">
        <w:rPr>
          <w:color w:val="000000" w:themeColor="text1"/>
          <w:lang w:val="en-US" w:eastAsia="id-ID"/>
        </w:rPr>
        <w:t xml:space="preserve"> para </w:t>
      </w:r>
      <w:proofErr w:type="spellStart"/>
      <w:r w:rsidRPr="00B1741D">
        <w:rPr>
          <w:color w:val="000000" w:themeColor="text1"/>
          <w:lang w:val="en-US" w:eastAsia="id-ID"/>
        </w:rPr>
        <w:t>pakar</w:t>
      </w:r>
      <w:proofErr w:type="spellEnd"/>
      <w:r w:rsidRPr="00B1741D">
        <w:rPr>
          <w:color w:val="000000" w:themeColor="text1"/>
          <w:lang w:val="en-US" w:eastAsia="id-ID"/>
        </w:rPr>
        <w:t xml:space="preserve"> yang </w:t>
      </w:r>
      <w:proofErr w:type="spellStart"/>
      <w:r w:rsidRPr="00B1741D">
        <w:rPr>
          <w:color w:val="000000" w:themeColor="text1"/>
          <w:lang w:val="en-US" w:eastAsia="id-ID"/>
        </w:rPr>
        <w:t>dituju</w:t>
      </w:r>
      <w:proofErr w:type="spellEnd"/>
      <w:r w:rsidRPr="00B1741D">
        <w:rPr>
          <w:color w:val="000000" w:themeColor="text1"/>
          <w:lang w:val="en-US" w:eastAsia="id-ID"/>
        </w:rPr>
        <w:t xml:space="preserve">. Pada </w:t>
      </w:r>
      <w:proofErr w:type="spellStart"/>
      <w:r w:rsidRPr="00B1741D">
        <w:rPr>
          <w:color w:val="000000" w:themeColor="text1"/>
          <w:lang w:val="en-US" w:eastAsia="id-ID"/>
        </w:rPr>
        <w:t>IslamHub</w:t>
      </w:r>
      <w:proofErr w:type="spellEnd"/>
      <w:r w:rsidRPr="00B1741D">
        <w:rPr>
          <w:color w:val="000000" w:themeColor="text1"/>
          <w:lang w:val="en-US" w:eastAsia="id-ID"/>
        </w:rPr>
        <w:t xml:space="preserve"> juga </w:t>
      </w:r>
      <w:proofErr w:type="spellStart"/>
      <w:r w:rsidRPr="00B1741D">
        <w:rPr>
          <w:color w:val="000000" w:themeColor="text1"/>
          <w:lang w:val="en-US" w:eastAsia="id-ID"/>
        </w:rPr>
        <w:t>menyediakan</w:t>
      </w:r>
      <w:proofErr w:type="spellEnd"/>
      <w:r w:rsidRPr="00B1741D">
        <w:rPr>
          <w:color w:val="000000" w:themeColor="text1"/>
          <w:lang w:val="en-US" w:eastAsia="id-ID"/>
        </w:rPr>
        <w:t xml:space="preserve"> video dan book content yang </w:t>
      </w:r>
      <w:proofErr w:type="spellStart"/>
      <w:r w:rsidRPr="00B1741D">
        <w:rPr>
          <w:color w:val="000000" w:themeColor="text1"/>
          <w:lang w:val="en-US" w:eastAsia="id-ID"/>
        </w:rPr>
        <w:t>dapat</w:t>
      </w:r>
      <w:proofErr w:type="spellEnd"/>
      <w:r w:rsidRPr="00B1741D">
        <w:rPr>
          <w:color w:val="000000" w:themeColor="text1"/>
          <w:lang w:val="en-US" w:eastAsia="id-ID"/>
        </w:rPr>
        <w:t xml:space="preserve"> </w:t>
      </w:r>
      <w:proofErr w:type="spellStart"/>
      <w:r w:rsidRPr="00B1741D">
        <w:rPr>
          <w:color w:val="000000" w:themeColor="text1"/>
          <w:lang w:val="en-US" w:eastAsia="id-ID"/>
        </w:rPr>
        <w:t>diakses</w:t>
      </w:r>
      <w:proofErr w:type="spellEnd"/>
      <w:r w:rsidRPr="00B1741D">
        <w:rPr>
          <w:color w:val="000000" w:themeColor="text1"/>
          <w:lang w:val="en-US" w:eastAsia="id-ID"/>
        </w:rPr>
        <w:t xml:space="preserve">, dan di download oleh </w:t>
      </w:r>
      <w:proofErr w:type="gramStart"/>
      <w:r w:rsidRPr="00B1741D">
        <w:rPr>
          <w:color w:val="000000" w:themeColor="text1"/>
          <w:lang w:val="en-US" w:eastAsia="id-ID"/>
        </w:rPr>
        <w:t xml:space="preserve">para  </w:t>
      </w:r>
      <w:proofErr w:type="spellStart"/>
      <w:r w:rsidRPr="00B1741D">
        <w:rPr>
          <w:color w:val="000000" w:themeColor="text1"/>
          <w:lang w:val="en-US" w:eastAsia="id-ID"/>
        </w:rPr>
        <w:t>pakar</w:t>
      </w:r>
      <w:proofErr w:type="spellEnd"/>
      <w:proofErr w:type="gramEnd"/>
      <w:r w:rsidRPr="00B1741D">
        <w:rPr>
          <w:color w:val="000000" w:themeColor="text1"/>
          <w:lang w:val="en-US" w:eastAsia="id-ID"/>
        </w:rPr>
        <w:t xml:space="preserve"> dan user yang </w:t>
      </w:r>
      <w:proofErr w:type="spellStart"/>
      <w:r w:rsidRPr="00B1741D">
        <w:rPr>
          <w:color w:val="000000" w:themeColor="text1"/>
          <w:lang w:val="en-US" w:eastAsia="id-ID"/>
        </w:rPr>
        <w:t>telah</w:t>
      </w:r>
      <w:proofErr w:type="spellEnd"/>
      <w:r w:rsidRPr="00B1741D">
        <w:rPr>
          <w:color w:val="000000" w:themeColor="text1"/>
          <w:lang w:val="en-US" w:eastAsia="id-ID"/>
        </w:rPr>
        <w:t xml:space="preserve"> </w:t>
      </w:r>
      <w:proofErr w:type="spellStart"/>
      <w:r w:rsidRPr="00B1741D">
        <w:rPr>
          <w:color w:val="000000" w:themeColor="text1"/>
          <w:lang w:val="en-US" w:eastAsia="id-ID"/>
        </w:rPr>
        <w:t>terregistrasi</w:t>
      </w:r>
      <w:proofErr w:type="spellEnd"/>
      <w:r w:rsidRPr="00B1741D">
        <w:rPr>
          <w:color w:val="000000" w:themeColor="text1"/>
          <w:lang w:val="en-US" w:eastAsia="id-ID"/>
        </w:rPr>
        <w:t xml:space="preserve">. Pada </w:t>
      </w:r>
      <w:proofErr w:type="spellStart"/>
      <w:r w:rsidRPr="00B1741D">
        <w:rPr>
          <w:color w:val="000000" w:themeColor="text1"/>
          <w:lang w:val="en-US" w:eastAsia="id-ID"/>
        </w:rPr>
        <w:t>IslamHub</w:t>
      </w:r>
      <w:proofErr w:type="spellEnd"/>
      <w:r w:rsidRPr="00B1741D">
        <w:rPr>
          <w:color w:val="000000" w:themeColor="text1"/>
          <w:lang w:val="en-US" w:eastAsia="id-ID"/>
        </w:rPr>
        <w:t xml:space="preserve"> </w:t>
      </w:r>
      <w:proofErr w:type="gramStart"/>
      <w:r w:rsidRPr="00B1741D">
        <w:rPr>
          <w:color w:val="000000" w:themeColor="text1"/>
          <w:lang w:val="en-US" w:eastAsia="id-ID"/>
        </w:rPr>
        <w:t xml:space="preserve">juga  </w:t>
      </w:r>
      <w:proofErr w:type="spellStart"/>
      <w:r w:rsidRPr="00B1741D">
        <w:rPr>
          <w:color w:val="000000" w:themeColor="text1"/>
          <w:lang w:val="en-US" w:eastAsia="id-ID"/>
        </w:rPr>
        <w:t>memiliki</w:t>
      </w:r>
      <w:proofErr w:type="spellEnd"/>
      <w:proofErr w:type="gramEnd"/>
      <w:r w:rsidRPr="00B1741D">
        <w:rPr>
          <w:color w:val="000000" w:themeColor="text1"/>
          <w:lang w:val="en-US" w:eastAsia="id-ID"/>
        </w:rPr>
        <w:t xml:space="preserve"> </w:t>
      </w:r>
      <w:proofErr w:type="spellStart"/>
      <w:r w:rsidRPr="00B1741D">
        <w:rPr>
          <w:color w:val="000000" w:themeColor="text1"/>
          <w:lang w:val="en-US" w:eastAsia="id-ID"/>
        </w:rPr>
        <w:t>laman</w:t>
      </w:r>
      <w:proofErr w:type="spellEnd"/>
      <w:r w:rsidRPr="00B1741D">
        <w:rPr>
          <w:color w:val="000000" w:themeColor="text1"/>
          <w:lang w:val="en-US" w:eastAsia="id-ID"/>
        </w:rPr>
        <w:t xml:space="preserve"> </w:t>
      </w:r>
      <w:proofErr w:type="spellStart"/>
      <w:r w:rsidRPr="00B1741D">
        <w:rPr>
          <w:color w:val="000000" w:themeColor="text1"/>
          <w:lang w:val="en-US" w:eastAsia="id-ID"/>
        </w:rPr>
        <w:t>khusus</w:t>
      </w:r>
      <w:proofErr w:type="spellEnd"/>
      <w:r w:rsidRPr="00B1741D">
        <w:rPr>
          <w:color w:val="000000" w:themeColor="text1"/>
          <w:lang w:val="en-US" w:eastAsia="id-ID"/>
        </w:rPr>
        <w:t xml:space="preserve"> </w:t>
      </w:r>
      <w:proofErr w:type="spellStart"/>
      <w:r w:rsidRPr="00B1741D">
        <w:rPr>
          <w:color w:val="000000" w:themeColor="text1"/>
          <w:lang w:val="en-US" w:eastAsia="id-ID"/>
        </w:rPr>
        <w:t>profil</w:t>
      </w:r>
      <w:proofErr w:type="spellEnd"/>
      <w:r w:rsidRPr="00B1741D">
        <w:rPr>
          <w:color w:val="000000" w:themeColor="text1"/>
          <w:lang w:val="en-US" w:eastAsia="id-ID"/>
        </w:rPr>
        <w:t xml:space="preserve"> para </w:t>
      </w:r>
      <w:proofErr w:type="spellStart"/>
      <w:r w:rsidRPr="00B1741D">
        <w:rPr>
          <w:color w:val="000000" w:themeColor="text1"/>
          <w:lang w:val="en-US" w:eastAsia="id-ID"/>
        </w:rPr>
        <w:t>pakar</w:t>
      </w:r>
      <w:proofErr w:type="spellEnd"/>
      <w:r w:rsidRPr="00B1741D">
        <w:rPr>
          <w:color w:val="000000" w:themeColor="text1"/>
          <w:lang w:val="en-US" w:eastAsia="id-ID"/>
        </w:rPr>
        <w:t xml:space="preserve"> </w:t>
      </w:r>
      <w:proofErr w:type="spellStart"/>
      <w:r w:rsidRPr="00B1741D">
        <w:rPr>
          <w:color w:val="000000" w:themeColor="text1"/>
          <w:lang w:val="en-US" w:eastAsia="id-ID"/>
        </w:rPr>
        <w:t>maupun</w:t>
      </w:r>
      <w:proofErr w:type="spellEnd"/>
      <w:r w:rsidRPr="00B1741D">
        <w:rPr>
          <w:color w:val="000000" w:themeColor="text1"/>
          <w:lang w:val="en-US" w:eastAsia="id-ID"/>
        </w:rPr>
        <w:t xml:space="preserve"> user.</w:t>
      </w:r>
    </w:p>
    <w:p w:rsidR="003411BC" w:rsidRPr="00056E25" w:rsidRDefault="003411BC" w:rsidP="003411BC">
      <w:pPr>
        <w:autoSpaceDE w:val="0"/>
        <w:autoSpaceDN w:val="0"/>
        <w:adjustRightInd w:val="0"/>
        <w:ind w:firstLine="576"/>
        <w:jc w:val="center"/>
        <w:rPr>
          <w:lang w:val="en-US" w:eastAsia="id-ID"/>
        </w:rPr>
      </w:pPr>
    </w:p>
    <w:p w:rsidR="003411BC" w:rsidRPr="00056E25" w:rsidRDefault="00C2358C" w:rsidP="003411BC">
      <w:pPr>
        <w:keepNext/>
        <w:jc w:val="center"/>
      </w:pPr>
      <w:r>
        <w:rPr>
          <w:noProof/>
          <w:lang w:val="en-US"/>
        </w:rPr>
        <w:drawing>
          <wp:inline distT="0" distB="0" distL="0" distR="0" wp14:anchorId="67A39677" wp14:editId="134F525A">
            <wp:extent cx="5760720" cy="3540760"/>
            <wp:effectExtent l="0" t="0" r="0" b="2540"/>
            <wp:docPr id="27" name="Picture 27"/>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540760"/>
                    </a:xfrm>
                    <a:prstGeom prst="rect">
                      <a:avLst/>
                    </a:prstGeom>
                    <a:noFill/>
                    <a:ln>
                      <a:noFill/>
                    </a:ln>
                  </pic:spPr>
                </pic:pic>
              </a:graphicData>
            </a:graphic>
          </wp:inline>
        </w:drawing>
      </w:r>
    </w:p>
    <w:p w:rsidR="00DE1E69" w:rsidRPr="00056E25" w:rsidRDefault="003411BC" w:rsidP="00DA7C48">
      <w:pPr>
        <w:pStyle w:val="Caption"/>
        <w:jc w:val="center"/>
        <w:rPr>
          <w:lang w:val="id-ID"/>
        </w:rPr>
      </w:pPr>
      <w:bookmarkStart w:id="11" w:name="_Toc343453151"/>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2</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w:t>
      </w:r>
      <w:r w:rsidR="0048154D" w:rsidRPr="00056E25">
        <w:rPr>
          <w:noProof/>
        </w:rPr>
        <w:fldChar w:fldCharType="end"/>
      </w:r>
      <w:r w:rsidRPr="00056E25">
        <w:rPr>
          <w:lang w:val="id-ID"/>
        </w:rPr>
        <w:t xml:space="preserve"> </w:t>
      </w:r>
      <w:r w:rsidRPr="00056E25">
        <w:rPr>
          <w:b w:val="0"/>
          <w:lang w:val="id-ID"/>
        </w:rPr>
        <w:t>Sistem aplikasi dan hubungannya dengan external entities</w:t>
      </w:r>
      <w:bookmarkEnd w:id="11"/>
    </w:p>
    <w:p w:rsidR="00F171FB" w:rsidRPr="00056E25" w:rsidRDefault="00F171FB" w:rsidP="00DC584F">
      <w:pPr>
        <w:pStyle w:val="guide"/>
        <w:rPr>
          <w:lang w:val="sv-SE"/>
        </w:rPr>
      </w:pPr>
    </w:p>
    <w:p w:rsidR="00DC584F" w:rsidRPr="00056E25" w:rsidRDefault="00F92713" w:rsidP="00DC584F">
      <w:pPr>
        <w:pStyle w:val="Heading1"/>
        <w:rPr>
          <w:lang w:val="sv-SE"/>
        </w:rPr>
      </w:pPr>
      <w:bookmarkStart w:id="12" w:name="_Toc343453098"/>
      <w:r w:rsidRPr="00056E25">
        <w:rPr>
          <w:lang w:val="sv-SE"/>
        </w:rPr>
        <w:t>Arsitektur Sistem</w:t>
      </w:r>
      <w:bookmarkEnd w:id="12"/>
    </w:p>
    <w:p w:rsidR="00AC6FEC" w:rsidRPr="00056E25" w:rsidRDefault="00AC6FEC" w:rsidP="00AC6FEC">
      <w:pPr>
        <w:pStyle w:val="Heading2"/>
        <w:rPr>
          <w:lang w:val="sv-SE"/>
        </w:rPr>
      </w:pPr>
      <w:bookmarkStart w:id="13" w:name="_Toc343453099"/>
      <w:r w:rsidRPr="00056E25">
        <w:rPr>
          <w:lang w:val="sv-SE"/>
        </w:rPr>
        <w:t>Metodologi Perancangan</w:t>
      </w:r>
      <w:bookmarkEnd w:id="13"/>
    </w:p>
    <w:p w:rsidR="009E386F" w:rsidRPr="00056E25" w:rsidRDefault="009E386F" w:rsidP="00147CFB">
      <w:pPr>
        <w:pStyle w:val="guide"/>
        <w:spacing w:before="240"/>
        <w:jc w:val="both"/>
        <w:rPr>
          <w:i w:val="0"/>
          <w:lang w:val="id-ID"/>
        </w:rPr>
      </w:pPr>
      <w:r w:rsidRPr="00056E25">
        <w:rPr>
          <w:i w:val="0"/>
          <w:lang w:val="id-ID"/>
        </w:rPr>
        <w:t xml:space="preserve">Perancangan sistem ini menggunakan metode </w:t>
      </w:r>
      <w:r w:rsidRPr="00056E25">
        <w:rPr>
          <w:lang w:val="id-ID"/>
        </w:rPr>
        <w:t xml:space="preserve">Model Driven Architecture (MDA). </w:t>
      </w:r>
      <w:r w:rsidRPr="00056E25">
        <w:rPr>
          <w:i w:val="0"/>
          <w:lang w:val="id-ID"/>
        </w:rPr>
        <w:t xml:space="preserve">Ide utama dari </w:t>
      </w:r>
      <w:r w:rsidRPr="00056E25">
        <w:rPr>
          <w:lang w:val="id-ID"/>
        </w:rPr>
        <w:t xml:space="preserve">Model Driven Architecture (MDA) </w:t>
      </w:r>
      <w:r w:rsidRPr="00056E25">
        <w:rPr>
          <w:i w:val="0"/>
          <w:lang w:val="id-ID"/>
        </w:rPr>
        <w:t>adalah membangun perangkat lunak yang men-</w:t>
      </w:r>
      <w:r w:rsidRPr="00056E25">
        <w:rPr>
          <w:lang w:val="id-ID"/>
        </w:rPr>
        <w:t xml:space="preserve">generate </w:t>
      </w:r>
      <w:r w:rsidRPr="00056E25">
        <w:rPr>
          <w:i w:val="0"/>
          <w:lang w:val="id-ID"/>
        </w:rPr>
        <w:t xml:space="preserve">kode secara otomatis dari model yang dibuat. Tahapan dalam melakukan pengembangan dengan metode </w:t>
      </w:r>
      <w:r w:rsidRPr="00056E25">
        <w:rPr>
          <w:lang w:val="id-ID"/>
        </w:rPr>
        <w:t xml:space="preserve">Model Driven Architecture (MDA) </w:t>
      </w:r>
      <w:r w:rsidRPr="00056E25">
        <w:rPr>
          <w:i w:val="0"/>
          <w:lang w:val="id-ID"/>
        </w:rPr>
        <w:t>terbagi menjadi 3 tahapan, yaitu:</w:t>
      </w:r>
    </w:p>
    <w:p w:rsidR="009E386F" w:rsidRPr="00056E25" w:rsidRDefault="009E386F" w:rsidP="001F34DD">
      <w:pPr>
        <w:pStyle w:val="guide"/>
        <w:numPr>
          <w:ilvl w:val="0"/>
          <w:numId w:val="4"/>
        </w:numPr>
        <w:jc w:val="both"/>
        <w:rPr>
          <w:lang w:val="id-ID"/>
        </w:rPr>
      </w:pPr>
      <w:r w:rsidRPr="00056E25">
        <w:rPr>
          <w:lang w:val="en-US"/>
        </w:rPr>
        <w:t>CIM (Computational Independent Model)</w:t>
      </w:r>
    </w:p>
    <w:p w:rsidR="009E386F" w:rsidRPr="00056E25" w:rsidRDefault="009E386F" w:rsidP="001F34DD">
      <w:pPr>
        <w:pStyle w:val="guide"/>
        <w:numPr>
          <w:ilvl w:val="0"/>
          <w:numId w:val="4"/>
        </w:numPr>
        <w:jc w:val="both"/>
        <w:rPr>
          <w:lang w:val="id-ID"/>
        </w:rPr>
      </w:pPr>
      <w:r w:rsidRPr="00056E25">
        <w:rPr>
          <w:bCs/>
          <w:lang w:val="en-US"/>
        </w:rPr>
        <w:t>PIM (Platform Independent Model)</w:t>
      </w:r>
    </w:p>
    <w:p w:rsidR="009E386F" w:rsidRPr="00056E25" w:rsidRDefault="009E386F" w:rsidP="001F34DD">
      <w:pPr>
        <w:pStyle w:val="guide"/>
        <w:numPr>
          <w:ilvl w:val="0"/>
          <w:numId w:val="4"/>
        </w:numPr>
        <w:jc w:val="both"/>
        <w:rPr>
          <w:lang w:val="id-ID"/>
        </w:rPr>
      </w:pPr>
      <w:r w:rsidRPr="00056E25">
        <w:rPr>
          <w:bCs/>
          <w:lang w:val="en-US"/>
        </w:rPr>
        <w:t xml:space="preserve">PSM (Platform Specific Model) </w:t>
      </w:r>
    </w:p>
    <w:p w:rsidR="00DD3BC3" w:rsidRPr="00056E25" w:rsidRDefault="00DD3BC3" w:rsidP="009E386F">
      <w:pPr>
        <w:pStyle w:val="guide"/>
        <w:jc w:val="both"/>
        <w:rPr>
          <w:i w:val="0"/>
          <w:lang w:val="id-ID"/>
        </w:rPr>
      </w:pPr>
    </w:p>
    <w:p w:rsidR="009E386F" w:rsidRPr="00056E25" w:rsidRDefault="009E386F" w:rsidP="009E386F">
      <w:pPr>
        <w:pStyle w:val="guide"/>
        <w:jc w:val="both"/>
        <w:rPr>
          <w:i w:val="0"/>
          <w:lang w:val="id-ID"/>
        </w:rPr>
      </w:pPr>
      <w:r w:rsidRPr="00056E25">
        <w:rPr>
          <w:i w:val="0"/>
          <w:lang w:val="id-ID"/>
        </w:rPr>
        <w:t xml:space="preserve">Tahapan </w:t>
      </w:r>
      <w:r w:rsidRPr="00056E25">
        <w:rPr>
          <w:lang w:val="en-US"/>
        </w:rPr>
        <w:t>CIM (Computational Independent Model)</w:t>
      </w:r>
      <w:r w:rsidRPr="00056E25">
        <w:rPr>
          <w:lang w:val="id-ID"/>
        </w:rPr>
        <w:t xml:space="preserve"> </w:t>
      </w:r>
      <w:r w:rsidR="00DD3BC3" w:rsidRPr="00056E25">
        <w:rPr>
          <w:i w:val="0"/>
          <w:lang w:val="id-ID"/>
        </w:rPr>
        <w:t>menspesifikasikan kebutuhan perangkat lunak dari permasalahan dunia nyata. Tahapan ini mengekstraksi hal-hal penting dan spesifikasi yang dibutuhkan dalam perangkat lunak. Artifak dari tahapan ini setara dengan dokumen SKPL yang telah dibuat sebelumnya.</w:t>
      </w:r>
    </w:p>
    <w:p w:rsidR="00DD3BC3" w:rsidRPr="00056E25" w:rsidRDefault="00DD3BC3" w:rsidP="00DD3BC3">
      <w:pPr>
        <w:pStyle w:val="guide"/>
        <w:jc w:val="both"/>
        <w:rPr>
          <w:i w:val="0"/>
          <w:lang w:val="id-ID"/>
        </w:rPr>
      </w:pPr>
    </w:p>
    <w:p w:rsidR="009E386F" w:rsidRPr="00056E25" w:rsidRDefault="00DD3BC3" w:rsidP="009E386F">
      <w:pPr>
        <w:pStyle w:val="guide"/>
        <w:jc w:val="both"/>
        <w:rPr>
          <w:i w:val="0"/>
          <w:lang w:val="id-ID"/>
        </w:rPr>
      </w:pPr>
      <w:r w:rsidRPr="00056E25">
        <w:rPr>
          <w:i w:val="0"/>
          <w:lang w:val="id-ID"/>
        </w:rPr>
        <w:t xml:space="preserve">Tahapan </w:t>
      </w:r>
      <w:r w:rsidRPr="00056E25">
        <w:rPr>
          <w:bCs/>
          <w:lang w:val="en-US"/>
        </w:rPr>
        <w:t>PIM (Platform Independent Model)</w:t>
      </w:r>
      <w:r w:rsidRPr="00056E25">
        <w:rPr>
          <w:bCs/>
          <w:lang w:val="id-ID"/>
        </w:rPr>
        <w:t xml:space="preserve"> </w:t>
      </w:r>
      <w:r w:rsidRPr="00056E25">
        <w:rPr>
          <w:bCs/>
          <w:i w:val="0"/>
          <w:lang w:val="id-ID"/>
        </w:rPr>
        <w:t>menghasilkan artifak</w:t>
      </w:r>
      <w:r w:rsidRPr="00056E25">
        <w:rPr>
          <w:i w:val="0"/>
          <w:lang w:val="id-ID"/>
        </w:rPr>
        <w:t xml:space="preserve"> berikut: a</w:t>
      </w:r>
      <w:proofErr w:type="spellStart"/>
      <w:r w:rsidR="00BF52BA" w:rsidRPr="00056E25">
        <w:rPr>
          <w:iCs/>
          <w:lang w:val="en-US"/>
        </w:rPr>
        <w:t>ctivity</w:t>
      </w:r>
      <w:proofErr w:type="spellEnd"/>
      <w:r w:rsidR="00BF52BA" w:rsidRPr="00056E25">
        <w:rPr>
          <w:iCs/>
          <w:lang w:val="en-US"/>
        </w:rPr>
        <w:t xml:space="preserve"> </w:t>
      </w:r>
      <w:r w:rsidRPr="00056E25">
        <w:rPr>
          <w:iCs/>
          <w:lang w:val="id-ID"/>
        </w:rPr>
        <w:t>d</w:t>
      </w:r>
      <w:proofErr w:type="spellStart"/>
      <w:r w:rsidR="00BF52BA" w:rsidRPr="00056E25">
        <w:rPr>
          <w:iCs/>
          <w:lang w:val="en-US"/>
        </w:rPr>
        <w:t>iagram</w:t>
      </w:r>
      <w:proofErr w:type="spellEnd"/>
      <w:r w:rsidRPr="00056E25">
        <w:rPr>
          <w:iCs/>
          <w:lang w:val="id-ID"/>
        </w:rPr>
        <w:t>, c</w:t>
      </w:r>
      <w:proofErr w:type="spellStart"/>
      <w:r w:rsidR="00BF52BA" w:rsidRPr="00056E25">
        <w:rPr>
          <w:bCs/>
          <w:iCs/>
          <w:lang w:val="en-US"/>
        </w:rPr>
        <w:t>omponent</w:t>
      </w:r>
      <w:proofErr w:type="spellEnd"/>
      <w:r w:rsidR="00BF52BA" w:rsidRPr="00056E25">
        <w:rPr>
          <w:bCs/>
          <w:iCs/>
          <w:lang w:val="en-US"/>
        </w:rPr>
        <w:t xml:space="preserve"> </w:t>
      </w:r>
      <w:r w:rsidRPr="00056E25">
        <w:rPr>
          <w:bCs/>
          <w:iCs/>
          <w:lang w:val="id-ID"/>
        </w:rPr>
        <w:t>d</w:t>
      </w:r>
      <w:proofErr w:type="spellStart"/>
      <w:r w:rsidR="00BF52BA" w:rsidRPr="00056E25">
        <w:rPr>
          <w:bCs/>
          <w:iCs/>
          <w:lang w:val="en-US"/>
        </w:rPr>
        <w:t>iagram</w:t>
      </w:r>
      <w:proofErr w:type="spellEnd"/>
      <w:r w:rsidRPr="00056E25">
        <w:rPr>
          <w:lang w:val="id-ID"/>
        </w:rPr>
        <w:t xml:space="preserve">, </w:t>
      </w:r>
      <w:r w:rsidRPr="00056E25">
        <w:rPr>
          <w:i w:val="0"/>
          <w:lang w:val="id-ID"/>
        </w:rPr>
        <w:t>d</w:t>
      </w:r>
      <w:proofErr w:type="spellStart"/>
      <w:r w:rsidR="00BF52BA" w:rsidRPr="00056E25">
        <w:rPr>
          <w:i w:val="0"/>
          <w:lang w:val="en-US"/>
        </w:rPr>
        <w:t>efinisi</w:t>
      </w:r>
      <w:proofErr w:type="spellEnd"/>
      <w:r w:rsidR="00BF52BA" w:rsidRPr="00056E25">
        <w:rPr>
          <w:lang w:val="en-US"/>
        </w:rPr>
        <w:t xml:space="preserve"> </w:t>
      </w:r>
      <w:r w:rsidRPr="00056E25">
        <w:rPr>
          <w:iCs/>
          <w:lang w:val="id-ID"/>
        </w:rPr>
        <w:t>c</w:t>
      </w:r>
      <w:proofErr w:type="spellStart"/>
      <w:r w:rsidR="00BF52BA" w:rsidRPr="00056E25">
        <w:rPr>
          <w:iCs/>
          <w:lang w:val="en-US"/>
        </w:rPr>
        <w:t>omponent</w:t>
      </w:r>
      <w:proofErr w:type="spellEnd"/>
      <w:r w:rsidRPr="00056E25">
        <w:rPr>
          <w:lang w:val="id-ID"/>
        </w:rPr>
        <w:t xml:space="preserve">, </w:t>
      </w:r>
      <w:r w:rsidRPr="00056E25">
        <w:rPr>
          <w:i w:val="0"/>
          <w:lang w:val="id-ID"/>
        </w:rPr>
        <w:t>dan</w:t>
      </w:r>
      <w:r w:rsidRPr="00056E25">
        <w:rPr>
          <w:lang w:val="id-ID"/>
        </w:rPr>
        <w:t xml:space="preserve"> </w:t>
      </w:r>
      <w:r w:rsidRPr="00056E25">
        <w:rPr>
          <w:i w:val="0"/>
          <w:lang w:val="id-ID"/>
        </w:rPr>
        <w:t>d</w:t>
      </w:r>
      <w:proofErr w:type="spellStart"/>
      <w:r w:rsidR="00BF52BA" w:rsidRPr="00056E25">
        <w:rPr>
          <w:bCs/>
          <w:i w:val="0"/>
          <w:lang w:val="en-US"/>
        </w:rPr>
        <w:t>efinisi</w:t>
      </w:r>
      <w:proofErr w:type="spellEnd"/>
      <w:r w:rsidR="00BF52BA" w:rsidRPr="00056E25">
        <w:rPr>
          <w:bCs/>
          <w:lang w:val="en-US"/>
        </w:rPr>
        <w:t xml:space="preserve"> </w:t>
      </w:r>
      <w:r w:rsidR="00BF52BA" w:rsidRPr="00056E25">
        <w:rPr>
          <w:bCs/>
          <w:iCs/>
          <w:lang w:val="en-US"/>
        </w:rPr>
        <w:t>Interface</w:t>
      </w:r>
      <w:r w:rsidRPr="00056E25">
        <w:rPr>
          <w:b/>
          <w:bCs/>
          <w:iCs/>
          <w:lang w:val="id-ID"/>
        </w:rPr>
        <w:t>.</w:t>
      </w:r>
      <w:r w:rsidRPr="00056E25">
        <w:rPr>
          <w:b/>
          <w:bCs/>
          <w:i w:val="0"/>
          <w:iCs/>
          <w:lang w:val="id-ID"/>
        </w:rPr>
        <w:t xml:space="preserve"> </w:t>
      </w:r>
      <w:r w:rsidRPr="00056E25">
        <w:rPr>
          <w:bCs/>
          <w:i w:val="0"/>
          <w:iCs/>
          <w:lang w:val="id-ID"/>
        </w:rPr>
        <w:t>Tujuan dari</w:t>
      </w:r>
      <w:r w:rsidRPr="00056E25">
        <w:rPr>
          <w:i w:val="0"/>
          <w:lang w:val="id-ID"/>
        </w:rPr>
        <w:t xml:space="preserve"> tahapan ini adalah memodelkan bagaimana sistem akan beroperasi saat implementasi, namun mengabaikan detail yang berhubungan dengan lingkungan implementasi/</w:t>
      </w:r>
      <w:r w:rsidRPr="00056E25">
        <w:rPr>
          <w:lang w:val="id-ID"/>
        </w:rPr>
        <w:t xml:space="preserve">platform </w:t>
      </w:r>
      <w:r w:rsidRPr="00056E25">
        <w:rPr>
          <w:i w:val="0"/>
          <w:lang w:val="id-ID"/>
        </w:rPr>
        <w:t>implementasinya. Hal ini bertujuan agar model dapat diimplementasikan ke berbagai sistem sesuai dengan kebutuhan.</w:t>
      </w:r>
    </w:p>
    <w:p w:rsidR="00DA7C48" w:rsidRPr="00056E25" w:rsidRDefault="00DA7C48" w:rsidP="009E386F">
      <w:pPr>
        <w:pStyle w:val="guide"/>
        <w:jc w:val="both"/>
        <w:rPr>
          <w:i w:val="0"/>
          <w:lang w:val="id-ID"/>
        </w:rPr>
      </w:pPr>
    </w:p>
    <w:p w:rsidR="00DE1E69" w:rsidRPr="00056E25" w:rsidRDefault="00DA7C48" w:rsidP="00DA7C48">
      <w:pPr>
        <w:pStyle w:val="guide"/>
        <w:jc w:val="both"/>
        <w:rPr>
          <w:bCs/>
          <w:i w:val="0"/>
          <w:lang w:val="id-ID"/>
        </w:rPr>
      </w:pPr>
      <w:r w:rsidRPr="00056E25">
        <w:rPr>
          <w:i w:val="0"/>
          <w:lang w:val="id-ID"/>
        </w:rPr>
        <w:lastRenderedPageBreak/>
        <w:t xml:space="preserve">Tahapan berikutnya adalah </w:t>
      </w:r>
      <w:r w:rsidRPr="00056E25">
        <w:rPr>
          <w:bCs/>
          <w:lang w:val="en-US"/>
        </w:rPr>
        <w:t>PSM (Platform Specific Model</w:t>
      </w:r>
      <w:r w:rsidRPr="00056E25">
        <w:rPr>
          <w:bCs/>
          <w:lang w:val="id-ID"/>
        </w:rPr>
        <w:t xml:space="preserve">). </w:t>
      </w:r>
      <w:r w:rsidRPr="00056E25">
        <w:rPr>
          <w:bCs/>
          <w:i w:val="0"/>
          <w:lang w:val="id-ID"/>
        </w:rPr>
        <w:t xml:space="preserve">Pemodelan </w:t>
      </w:r>
      <w:r w:rsidRPr="00056E25">
        <w:rPr>
          <w:bCs/>
          <w:lang w:val="en-US"/>
        </w:rPr>
        <w:t>PSM (Platform Specific Model</w:t>
      </w:r>
      <w:r w:rsidRPr="00056E25">
        <w:rPr>
          <w:bCs/>
          <w:lang w:val="id-ID"/>
        </w:rPr>
        <w:t xml:space="preserve">) </w:t>
      </w:r>
      <w:r w:rsidRPr="00056E25">
        <w:rPr>
          <w:bCs/>
          <w:i w:val="0"/>
          <w:lang w:val="id-ID"/>
        </w:rPr>
        <w:t>menghasilkan artifak berikut: c</w:t>
      </w:r>
      <w:r w:rsidR="00BF52BA" w:rsidRPr="00056E25">
        <w:rPr>
          <w:bCs/>
          <w:iCs/>
          <w:lang w:val="en-US"/>
        </w:rPr>
        <w:t xml:space="preserve">lass </w:t>
      </w:r>
      <w:r w:rsidRPr="00056E25">
        <w:rPr>
          <w:bCs/>
          <w:iCs/>
          <w:lang w:val="id-ID"/>
        </w:rPr>
        <w:t>d</w:t>
      </w:r>
      <w:proofErr w:type="spellStart"/>
      <w:r w:rsidR="00BF52BA" w:rsidRPr="00056E25">
        <w:rPr>
          <w:bCs/>
          <w:iCs/>
          <w:lang w:val="en-US"/>
        </w:rPr>
        <w:t>iagram</w:t>
      </w:r>
      <w:proofErr w:type="spellEnd"/>
      <w:r w:rsidRPr="00056E25">
        <w:rPr>
          <w:bCs/>
          <w:lang w:val="id-ID"/>
        </w:rPr>
        <w:t>, s</w:t>
      </w:r>
      <w:proofErr w:type="spellStart"/>
      <w:r w:rsidRPr="00056E25">
        <w:rPr>
          <w:bCs/>
          <w:iCs/>
          <w:lang w:val="en-US"/>
        </w:rPr>
        <w:t>tatecharts</w:t>
      </w:r>
      <w:proofErr w:type="spellEnd"/>
      <w:r w:rsidRPr="00056E25">
        <w:rPr>
          <w:bCs/>
          <w:iCs/>
          <w:lang w:val="id-ID"/>
        </w:rPr>
        <w:t xml:space="preserve">, </w:t>
      </w:r>
      <w:r w:rsidRPr="00056E25">
        <w:rPr>
          <w:bCs/>
          <w:i w:val="0"/>
          <w:iCs/>
          <w:lang w:val="id-ID"/>
        </w:rPr>
        <w:t xml:space="preserve">dan </w:t>
      </w:r>
      <w:r w:rsidRPr="00056E25">
        <w:rPr>
          <w:bCs/>
          <w:iCs/>
          <w:lang w:val="id-ID"/>
        </w:rPr>
        <w:t>s</w:t>
      </w:r>
      <w:proofErr w:type="spellStart"/>
      <w:r w:rsidR="00BF52BA" w:rsidRPr="00056E25">
        <w:rPr>
          <w:bCs/>
          <w:iCs/>
          <w:lang w:val="en-US"/>
        </w:rPr>
        <w:t>equence</w:t>
      </w:r>
      <w:proofErr w:type="spellEnd"/>
      <w:r w:rsidR="00BF52BA" w:rsidRPr="00056E25">
        <w:rPr>
          <w:bCs/>
          <w:iCs/>
          <w:lang w:val="en-US"/>
        </w:rPr>
        <w:t xml:space="preserve"> </w:t>
      </w:r>
      <w:r w:rsidRPr="00056E25">
        <w:rPr>
          <w:bCs/>
          <w:iCs/>
          <w:lang w:val="id-ID"/>
        </w:rPr>
        <w:t>d</w:t>
      </w:r>
      <w:proofErr w:type="spellStart"/>
      <w:r w:rsidRPr="00056E25">
        <w:rPr>
          <w:bCs/>
          <w:iCs/>
          <w:lang w:val="en-US"/>
        </w:rPr>
        <w:t>iagram</w:t>
      </w:r>
      <w:proofErr w:type="spellEnd"/>
      <w:r w:rsidRPr="00056E25">
        <w:rPr>
          <w:bCs/>
          <w:iCs/>
          <w:lang w:val="id-ID"/>
        </w:rPr>
        <w:t xml:space="preserve">. </w:t>
      </w:r>
      <w:r w:rsidRPr="00056E25">
        <w:rPr>
          <w:bCs/>
          <w:i w:val="0"/>
          <w:iCs/>
          <w:lang w:val="id-ID"/>
        </w:rPr>
        <w:t>Pada tahap ini, sama halnya dengan pemodelan</w:t>
      </w:r>
      <w:r w:rsidRPr="00056E25">
        <w:rPr>
          <w:bCs/>
          <w:lang w:val="en-US"/>
        </w:rPr>
        <w:t xml:space="preserve"> PIM (Platform Independent Model)</w:t>
      </w:r>
      <w:r w:rsidRPr="00056E25">
        <w:rPr>
          <w:bCs/>
          <w:lang w:val="id-ID"/>
        </w:rPr>
        <w:t>,</w:t>
      </w:r>
      <w:r w:rsidRPr="00056E25">
        <w:rPr>
          <w:bCs/>
          <w:i w:val="0"/>
          <w:iCs/>
          <w:lang w:val="id-ID"/>
        </w:rPr>
        <w:t xml:space="preserve"> dimodelkan bagaimana sistem akan beroperasi namun pada pemodelan </w:t>
      </w:r>
      <w:r w:rsidRPr="00056E25">
        <w:rPr>
          <w:bCs/>
          <w:lang w:val="en-US"/>
        </w:rPr>
        <w:t>PSM (Platform Specific Model</w:t>
      </w:r>
      <w:r w:rsidRPr="00056E25">
        <w:rPr>
          <w:bCs/>
          <w:lang w:val="id-ID"/>
        </w:rPr>
        <w:t xml:space="preserve">) </w:t>
      </w:r>
      <w:r w:rsidRPr="00056E25">
        <w:rPr>
          <w:bCs/>
          <w:i w:val="0"/>
          <w:lang w:val="id-ID"/>
        </w:rPr>
        <w:t xml:space="preserve">ini difokuskan juga mengenai </w:t>
      </w:r>
      <w:r w:rsidRPr="00056E25">
        <w:rPr>
          <w:bCs/>
          <w:lang w:val="id-ID"/>
        </w:rPr>
        <w:t xml:space="preserve">platform </w:t>
      </w:r>
      <w:r w:rsidRPr="00056E25">
        <w:rPr>
          <w:bCs/>
          <w:i w:val="0"/>
          <w:lang w:val="id-ID"/>
        </w:rPr>
        <w:t>implementasi sistem nantinya.</w:t>
      </w:r>
    </w:p>
    <w:p w:rsidR="00162D2B" w:rsidRPr="00056E25" w:rsidRDefault="00162D2B" w:rsidP="00162D2B">
      <w:pPr>
        <w:pStyle w:val="Heading2"/>
      </w:pPr>
      <w:bookmarkStart w:id="14" w:name="_Toc343453100"/>
      <w:proofErr w:type="spellStart"/>
      <w:r w:rsidRPr="00056E25">
        <w:t>Lingkungan</w:t>
      </w:r>
      <w:proofErr w:type="spellEnd"/>
      <w:r w:rsidRPr="00056E25">
        <w:t xml:space="preserve"> </w:t>
      </w:r>
      <w:proofErr w:type="spellStart"/>
      <w:r w:rsidR="00FF5241" w:rsidRPr="00056E25">
        <w:t>Implementasi</w:t>
      </w:r>
      <w:proofErr w:type="spellEnd"/>
      <w:r w:rsidRPr="00056E25">
        <w:t xml:space="preserve"> </w:t>
      </w:r>
      <w:bookmarkEnd w:id="14"/>
    </w:p>
    <w:p w:rsidR="00DA7C48" w:rsidRPr="00056E25" w:rsidRDefault="00DA7C48" w:rsidP="00DA7C48">
      <w:pPr>
        <w:pStyle w:val="guide"/>
        <w:spacing w:before="240"/>
        <w:rPr>
          <w:i w:val="0"/>
          <w:lang w:val="id-ID"/>
        </w:rPr>
      </w:pPr>
      <w:r w:rsidRPr="00056E25">
        <w:rPr>
          <w:i w:val="0"/>
          <w:lang w:val="id-ID"/>
        </w:rPr>
        <w:t xml:space="preserve">Perangkat lunak </w:t>
      </w:r>
      <w:proofErr w:type="spellStart"/>
      <w:r w:rsidR="007F3E6C">
        <w:rPr>
          <w:i w:val="0"/>
          <w:lang w:val="en-US"/>
        </w:rPr>
        <w:t>IslamHub</w:t>
      </w:r>
      <w:proofErr w:type="spellEnd"/>
      <w:r w:rsidRPr="00056E25">
        <w:rPr>
          <w:i w:val="0"/>
          <w:lang w:val="id-ID"/>
        </w:rPr>
        <w:t xml:space="preserve"> akan dikembangkan pada lingkungan sebagai berikut.</w:t>
      </w:r>
    </w:p>
    <w:p w:rsidR="009E386F" w:rsidRPr="00056E25" w:rsidRDefault="007F3E6C" w:rsidP="00FF5241">
      <w:pPr>
        <w:pStyle w:val="guide"/>
        <w:rPr>
          <w:i w:val="0"/>
          <w:lang w:val="id-ID"/>
        </w:rPr>
      </w:pPr>
      <w:r>
        <w:rPr>
          <w:i w:val="0"/>
          <w:lang w:val="id-ID"/>
        </w:rPr>
        <w:t>Operating system</w:t>
      </w:r>
      <w:r>
        <w:rPr>
          <w:i w:val="0"/>
          <w:lang w:val="id-ID"/>
        </w:rPr>
        <w:tab/>
      </w:r>
      <w:r>
        <w:rPr>
          <w:i w:val="0"/>
          <w:lang w:val="id-ID"/>
        </w:rPr>
        <w:tab/>
        <w:t>: Windows 7</w:t>
      </w:r>
    </w:p>
    <w:p w:rsidR="009E386F" w:rsidRPr="007F3E6C" w:rsidRDefault="009E386F" w:rsidP="00FF5241">
      <w:pPr>
        <w:pStyle w:val="guide"/>
        <w:rPr>
          <w:i w:val="0"/>
          <w:lang w:val="en-US"/>
        </w:rPr>
      </w:pPr>
      <w:r w:rsidRPr="00056E25">
        <w:rPr>
          <w:i w:val="0"/>
          <w:lang w:val="id-ID"/>
        </w:rPr>
        <w:t>DBMS</w:t>
      </w:r>
      <w:r w:rsidRPr="00056E25">
        <w:rPr>
          <w:i w:val="0"/>
          <w:lang w:val="id-ID"/>
        </w:rPr>
        <w:tab/>
      </w:r>
      <w:r w:rsidRPr="00056E25">
        <w:rPr>
          <w:i w:val="0"/>
          <w:lang w:val="id-ID"/>
        </w:rPr>
        <w:tab/>
      </w:r>
      <w:r w:rsidRPr="00056E25">
        <w:rPr>
          <w:i w:val="0"/>
          <w:lang w:val="id-ID"/>
        </w:rPr>
        <w:tab/>
        <w:t xml:space="preserve">: </w:t>
      </w:r>
      <w:proofErr w:type="spellStart"/>
      <w:r w:rsidR="007F3E6C">
        <w:rPr>
          <w:i w:val="0"/>
          <w:lang w:val="en-US"/>
        </w:rPr>
        <w:t>Mysql</w:t>
      </w:r>
      <w:proofErr w:type="spellEnd"/>
    </w:p>
    <w:p w:rsidR="009E386F" w:rsidRPr="007F3E6C" w:rsidRDefault="009E386F" w:rsidP="00FF5241">
      <w:pPr>
        <w:pStyle w:val="guide"/>
        <w:rPr>
          <w:i w:val="0"/>
          <w:lang w:val="en-US"/>
        </w:rPr>
      </w:pPr>
      <w:r w:rsidRPr="00056E25">
        <w:rPr>
          <w:i w:val="0"/>
          <w:lang w:val="id-ID"/>
        </w:rPr>
        <w:t>Development tools</w:t>
      </w:r>
      <w:r w:rsidRPr="00056E25">
        <w:rPr>
          <w:i w:val="0"/>
          <w:lang w:val="id-ID"/>
        </w:rPr>
        <w:tab/>
        <w:t xml:space="preserve">: </w:t>
      </w:r>
      <w:r w:rsidR="007F3E6C">
        <w:rPr>
          <w:i w:val="0"/>
          <w:lang w:val="en-US"/>
        </w:rPr>
        <w:t>Code Igniter Framework</w:t>
      </w:r>
    </w:p>
    <w:p w:rsidR="009E386F" w:rsidRPr="00056E25" w:rsidRDefault="009E386F" w:rsidP="00FF5241">
      <w:pPr>
        <w:pStyle w:val="guide"/>
        <w:rPr>
          <w:i w:val="0"/>
          <w:lang w:val="id-ID"/>
        </w:rPr>
      </w:pPr>
      <w:r w:rsidRPr="00056E25">
        <w:rPr>
          <w:i w:val="0"/>
          <w:lang w:val="id-ID"/>
        </w:rPr>
        <w:t>Filing system</w:t>
      </w:r>
      <w:r w:rsidRPr="00056E25">
        <w:rPr>
          <w:i w:val="0"/>
          <w:lang w:val="id-ID"/>
        </w:rPr>
        <w:tab/>
      </w:r>
      <w:r w:rsidRPr="00056E25">
        <w:rPr>
          <w:i w:val="0"/>
          <w:lang w:val="id-ID"/>
        </w:rPr>
        <w:tab/>
        <w:t xml:space="preserve">: </w:t>
      </w:r>
      <w:r w:rsidR="00087FEB" w:rsidRPr="00056E25">
        <w:rPr>
          <w:i w:val="0"/>
          <w:lang w:val="id-ID"/>
        </w:rPr>
        <w:t>Database File System</w:t>
      </w:r>
    </w:p>
    <w:p w:rsidR="009E386F" w:rsidRPr="007F3E6C" w:rsidRDefault="007F3E6C" w:rsidP="00FF5241">
      <w:pPr>
        <w:pStyle w:val="guide"/>
        <w:rPr>
          <w:i w:val="0"/>
          <w:lang w:val="en-US"/>
        </w:rPr>
      </w:pPr>
      <w:r>
        <w:rPr>
          <w:i w:val="0"/>
          <w:lang w:val="id-ID"/>
        </w:rPr>
        <w:t>Bahasa pemrograman</w:t>
      </w:r>
      <w:r>
        <w:rPr>
          <w:i w:val="0"/>
          <w:lang w:val="id-ID"/>
        </w:rPr>
        <w:tab/>
        <w:t xml:space="preserve">: </w:t>
      </w:r>
      <w:r>
        <w:rPr>
          <w:i w:val="0"/>
          <w:lang w:val="en-US"/>
        </w:rPr>
        <w:t xml:space="preserve">Php, Html, JavaScript, </w:t>
      </w:r>
      <w:proofErr w:type="spellStart"/>
      <w:r>
        <w:rPr>
          <w:i w:val="0"/>
          <w:lang w:val="en-US"/>
        </w:rPr>
        <w:t>Css</w:t>
      </w:r>
      <w:proofErr w:type="spellEnd"/>
    </w:p>
    <w:p w:rsidR="00DE1E69" w:rsidRPr="00056E25" w:rsidRDefault="00FF5241" w:rsidP="00FF5241">
      <w:pPr>
        <w:pStyle w:val="Heading2"/>
      </w:pPr>
      <w:bookmarkStart w:id="15" w:name="_Toc343453101"/>
      <w:r w:rsidRPr="00056E25">
        <w:t>Platform Independent Model (PIM)</w:t>
      </w:r>
      <w:bookmarkEnd w:id="15"/>
    </w:p>
    <w:p w:rsidR="00911A6E" w:rsidRPr="00056E25" w:rsidRDefault="00582640" w:rsidP="00911A6E">
      <w:pPr>
        <w:pStyle w:val="Heading3"/>
        <w:rPr>
          <w:lang w:val="sv-SE"/>
        </w:rPr>
      </w:pPr>
      <w:bookmarkStart w:id="16" w:name="_Toc343453102"/>
      <w:r w:rsidRPr="00056E25">
        <w:rPr>
          <w:lang w:val="sv-SE"/>
        </w:rPr>
        <w:t>Diagram Aktivitas</w:t>
      </w:r>
      <w:bookmarkEnd w:id="16"/>
    </w:p>
    <w:p w:rsidR="009C225F" w:rsidRPr="00A7054F" w:rsidRDefault="00E61D1B" w:rsidP="00E61D1B">
      <w:pPr>
        <w:pStyle w:val="guide"/>
        <w:jc w:val="both"/>
        <w:rPr>
          <w:i w:val="0"/>
          <w:color w:val="FF0000"/>
          <w:lang w:val="id-ID"/>
        </w:rPr>
      </w:pPr>
      <w:r w:rsidRPr="00056E25">
        <w:rPr>
          <w:i w:val="0"/>
          <w:lang w:val="id-ID"/>
        </w:rPr>
        <w:t xml:space="preserve">Secara umum, aktivitas dalam sistem </w:t>
      </w:r>
      <w:proofErr w:type="spellStart"/>
      <w:r w:rsidR="007F3E6C">
        <w:rPr>
          <w:i w:val="0"/>
          <w:lang w:val="en-US"/>
        </w:rPr>
        <w:t>IslamHub</w:t>
      </w:r>
      <w:proofErr w:type="spellEnd"/>
      <w:r w:rsidRPr="00056E25">
        <w:rPr>
          <w:i w:val="0"/>
          <w:lang w:val="id-ID"/>
        </w:rPr>
        <w:t xml:space="preserve"> mencakup </w:t>
      </w:r>
      <w:r w:rsidRPr="00056E25">
        <w:rPr>
          <w:lang w:val="id-ID"/>
        </w:rPr>
        <w:t>use case</w:t>
      </w:r>
      <w:r w:rsidR="007F3E6C">
        <w:rPr>
          <w:lang w:val="en-US"/>
        </w:rPr>
        <w:t xml:space="preserve"> </w:t>
      </w:r>
      <w:proofErr w:type="spellStart"/>
      <w:r w:rsidR="007F3E6C">
        <w:rPr>
          <w:lang w:val="en-US"/>
        </w:rPr>
        <w:t>diskusi</w:t>
      </w:r>
      <w:proofErr w:type="spellEnd"/>
      <w:r w:rsidR="007F3E6C">
        <w:rPr>
          <w:lang w:val="en-US"/>
        </w:rPr>
        <w:t xml:space="preserve"> </w:t>
      </w:r>
      <w:proofErr w:type="spellStart"/>
      <w:r w:rsidR="007F3E6C">
        <w:rPr>
          <w:lang w:val="en-US"/>
        </w:rPr>
        <w:t>umum</w:t>
      </w:r>
      <w:proofErr w:type="spellEnd"/>
      <w:r w:rsidR="007F3E6C">
        <w:rPr>
          <w:lang w:val="en-US"/>
        </w:rPr>
        <w:t xml:space="preserve">, </w:t>
      </w:r>
      <w:proofErr w:type="spellStart"/>
      <w:r w:rsidR="007F3E6C">
        <w:rPr>
          <w:lang w:val="en-US"/>
        </w:rPr>
        <w:t>melakukan</w:t>
      </w:r>
      <w:proofErr w:type="spellEnd"/>
      <w:r w:rsidR="007F3E6C">
        <w:rPr>
          <w:lang w:val="en-US"/>
        </w:rPr>
        <w:t xml:space="preserve"> open chat, </w:t>
      </w:r>
      <w:proofErr w:type="spellStart"/>
      <w:r w:rsidR="007F3E6C">
        <w:rPr>
          <w:lang w:val="en-US"/>
        </w:rPr>
        <w:t>konsultasi</w:t>
      </w:r>
      <w:proofErr w:type="spellEnd"/>
      <w:r w:rsidR="007F3E6C">
        <w:rPr>
          <w:lang w:val="en-US"/>
        </w:rPr>
        <w:t xml:space="preserve"> </w:t>
      </w:r>
      <w:proofErr w:type="spellStart"/>
      <w:r w:rsidR="007F3E6C">
        <w:rPr>
          <w:lang w:val="en-US"/>
        </w:rPr>
        <w:t>pribadi</w:t>
      </w:r>
      <w:proofErr w:type="spellEnd"/>
      <w:r w:rsidR="007F3E6C">
        <w:rPr>
          <w:lang w:val="en-US"/>
        </w:rPr>
        <w:t xml:space="preserve">, </w:t>
      </w:r>
      <w:proofErr w:type="spellStart"/>
      <w:r w:rsidR="007F3E6C">
        <w:rPr>
          <w:lang w:val="en-US"/>
        </w:rPr>
        <w:t>mengelola</w:t>
      </w:r>
      <w:proofErr w:type="spellEnd"/>
      <w:r w:rsidR="007F3E6C">
        <w:rPr>
          <w:lang w:val="en-US"/>
        </w:rPr>
        <w:t xml:space="preserve"> video, </w:t>
      </w:r>
      <w:proofErr w:type="spellStart"/>
      <w:r w:rsidR="007F3E6C">
        <w:rPr>
          <w:lang w:val="en-US"/>
        </w:rPr>
        <w:t>mengelola</w:t>
      </w:r>
      <w:proofErr w:type="spellEnd"/>
      <w:r w:rsidR="007F3E6C">
        <w:rPr>
          <w:lang w:val="en-US"/>
        </w:rPr>
        <w:t xml:space="preserve"> resource book, </w:t>
      </w:r>
      <w:proofErr w:type="spellStart"/>
      <w:r w:rsidR="007F3E6C">
        <w:rPr>
          <w:lang w:val="en-US"/>
        </w:rPr>
        <w:t>mengelola</w:t>
      </w:r>
      <w:proofErr w:type="spellEnd"/>
      <w:r w:rsidR="007F3E6C">
        <w:rPr>
          <w:lang w:val="en-US"/>
        </w:rPr>
        <w:t xml:space="preserve"> </w:t>
      </w:r>
      <w:proofErr w:type="spellStart"/>
      <w:r w:rsidR="007F3E6C">
        <w:rPr>
          <w:lang w:val="en-US"/>
        </w:rPr>
        <w:t>profil</w:t>
      </w:r>
      <w:proofErr w:type="spellEnd"/>
      <w:r w:rsidR="007F3E6C">
        <w:rPr>
          <w:lang w:val="en-US"/>
        </w:rPr>
        <w:t xml:space="preserve"> </w:t>
      </w:r>
      <w:proofErr w:type="spellStart"/>
      <w:r w:rsidR="007F3E6C">
        <w:rPr>
          <w:lang w:val="en-US"/>
        </w:rPr>
        <w:t>pakar</w:t>
      </w:r>
      <w:proofErr w:type="spellEnd"/>
      <w:r w:rsidR="007F3E6C">
        <w:rPr>
          <w:lang w:val="en-US"/>
        </w:rPr>
        <w:t xml:space="preserve"> dan </w:t>
      </w:r>
      <w:proofErr w:type="spellStart"/>
      <w:r w:rsidR="007F3E6C">
        <w:rPr>
          <w:lang w:val="en-US"/>
        </w:rPr>
        <w:t>klien</w:t>
      </w:r>
      <w:proofErr w:type="spellEnd"/>
      <w:r w:rsidR="007F3E6C">
        <w:rPr>
          <w:lang w:val="en-US"/>
        </w:rPr>
        <w:t xml:space="preserve"> </w:t>
      </w:r>
      <w:r w:rsidRPr="00056E25">
        <w:rPr>
          <w:i w:val="0"/>
          <w:lang w:val="id-ID"/>
        </w:rPr>
        <w:t xml:space="preserve">. Urutan aktivitas dimulai dengan </w:t>
      </w:r>
      <w:r w:rsidR="007F3E6C">
        <w:rPr>
          <w:i w:val="0"/>
          <w:lang w:val="en-US"/>
        </w:rPr>
        <w:t xml:space="preserve">login pada </w:t>
      </w:r>
      <w:proofErr w:type="spellStart"/>
      <w:r w:rsidR="007F3E6C">
        <w:rPr>
          <w:i w:val="0"/>
          <w:lang w:val="en-US"/>
        </w:rPr>
        <w:t>aplikasi</w:t>
      </w:r>
      <w:proofErr w:type="spellEnd"/>
      <w:r w:rsidR="007F3E6C">
        <w:rPr>
          <w:i w:val="0"/>
          <w:lang w:val="en-US"/>
        </w:rPr>
        <w:t xml:space="preserve"> </w:t>
      </w:r>
      <w:proofErr w:type="spellStart"/>
      <w:r w:rsidR="007F3E6C">
        <w:rPr>
          <w:i w:val="0"/>
          <w:lang w:val="en-US"/>
        </w:rPr>
        <w:t>islamhub</w:t>
      </w:r>
      <w:proofErr w:type="spellEnd"/>
      <w:r w:rsidR="007F3E6C">
        <w:rPr>
          <w:i w:val="0"/>
          <w:lang w:val="en-US"/>
        </w:rPr>
        <w:t>,</w:t>
      </w:r>
      <w:r w:rsidR="007F3E6C" w:rsidRPr="00A7054F">
        <w:rPr>
          <w:i w:val="0"/>
          <w:color w:val="FF0000"/>
          <w:lang w:val="en-US"/>
        </w:rPr>
        <w:t xml:space="preserve"> </w:t>
      </w:r>
      <w:proofErr w:type="spellStart"/>
      <w:r w:rsidR="007F3E6C" w:rsidRPr="00A7054F">
        <w:rPr>
          <w:i w:val="0"/>
          <w:color w:val="FF0000"/>
          <w:lang w:val="en-US"/>
        </w:rPr>
        <w:t>kemudian</w:t>
      </w:r>
      <w:proofErr w:type="spellEnd"/>
      <w:r w:rsidR="007F3E6C" w:rsidRPr="00A7054F">
        <w:rPr>
          <w:i w:val="0"/>
          <w:color w:val="FF0000"/>
          <w:lang w:val="en-US"/>
        </w:rPr>
        <w:t xml:space="preserve"> </w:t>
      </w:r>
    </w:p>
    <w:p w:rsidR="00253ADF" w:rsidRPr="00A7054F" w:rsidRDefault="00E351C3" w:rsidP="00253ADF">
      <w:pPr>
        <w:pStyle w:val="guide"/>
        <w:keepNext/>
        <w:jc w:val="center"/>
        <w:rPr>
          <w:color w:val="FF0000"/>
        </w:rPr>
      </w:pPr>
      <w:r w:rsidRPr="00A7054F">
        <w:rPr>
          <w:i w:val="0"/>
          <w:noProof/>
          <w:color w:val="FF0000"/>
          <w:lang w:val="en-US"/>
        </w:rPr>
        <w:lastRenderedPageBreak/>
        <w:drawing>
          <wp:inline distT="0" distB="0" distL="0" distR="0">
            <wp:extent cx="5760720" cy="8742432"/>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760720" cy="8742432"/>
                    </a:xfrm>
                    <a:prstGeom prst="rect">
                      <a:avLst/>
                    </a:prstGeom>
                    <a:noFill/>
                    <a:ln w="9525">
                      <a:noFill/>
                      <a:miter lim="800000"/>
                      <a:headEnd/>
                      <a:tailEnd/>
                    </a:ln>
                  </pic:spPr>
                </pic:pic>
              </a:graphicData>
            </a:graphic>
          </wp:inline>
        </w:drawing>
      </w:r>
    </w:p>
    <w:p w:rsidR="00993CE2" w:rsidRPr="00A7054F" w:rsidRDefault="00253ADF" w:rsidP="00253ADF">
      <w:pPr>
        <w:pStyle w:val="Caption"/>
        <w:jc w:val="center"/>
        <w:rPr>
          <w:color w:val="FF0000"/>
          <w:lang w:val="id-ID"/>
        </w:rPr>
      </w:pPr>
      <w:bookmarkStart w:id="17" w:name="_Toc343453152"/>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3</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w:t>
      </w:r>
      <w:r w:rsidR="0048154D" w:rsidRPr="00A7054F">
        <w:rPr>
          <w:noProof/>
          <w:color w:val="FF0000"/>
        </w:rPr>
        <w:fldChar w:fldCharType="end"/>
      </w:r>
      <w:r w:rsidRPr="00A7054F">
        <w:rPr>
          <w:color w:val="FF0000"/>
          <w:lang w:val="id-ID"/>
        </w:rPr>
        <w:t xml:space="preserve"> Diagram Aktivitas</w:t>
      </w:r>
      <w:bookmarkEnd w:id="17"/>
    </w:p>
    <w:p w:rsidR="00911A6E" w:rsidRPr="00A7054F" w:rsidRDefault="00582640" w:rsidP="00911A6E">
      <w:pPr>
        <w:pStyle w:val="Heading3"/>
        <w:rPr>
          <w:color w:val="FF0000"/>
          <w:lang w:val="sv-SE"/>
        </w:rPr>
      </w:pPr>
      <w:bookmarkStart w:id="18" w:name="_Toc343453103"/>
      <w:r w:rsidRPr="00A7054F">
        <w:rPr>
          <w:color w:val="FF0000"/>
          <w:lang w:val="sv-SE"/>
        </w:rPr>
        <w:lastRenderedPageBreak/>
        <w:t>Diagram Komponen</w:t>
      </w:r>
      <w:bookmarkEnd w:id="18"/>
    </w:p>
    <w:p w:rsidR="00C909FF" w:rsidRPr="00A7054F" w:rsidRDefault="00A71038" w:rsidP="00582640">
      <w:pPr>
        <w:rPr>
          <w:b/>
          <w:i/>
          <w:color w:val="FF0000"/>
          <w:lang w:val="id-ID"/>
        </w:rPr>
      </w:pPr>
      <w:r w:rsidRPr="00A7054F">
        <w:rPr>
          <w:noProof/>
          <w:color w:val="FF0000"/>
          <w:lang w:val="en-US"/>
        </w:rPr>
        <w:drawing>
          <wp:inline distT="0" distB="0" distL="0" distR="0">
            <wp:extent cx="5760720" cy="2562419"/>
            <wp:effectExtent l="0" t="0" r="0" b="0"/>
            <wp:docPr id="21" name="Picture 21" descr="C:\Users\Samuel\Downloads\compon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uel\Downloads\component_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562419"/>
                    </a:xfrm>
                    <a:prstGeom prst="rect">
                      <a:avLst/>
                    </a:prstGeom>
                    <a:noFill/>
                    <a:ln>
                      <a:noFill/>
                    </a:ln>
                  </pic:spPr>
                </pic:pic>
              </a:graphicData>
            </a:graphic>
          </wp:inline>
        </w:drawing>
      </w:r>
    </w:p>
    <w:p w:rsidR="008E6619" w:rsidRPr="00A7054F" w:rsidRDefault="008E6619" w:rsidP="008E6619">
      <w:pPr>
        <w:pStyle w:val="Caption"/>
        <w:jc w:val="center"/>
        <w:rPr>
          <w:i/>
          <w:color w:val="FF0000"/>
        </w:rPr>
      </w:pPr>
      <w:bookmarkStart w:id="19" w:name="_Toc343453153"/>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3</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w:t>
      </w:r>
      <w:r w:rsidR="0048154D" w:rsidRPr="00A7054F">
        <w:rPr>
          <w:noProof/>
          <w:color w:val="FF0000"/>
        </w:rPr>
        <w:fldChar w:fldCharType="end"/>
      </w:r>
      <w:r w:rsidRPr="00A7054F">
        <w:rPr>
          <w:color w:val="FF0000"/>
        </w:rPr>
        <w:t xml:space="preserve"> Diagram </w:t>
      </w:r>
      <w:proofErr w:type="spellStart"/>
      <w:r w:rsidRPr="00A7054F">
        <w:rPr>
          <w:color w:val="FF0000"/>
        </w:rPr>
        <w:t>Komponen</w:t>
      </w:r>
      <w:bookmarkEnd w:id="19"/>
      <w:proofErr w:type="spellEnd"/>
    </w:p>
    <w:p w:rsidR="008E6619" w:rsidRPr="00A7054F" w:rsidRDefault="008E6619" w:rsidP="00582640">
      <w:pPr>
        <w:rPr>
          <w:b/>
          <w:i/>
          <w:color w:val="FF0000"/>
          <w:lang w:val="sv-SE"/>
        </w:rPr>
      </w:pPr>
    </w:p>
    <w:p w:rsidR="006B4A72" w:rsidRPr="00A7054F" w:rsidRDefault="006B4A72" w:rsidP="006B4A72">
      <w:pPr>
        <w:pStyle w:val="Heading3"/>
        <w:rPr>
          <w:color w:val="FF0000"/>
          <w:lang w:val="sv-SE"/>
        </w:rPr>
      </w:pPr>
      <w:bookmarkStart w:id="20" w:name="_Toc343453104"/>
      <w:r w:rsidRPr="00A7054F">
        <w:rPr>
          <w:color w:val="FF0000"/>
          <w:lang w:val="sv-SE"/>
        </w:rPr>
        <w:t>Deskripsi Komponen</w:t>
      </w:r>
      <w:bookmarkEnd w:id="20"/>
    </w:p>
    <w:p w:rsidR="006B4A72" w:rsidRPr="00A7054F" w:rsidRDefault="006B4A72" w:rsidP="006B4A72">
      <w:pPr>
        <w:pStyle w:val="Caption"/>
        <w:keepNext/>
        <w:rPr>
          <w:color w:val="FF0000"/>
        </w:rPr>
      </w:pPr>
    </w:p>
    <w:p w:rsidR="00D6484C" w:rsidRPr="00A7054F" w:rsidRDefault="00D6484C" w:rsidP="00D6484C">
      <w:pPr>
        <w:pStyle w:val="Caption"/>
        <w:keepNext/>
        <w:rPr>
          <w:color w:val="FF0000"/>
          <w:lang w:val="id-ID"/>
        </w:rPr>
      </w:pPr>
      <w:bookmarkStart w:id="21" w:name="_Toc343453135"/>
      <w:proofErr w:type="spellStart"/>
      <w:r w:rsidRPr="00A7054F">
        <w:rPr>
          <w:color w:val="FF0000"/>
        </w:rPr>
        <w:t>Tabel</w:t>
      </w:r>
      <w:proofErr w:type="spellEnd"/>
      <w:r w:rsidRPr="00A7054F">
        <w:rPr>
          <w:color w:val="FF0000"/>
        </w:rPr>
        <w:t xml:space="preserve"> </w:t>
      </w:r>
      <w:r w:rsidR="0048154D" w:rsidRPr="00A7054F">
        <w:rPr>
          <w:color w:val="FF0000"/>
        </w:rPr>
        <w:fldChar w:fldCharType="begin"/>
      </w:r>
      <w:r w:rsidRPr="00A7054F">
        <w:rPr>
          <w:color w:val="FF0000"/>
        </w:rPr>
        <w:instrText xml:space="preserve"> SEQ Tabel \* ROMAN </w:instrText>
      </w:r>
      <w:r w:rsidR="0048154D" w:rsidRPr="00A7054F">
        <w:rPr>
          <w:color w:val="FF0000"/>
        </w:rPr>
        <w:fldChar w:fldCharType="separate"/>
      </w:r>
      <w:r w:rsidR="000B2750" w:rsidRPr="00A7054F">
        <w:rPr>
          <w:noProof/>
          <w:color w:val="FF0000"/>
        </w:rPr>
        <w:t>III</w:t>
      </w:r>
      <w:r w:rsidR="0048154D" w:rsidRPr="00A7054F">
        <w:rPr>
          <w:color w:val="FF0000"/>
        </w:rPr>
        <w:fldChar w:fldCharType="end"/>
      </w:r>
      <w:r w:rsidRPr="00A7054F">
        <w:rPr>
          <w:color w:val="FF0000"/>
        </w:rPr>
        <w:t xml:space="preserve"> Daftar </w:t>
      </w:r>
      <w:proofErr w:type="spellStart"/>
      <w:r w:rsidRPr="00A7054F">
        <w:rPr>
          <w:color w:val="FF0000"/>
        </w:rPr>
        <w:t>Komponen</w:t>
      </w:r>
      <w:bookmarkEnd w:id="21"/>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441"/>
        <w:gridCol w:w="5497"/>
      </w:tblGrid>
      <w:tr w:rsidR="009302FC" w:rsidRPr="00A7054F" w:rsidTr="005D4885">
        <w:trPr>
          <w:tblHeader/>
        </w:trPr>
        <w:tc>
          <w:tcPr>
            <w:tcW w:w="817" w:type="dxa"/>
            <w:tcBorders>
              <w:top w:val="single" w:sz="4" w:space="0" w:color="auto"/>
              <w:left w:val="single" w:sz="4" w:space="0" w:color="auto"/>
              <w:bottom w:val="single" w:sz="4" w:space="0" w:color="auto"/>
              <w:right w:val="single" w:sz="4" w:space="0" w:color="auto"/>
            </w:tcBorders>
            <w:hideMark/>
          </w:tcPr>
          <w:p w:rsidR="009302FC" w:rsidRPr="00A7054F" w:rsidRDefault="009302FC" w:rsidP="005D4885">
            <w:pPr>
              <w:rPr>
                <w:b/>
                <w:color w:val="FF0000"/>
                <w:sz w:val="24"/>
                <w:lang w:val="en-US" w:eastAsia="id-ID"/>
              </w:rPr>
            </w:pPr>
            <w:r w:rsidRPr="00A7054F">
              <w:rPr>
                <w:b/>
                <w:color w:val="FF0000"/>
                <w:sz w:val="24"/>
                <w:lang w:val="en-US" w:eastAsia="id-ID"/>
              </w:rPr>
              <w:t>ID</w:t>
            </w:r>
          </w:p>
        </w:tc>
        <w:tc>
          <w:tcPr>
            <w:tcW w:w="2441" w:type="dxa"/>
            <w:tcBorders>
              <w:top w:val="single" w:sz="4" w:space="0" w:color="auto"/>
              <w:left w:val="single" w:sz="4" w:space="0" w:color="auto"/>
              <w:bottom w:val="single" w:sz="4" w:space="0" w:color="auto"/>
              <w:right w:val="single" w:sz="4" w:space="0" w:color="auto"/>
            </w:tcBorders>
            <w:hideMark/>
          </w:tcPr>
          <w:p w:rsidR="009302FC" w:rsidRPr="00A7054F" w:rsidRDefault="009302FC" w:rsidP="005D4885">
            <w:pPr>
              <w:rPr>
                <w:b/>
                <w:color w:val="FF0000"/>
                <w:sz w:val="24"/>
                <w:lang w:val="en-US" w:eastAsia="id-ID"/>
              </w:rPr>
            </w:pPr>
            <w:r w:rsidRPr="00A7054F">
              <w:rPr>
                <w:b/>
                <w:color w:val="FF0000"/>
                <w:sz w:val="24"/>
                <w:lang w:val="id-ID" w:eastAsia="id-ID"/>
              </w:rPr>
              <w:t xml:space="preserve">Nama </w:t>
            </w:r>
            <w:proofErr w:type="spellStart"/>
            <w:r w:rsidRPr="00A7054F">
              <w:rPr>
                <w:b/>
                <w:color w:val="FF0000"/>
                <w:sz w:val="24"/>
                <w:lang w:val="en-US" w:eastAsia="id-ID"/>
              </w:rPr>
              <w:t>Komponen</w:t>
            </w:r>
            <w:proofErr w:type="spellEnd"/>
          </w:p>
        </w:tc>
        <w:tc>
          <w:tcPr>
            <w:tcW w:w="5497" w:type="dxa"/>
            <w:tcBorders>
              <w:top w:val="single" w:sz="4" w:space="0" w:color="auto"/>
              <w:left w:val="single" w:sz="4" w:space="0" w:color="auto"/>
              <w:bottom w:val="single" w:sz="4" w:space="0" w:color="auto"/>
              <w:right w:val="single" w:sz="4" w:space="0" w:color="auto"/>
            </w:tcBorders>
            <w:hideMark/>
          </w:tcPr>
          <w:p w:rsidR="009302FC" w:rsidRPr="00A7054F" w:rsidRDefault="009302FC" w:rsidP="005D4885">
            <w:pPr>
              <w:rPr>
                <w:b/>
                <w:color w:val="FF0000"/>
                <w:sz w:val="24"/>
                <w:lang w:val="id-ID" w:eastAsia="id-ID"/>
              </w:rPr>
            </w:pPr>
            <w:r w:rsidRPr="00A7054F">
              <w:rPr>
                <w:b/>
                <w:color w:val="FF0000"/>
                <w:sz w:val="24"/>
                <w:lang w:val="id-ID" w:eastAsia="id-ID"/>
              </w:rPr>
              <w:t>Keterangan</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C-1</w:t>
            </w:r>
          </w:p>
        </w:tc>
        <w:tc>
          <w:tcPr>
            <w:tcW w:w="244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proofErr w:type="spellStart"/>
            <w:r w:rsidRPr="00A7054F">
              <w:rPr>
                <w:color w:val="FF0000"/>
                <w:sz w:val="24"/>
                <w:lang w:eastAsia="id-ID"/>
              </w:rPr>
              <w:t>fuelController</w:t>
            </w:r>
            <w:proofErr w:type="spellEnd"/>
          </w:p>
        </w:tc>
        <w:tc>
          <w:tcPr>
            <w:tcW w:w="5497"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proofErr w:type="spellStart"/>
            <w:r w:rsidRPr="00A7054F">
              <w:rPr>
                <w:color w:val="FF0000"/>
                <w:sz w:val="24"/>
                <w:lang w:eastAsia="id-ID"/>
              </w:rPr>
              <w:t>Mengontrol</w:t>
            </w:r>
            <w:proofErr w:type="spellEnd"/>
            <w:r w:rsidRPr="00A7054F">
              <w:rPr>
                <w:color w:val="FF0000"/>
                <w:sz w:val="24"/>
                <w:lang w:eastAsia="id-ID"/>
              </w:rPr>
              <w:t xml:space="preserve"> </w:t>
            </w:r>
            <w:proofErr w:type="spellStart"/>
            <w:r w:rsidRPr="00A7054F">
              <w:rPr>
                <w:color w:val="FF0000"/>
                <w:sz w:val="24"/>
                <w:lang w:eastAsia="id-ID"/>
              </w:rPr>
              <w:t>pengeluaran</w:t>
            </w:r>
            <w:proofErr w:type="spellEnd"/>
            <w:r w:rsidRPr="00A7054F">
              <w:rPr>
                <w:color w:val="FF0000"/>
                <w:sz w:val="24"/>
                <w:lang w:eastAsia="id-ID"/>
              </w:rPr>
              <w:t xml:space="preserve"> </w:t>
            </w:r>
            <w:proofErr w:type="spellStart"/>
            <w:r w:rsidRPr="00A7054F">
              <w:rPr>
                <w:color w:val="FF0000"/>
                <w:sz w:val="24"/>
                <w:lang w:eastAsia="id-ID"/>
              </w:rPr>
              <w:t>bensin</w:t>
            </w:r>
            <w:proofErr w:type="spellEnd"/>
            <w:r w:rsidRPr="00A7054F">
              <w:rPr>
                <w:color w:val="FF0000"/>
                <w:sz w:val="24"/>
                <w:lang w:eastAsia="id-ID"/>
              </w:rPr>
              <w:t xml:space="preserve"> dan </w:t>
            </w:r>
            <w:proofErr w:type="spellStart"/>
            <w:r w:rsidRPr="00A7054F">
              <w:rPr>
                <w:color w:val="FF0000"/>
                <w:sz w:val="24"/>
                <w:lang w:eastAsia="id-ID"/>
              </w:rPr>
              <w:t>melakukan</w:t>
            </w:r>
            <w:proofErr w:type="spellEnd"/>
            <w:r w:rsidRPr="00A7054F">
              <w:rPr>
                <w:color w:val="FF0000"/>
                <w:sz w:val="24"/>
                <w:lang w:eastAsia="id-ID"/>
              </w:rPr>
              <w:t xml:space="preserve"> </w:t>
            </w:r>
            <w:proofErr w:type="spellStart"/>
            <w:r w:rsidRPr="00A7054F">
              <w:rPr>
                <w:color w:val="FF0000"/>
                <w:sz w:val="24"/>
                <w:lang w:eastAsia="id-ID"/>
              </w:rPr>
              <w:t>pencatatan</w:t>
            </w:r>
            <w:proofErr w:type="spellEnd"/>
            <w:r w:rsidRPr="00A7054F">
              <w:rPr>
                <w:color w:val="FF0000"/>
                <w:sz w:val="24"/>
                <w:lang w:eastAsia="id-ID"/>
              </w:rPr>
              <w:t xml:space="preserve"> </w:t>
            </w:r>
            <w:proofErr w:type="spellStart"/>
            <w:r w:rsidRPr="00A7054F">
              <w:rPr>
                <w:color w:val="FF0000"/>
                <w:sz w:val="24"/>
                <w:lang w:eastAsia="id-ID"/>
              </w:rPr>
              <w:t>jumlah</w:t>
            </w:r>
            <w:proofErr w:type="spellEnd"/>
            <w:r w:rsidRPr="00A7054F">
              <w:rPr>
                <w:color w:val="FF0000"/>
                <w:sz w:val="24"/>
                <w:lang w:eastAsia="id-ID"/>
              </w:rPr>
              <w:t xml:space="preserve"> </w:t>
            </w:r>
            <w:proofErr w:type="spellStart"/>
            <w:r w:rsidRPr="00A7054F">
              <w:rPr>
                <w:color w:val="FF0000"/>
                <w:sz w:val="24"/>
                <w:lang w:eastAsia="id-ID"/>
              </w:rPr>
              <w:t>bensin</w:t>
            </w:r>
            <w:proofErr w:type="spellEnd"/>
            <w:r w:rsidRPr="00A7054F">
              <w:rPr>
                <w:color w:val="FF0000"/>
                <w:sz w:val="24"/>
                <w:lang w:eastAsia="id-ID"/>
              </w:rPr>
              <w:t xml:space="preserve"> yang </w:t>
            </w:r>
            <w:proofErr w:type="spellStart"/>
            <w:r w:rsidRPr="00A7054F">
              <w:rPr>
                <w:color w:val="FF0000"/>
                <w:sz w:val="24"/>
                <w:lang w:eastAsia="id-ID"/>
              </w:rPr>
              <w:t>tersedia</w:t>
            </w:r>
            <w:proofErr w:type="spellEnd"/>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C-2</w:t>
            </w:r>
          </w:p>
        </w:tc>
        <w:tc>
          <w:tcPr>
            <w:tcW w:w="244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Purchase</w:t>
            </w:r>
          </w:p>
        </w:tc>
        <w:tc>
          <w:tcPr>
            <w:tcW w:w="5497"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proofErr w:type="spellStart"/>
            <w:r w:rsidRPr="00A7054F">
              <w:rPr>
                <w:color w:val="FF0000"/>
                <w:sz w:val="24"/>
                <w:lang w:eastAsia="id-ID"/>
              </w:rPr>
              <w:t>Malayani</w:t>
            </w:r>
            <w:proofErr w:type="spellEnd"/>
            <w:r w:rsidRPr="00A7054F">
              <w:rPr>
                <w:color w:val="FF0000"/>
                <w:sz w:val="24"/>
                <w:lang w:eastAsia="id-ID"/>
              </w:rPr>
              <w:t xml:space="preserve"> </w:t>
            </w:r>
            <w:proofErr w:type="spellStart"/>
            <w:r w:rsidRPr="00A7054F">
              <w:rPr>
                <w:color w:val="FF0000"/>
                <w:sz w:val="24"/>
                <w:lang w:eastAsia="id-ID"/>
              </w:rPr>
              <w:t>pembelian</w:t>
            </w:r>
            <w:proofErr w:type="spellEnd"/>
            <w:r w:rsidRPr="00A7054F">
              <w:rPr>
                <w:color w:val="FF0000"/>
                <w:sz w:val="24"/>
                <w:lang w:eastAsia="id-ID"/>
              </w:rPr>
              <w:t xml:space="preserve"> dan </w:t>
            </w:r>
            <w:proofErr w:type="spellStart"/>
            <w:r w:rsidRPr="00A7054F">
              <w:rPr>
                <w:color w:val="FF0000"/>
                <w:sz w:val="24"/>
                <w:lang w:eastAsia="id-ID"/>
              </w:rPr>
              <w:t>pemilihan</w:t>
            </w:r>
            <w:proofErr w:type="spellEnd"/>
            <w:r w:rsidRPr="00A7054F">
              <w:rPr>
                <w:color w:val="FF0000"/>
                <w:sz w:val="24"/>
                <w:lang w:eastAsia="id-ID"/>
              </w:rPr>
              <w:t xml:space="preserve"> </w:t>
            </w:r>
            <w:proofErr w:type="spellStart"/>
            <w:r w:rsidRPr="00A7054F">
              <w:rPr>
                <w:color w:val="FF0000"/>
                <w:sz w:val="24"/>
                <w:lang w:eastAsia="id-ID"/>
              </w:rPr>
              <w:t>jenis</w:t>
            </w:r>
            <w:proofErr w:type="spellEnd"/>
            <w:r w:rsidRPr="00A7054F">
              <w:rPr>
                <w:color w:val="FF0000"/>
                <w:sz w:val="24"/>
                <w:lang w:eastAsia="id-ID"/>
              </w:rPr>
              <w:t xml:space="preserve"> BBM yang </w:t>
            </w:r>
            <w:proofErr w:type="spellStart"/>
            <w:r w:rsidRPr="00A7054F">
              <w:rPr>
                <w:color w:val="FF0000"/>
                <w:sz w:val="24"/>
                <w:lang w:eastAsia="id-ID"/>
              </w:rPr>
              <w:t>akan</w:t>
            </w:r>
            <w:proofErr w:type="spellEnd"/>
            <w:r w:rsidRPr="00A7054F">
              <w:rPr>
                <w:color w:val="FF0000"/>
                <w:sz w:val="24"/>
                <w:lang w:eastAsia="id-ID"/>
              </w:rPr>
              <w:t xml:space="preserve"> </w:t>
            </w:r>
            <w:proofErr w:type="spellStart"/>
            <w:r w:rsidRPr="00A7054F">
              <w:rPr>
                <w:color w:val="FF0000"/>
                <w:sz w:val="24"/>
                <w:lang w:eastAsia="id-ID"/>
              </w:rPr>
              <w:t>dibeli</w:t>
            </w:r>
            <w:proofErr w:type="spellEnd"/>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C-3</w:t>
            </w:r>
          </w:p>
        </w:tc>
        <w:tc>
          <w:tcPr>
            <w:tcW w:w="244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Payment</w:t>
            </w:r>
          </w:p>
        </w:tc>
        <w:tc>
          <w:tcPr>
            <w:tcW w:w="5497"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proofErr w:type="spellStart"/>
            <w:r w:rsidRPr="00A7054F">
              <w:rPr>
                <w:color w:val="FF0000"/>
                <w:sz w:val="24"/>
                <w:lang w:eastAsia="id-ID"/>
              </w:rPr>
              <w:t>Melayani</w:t>
            </w:r>
            <w:proofErr w:type="spellEnd"/>
            <w:r w:rsidRPr="00A7054F">
              <w:rPr>
                <w:color w:val="FF0000"/>
                <w:sz w:val="24"/>
                <w:lang w:eastAsia="id-ID"/>
              </w:rPr>
              <w:t xml:space="preserve"> </w:t>
            </w:r>
            <w:proofErr w:type="spellStart"/>
            <w:r w:rsidRPr="00A7054F">
              <w:rPr>
                <w:color w:val="FF0000"/>
                <w:sz w:val="24"/>
                <w:lang w:eastAsia="id-ID"/>
              </w:rPr>
              <w:t>pembayaran</w:t>
            </w:r>
            <w:proofErr w:type="spellEnd"/>
            <w:r w:rsidRPr="00A7054F">
              <w:rPr>
                <w:color w:val="FF0000"/>
                <w:sz w:val="24"/>
                <w:lang w:eastAsia="id-ID"/>
              </w:rPr>
              <w:t xml:space="preserve"> </w:t>
            </w:r>
            <w:proofErr w:type="spellStart"/>
            <w:r w:rsidRPr="00A7054F">
              <w:rPr>
                <w:color w:val="FF0000"/>
                <w:sz w:val="24"/>
                <w:lang w:eastAsia="id-ID"/>
              </w:rPr>
              <w:t>baik</w:t>
            </w:r>
            <w:proofErr w:type="spellEnd"/>
            <w:r w:rsidRPr="00A7054F">
              <w:rPr>
                <w:color w:val="FF0000"/>
                <w:sz w:val="24"/>
                <w:lang w:eastAsia="id-ID"/>
              </w:rPr>
              <w:t xml:space="preserve"> </w:t>
            </w:r>
            <w:proofErr w:type="spellStart"/>
            <w:r w:rsidRPr="00A7054F">
              <w:rPr>
                <w:color w:val="FF0000"/>
                <w:sz w:val="24"/>
                <w:lang w:eastAsia="id-ID"/>
              </w:rPr>
              <w:t>secara</w:t>
            </w:r>
            <w:proofErr w:type="spellEnd"/>
            <w:r w:rsidRPr="00A7054F">
              <w:rPr>
                <w:color w:val="FF0000"/>
                <w:sz w:val="24"/>
                <w:lang w:eastAsia="id-ID"/>
              </w:rPr>
              <w:t xml:space="preserve"> manual </w:t>
            </w:r>
            <w:proofErr w:type="spellStart"/>
            <w:r w:rsidRPr="00A7054F">
              <w:rPr>
                <w:color w:val="FF0000"/>
                <w:sz w:val="24"/>
                <w:lang w:eastAsia="id-ID"/>
              </w:rPr>
              <w:t>maupun</w:t>
            </w:r>
            <w:proofErr w:type="spellEnd"/>
            <w:r w:rsidRPr="00A7054F">
              <w:rPr>
                <w:color w:val="FF0000"/>
                <w:sz w:val="24"/>
                <w:lang w:eastAsia="id-ID"/>
              </w:rPr>
              <w:t xml:space="preserve"> </w:t>
            </w:r>
            <w:proofErr w:type="spellStart"/>
            <w:r w:rsidRPr="00A7054F">
              <w:rPr>
                <w:color w:val="FF0000"/>
                <w:sz w:val="24"/>
                <w:lang w:eastAsia="id-ID"/>
              </w:rPr>
              <w:t>elektronik</w:t>
            </w:r>
            <w:proofErr w:type="spellEnd"/>
            <w:r w:rsidRPr="00A7054F">
              <w:rPr>
                <w:color w:val="FF0000"/>
                <w:sz w:val="24"/>
                <w:lang w:eastAsia="id-ID"/>
              </w:rPr>
              <w:t xml:space="preserve"> (</w:t>
            </w:r>
            <w:proofErr w:type="spellStart"/>
            <w:r w:rsidRPr="00A7054F">
              <w:rPr>
                <w:color w:val="FF0000"/>
                <w:sz w:val="24"/>
                <w:lang w:eastAsia="id-ID"/>
              </w:rPr>
              <w:t>berhubungan</w:t>
            </w:r>
            <w:proofErr w:type="spellEnd"/>
            <w:r w:rsidRPr="00A7054F">
              <w:rPr>
                <w:color w:val="FF0000"/>
                <w:sz w:val="24"/>
                <w:lang w:eastAsia="id-ID"/>
              </w:rPr>
              <w:t xml:space="preserve"> </w:t>
            </w:r>
            <w:proofErr w:type="spellStart"/>
            <w:r w:rsidRPr="00A7054F">
              <w:rPr>
                <w:color w:val="FF0000"/>
                <w:sz w:val="24"/>
                <w:lang w:eastAsia="id-ID"/>
              </w:rPr>
              <w:t>dengan</w:t>
            </w:r>
            <w:proofErr w:type="spellEnd"/>
            <w:r w:rsidRPr="00A7054F">
              <w:rPr>
                <w:color w:val="FF0000"/>
                <w:sz w:val="24"/>
                <w:lang w:eastAsia="id-ID"/>
              </w:rPr>
              <w:t xml:space="preserve"> bank)</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C-4</w:t>
            </w:r>
          </w:p>
        </w:tc>
        <w:tc>
          <w:tcPr>
            <w:tcW w:w="244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Database</w:t>
            </w:r>
          </w:p>
        </w:tc>
        <w:tc>
          <w:tcPr>
            <w:tcW w:w="5497"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 xml:space="preserve">Table data </w:t>
            </w:r>
            <w:proofErr w:type="spellStart"/>
            <w:r w:rsidRPr="00A7054F">
              <w:rPr>
                <w:color w:val="FF0000"/>
                <w:sz w:val="24"/>
                <w:lang w:eastAsia="id-ID"/>
              </w:rPr>
              <w:t>transaksi</w:t>
            </w:r>
            <w:proofErr w:type="spellEnd"/>
            <w:r w:rsidRPr="00A7054F">
              <w:rPr>
                <w:color w:val="FF0000"/>
                <w:sz w:val="24"/>
                <w:lang w:eastAsia="id-ID"/>
              </w:rPr>
              <w:t>, fuel dan employee</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C-5</w:t>
            </w:r>
          </w:p>
        </w:tc>
        <w:tc>
          <w:tcPr>
            <w:tcW w:w="244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Security</w:t>
            </w:r>
          </w:p>
        </w:tc>
        <w:tc>
          <w:tcPr>
            <w:tcW w:w="5497"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proofErr w:type="spellStart"/>
            <w:r w:rsidRPr="00A7054F">
              <w:rPr>
                <w:color w:val="FF0000"/>
                <w:sz w:val="24"/>
                <w:lang w:eastAsia="id-ID"/>
              </w:rPr>
              <w:t>Berisi</w:t>
            </w:r>
            <w:proofErr w:type="spellEnd"/>
            <w:r w:rsidRPr="00A7054F">
              <w:rPr>
                <w:color w:val="FF0000"/>
                <w:sz w:val="24"/>
                <w:lang w:eastAsia="id-ID"/>
              </w:rPr>
              <w:t xml:space="preserve"> login requirement, password requirement </w:t>
            </w:r>
            <w:proofErr w:type="spellStart"/>
            <w:r w:rsidRPr="00A7054F">
              <w:rPr>
                <w:color w:val="FF0000"/>
                <w:sz w:val="24"/>
                <w:lang w:eastAsia="id-ID"/>
              </w:rPr>
              <w:t>untuk</w:t>
            </w:r>
            <w:proofErr w:type="spellEnd"/>
            <w:r w:rsidRPr="00A7054F">
              <w:rPr>
                <w:color w:val="FF0000"/>
                <w:sz w:val="24"/>
                <w:lang w:eastAsia="id-ID"/>
              </w:rPr>
              <w:t xml:space="preserve"> employee </w:t>
            </w:r>
            <w:proofErr w:type="spellStart"/>
            <w:r w:rsidRPr="00A7054F">
              <w:rPr>
                <w:color w:val="FF0000"/>
                <w:sz w:val="24"/>
                <w:lang w:eastAsia="id-ID"/>
              </w:rPr>
              <w:t>ketika</w:t>
            </w:r>
            <w:proofErr w:type="spellEnd"/>
            <w:r w:rsidRPr="00A7054F">
              <w:rPr>
                <w:color w:val="FF0000"/>
                <w:sz w:val="24"/>
                <w:lang w:eastAsia="id-ID"/>
              </w:rPr>
              <w:t xml:space="preserve"> </w:t>
            </w:r>
            <w:proofErr w:type="spellStart"/>
            <w:r w:rsidRPr="00A7054F">
              <w:rPr>
                <w:color w:val="FF0000"/>
                <w:sz w:val="24"/>
                <w:lang w:eastAsia="id-ID"/>
              </w:rPr>
              <w:t>akan</w:t>
            </w:r>
            <w:proofErr w:type="spellEnd"/>
            <w:r w:rsidRPr="00A7054F">
              <w:rPr>
                <w:color w:val="FF0000"/>
                <w:sz w:val="24"/>
                <w:lang w:eastAsia="id-ID"/>
              </w:rPr>
              <w:t xml:space="preserve"> </w:t>
            </w:r>
            <w:proofErr w:type="spellStart"/>
            <w:r w:rsidRPr="00A7054F">
              <w:rPr>
                <w:color w:val="FF0000"/>
                <w:sz w:val="24"/>
                <w:lang w:eastAsia="id-ID"/>
              </w:rPr>
              <w:t>dilakukan</w:t>
            </w:r>
            <w:proofErr w:type="spellEnd"/>
            <w:r w:rsidRPr="00A7054F">
              <w:rPr>
                <w:color w:val="FF0000"/>
                <w:sz w:val="24"/>
                <w:lang w:eastAsia="id-ID"/>
              </w:rPr>
              <w:t xml:space="preserve"> </w:t>
            </w:r>
            <w:proofErr w:type="spellStart"/>
            <w:r w:rsidRPr="00A7054F">
              <w:rPr>
                <w:color w:val="FF0000"/>
                <w:sz w:val="24"/>
                <w:lang w:eastAsia="id-ID"/>
              </w:rPr>
              <w:t>pembayaran</w:t>
            </w:r>
            <w:proofErr w:type="spellEnd"/>
            <w:r w:rsidRPr="00A7054F">
              <w:rPr>
                <w:color w:val="FF0000"/>
                <w:sz w:val="24"/>
                <w:lang w:eastAsia="id-ID"/>
              </w:rPr>
              <w:t xml:space="preserve"> </w:t>
            </w:r>
            <w:proofErr w:type="spellStart"/>
            <w:r w:rsidRPr="00A7054F">
              <w:rPr>
                <w:color w:val="FF0000"/>
                <w:sz w:val="24"/>
                <w:lang w:eastAsia="id-ID"/>
              </w:rPr>
              <w:t>secara</w:t>
            </w:r>
            <w:proofErr w:type="spellEnd"/>
            <w:r w:rsidRPr="00A7054F">
              <w:rPr>
                <w:color w:val="FF0000"/>
                <w:sz w:val="24"/>
                <w:lang w:eastAsia="id-ID"/>
              </w:rPr>
              <w:t xml:space="preserve"> manual, </w:t>
            </w:r>
            <w:proofErr w:type="spellStart"/>
            <w:r w:rsidRPr="00A7054F">
              <w:rPr>
                <w:color w:val="FF0000"/>
                <w:sz w:val="24"/>
                <w:lang w:eastAsia="id-ID"/>
              </w:rPr>
              <w:t>serta</w:t>
            </w:r>
            <w:proofErr w:type="spellEnd"/>
            <w:r w:rsidRPr="00A7054F">
              <w:rPr>
                <w:color w:val="FF0000"/>
                <w:sz w:val="24"/>
                <w:lang w:eastAsia="id-ID"/>
              </w:rPr>
              <w:t xml:space="preserve"> </w:t>
            </w:r>
            <w:proofErr w:type="spellStart"/>
            <w:r w:rsidRPr="00A7054F">
              <w:rPr>
                <w:color w:val="FF0000"/>
                <w:sz w:val="24"/>
                <w:lang w:eastAsia="id-ID"/>
              </w:rPr>
              <w:t>menangani</w:t>
            </w:r>
            <w:proofErr w:type="spellEnd"/>
            <w:r w:rsidRPr="00A7054F">
              <w:rPr>
                <w:color w:val="FF0000"/>
                <w:sz w:val="24"/>
                <w:lang w:eastAsia="id-ID"/>
              </w:rPr>
              <w:t xml:space="preserve"> inactivity timeout </w:t>
            </w:r>
            <w:proofErr w:type="spellStart"/>
            <w:r w:rsidRPr="00A7054F">
              <w:rPr>
                <w:color w:val="FF0000"/>
                <w:sz w:val="24"/>
                <w:lang w:eastAsia="id-ID"/>
              </w:rPr>
              <w:t>ketika</w:t>
            </w:r>
            <w:proofErr w:type="spellEnd"/>
            <w:r w:rsidRPr="00A7054F">
              <w:rPr>
                <w:color w:val="FF0000"/>
                <w:sz w:val="24"/>
                <w:lang w:eastAsia="id-ID"/>
              </w:rPr>
              <w:t xml:space="preserve"> </w:t>
            </w:r>
            <w:proofErr w:type="spellStart"/>
            <w:r w:rsidRPr="00A7054F">
              <w:rPr>
                <w:color w:val="FF0000"/>
                <w:sz w:val="24"/>
                <w:lang w:eastAsia="id-ID"/>
              </w:rPr>
              <w:t>tidak</w:t>
            </w:r>
            <w:proofErr w:type="spellEnd"/>
            <w:r w:rsidRPr="00A7054F">
              <w:rPr>
                <w:color w:val="FF0000"/>
                <w:sz w:val="24"/>
                <w:lang w:eastAsia="id-ID"/>
              </w:rPr>
              <w:t xml:space="preserve"> </w:t>
            </w:r>
            <w:proofErr w:type="spellStart"/>
            <w:r w:rsidRPr="00A7054F">
              <w:rPr>
                <w:color w:val="FF0000"/>
                <w:sz w:val="24"/>
                <w:lang w:eastAsia="id-ID"/>
              </w:rPr>
              <w:t>ada</w:t>
            </w:r>
            <w:proofErr w:type="spellEnd"/>
            <w:r w:rsidRPr="00A7054F">
              <w:rPr>
                <w:color w:val="FF0000"/>
                <w:sz w:val="24"/>
                <w:lang w:eastAsia="id-ID"/>
              </w:rPr>
              <w:t xml:space="preserve"> </w:t>
            </w:r>
            <w:proofErr w:type="spellStart"/>
            <w:r w:rsidRPr="00A7054F">
              <w:rPr>
                <w:color w:val="FF0000"/>
                <w:sz w:val="24"/>
                <w:lang w:eastAsia="id-ID"/>
              </w:rPr>
              <w:t>aksi</w:t>
            </w:r>
            <w:proofErr w:type="spellEnd"/>
            <w:r w:rsidRPr="00A7054F">
              <w:rPr>
                <w:color w:val="FF0000"/>
                <w:sz w:val="24"/>
                <w:lang w:eastAsia="id-ID"/>
              </w:rPr>
              <w:t xml:space="preserve"> yang </w:t>
            </w:r>
            <w:proofErr w:type="spellStart"/>
            <w:r w:rsidRPr="00A7054F">
              <w:rPr>
                <w:color w:val="FF0000"/>
                <w:sz w:val="24"/>
                <w:lang w:eastAsia="id-ID"/>
              </w:rPr>
              <w:t>dilakukan</w:t>
            </w:r>
            <w:proofErr w:type="spellEnd"/>
            <w:r w:rsidRPr="00A7054F">
              <w:rPr>
                <w:color w:val="FF0000"/>
                <w:sz w:val="24"/>
                <w:lang w:eastAsia="id-ID"/>
              </w:rPr>
              <w:t xml:space="preserve"> </w:t>
            </w:r>
            <w:proofErr w:type="spellStart"/>
            <w:r w:rsidRPr="00A7054F">
              <w:rPr>
                <w:color w:val="FF0000"/>
                <w:sz w:val="24"/>
                <w:lang w:eastAsia="id-ID"/>
              </w:rPr>
              <w:t>selama</w:t>
            </w:r>
            <w:proofErr w:type="spellEnd"/>
            <w:r w:rsidRPr="00A7054F">
              <w:rPr>
                <w:color w:val="FF0000"/>
                <w:sz w:val="24"/>
                <w:lang w:eastAsia="id-ID"/>
              </w:rPr>
              <w:t xml:space="preserve"> </w:t>
            </w:r>
            <w:proofErr w:type="spellStart"/>
            <w:r w:rsidRPr="00A7054F">
              <w:rPr>
                <w:color w:val="FF0000"/>
                <w:sz w:val="24"/>
                <w:lang w:eastAsia="id-ID"/>
              </w:rPr>
              <w:t>jangka</w:t>
            </w:r>
            <w:proofErr w:type="spellEnd"/>
            <w:r w:rsidRPr="00A7054F">
              <w:rPr>
                <w:color w:val="FF0000"/>
                <w:sz w:val="24"/>
                <w:lang w:eastAsia="id-ID"/>
              </w:rPr>
              <w:t xml:space="preserve"> </w:t>
            </w:r>
            <w:proofErr w:type="spellStart"/>
            <w:r w:rsidRPr="00A7054F">
              <w:rPr>
                <w:color w:val="FF0000"/>
                <w:sz w:val="24"/>
                <w:lang w:eastAsia="id-ID"/>
              </w:rPr>
              <w:t>waktu</w:t>
            </w:r>
            <w:proofErr w:type="spellEnd"/>
            <w:r w:rsidRPr="00A7054F">
              <w:rPr>
                <w:color w:val="FF0000"/>
                <w:sz w:val="24"/>
                <w:lang w:eastAsia="id-ID"/>
              </w:rPr>
              <w:t xml:space="preserve"> </w:t>
            </w:r>
            <w:proofErr w:type="spellStart"/>
            <w:r w:rsidRPr="00A7054F">
              <w:rPr>
                <w:color w:val="FF0000"/>
                <w:sz w:val="24"/>
                <w:lang w:eastAsia="id-ID"/>
              </w:rPr>
              <w:t>tertentu</w:t>
            </w:r>
            <w:proofErr w:type="spellEnd"/>
            <w:r w:rsidRPr="00A7054F">
              <w:rPr>
                <w:color w:val="FF0000"/>
                <w:sz w:val="24"/>
                <w:lang w:eastAsia="id-ID"/>
              </w:rPr>
              <w:t>.</w:t>
            </w:r>
          </w:p>
        </w:tc>
      </w:tr>
    </w:tbl>
    <w:p w:rsidR="00C909FF" w:rsidRPr="00A7054F" w:rsidRDefault="00C909FF" w:rsidP="00C909FF">
      <w:pPr>
        <w:rPr>
          <w:color w:val="FF0000"/>
        </w:rPr>
      </w:pPr>
    </w:p>
    <w:p w:rsidR="006B4A72" w:rsidRPr="00A7054F" w:rsidRDefault="004817CF" w:rsidP="004817CF">
      <w:pPr>
        <w:pStyle w:val="Heading3"/>
        <w:rPr>
          <w:color w:val="FF0000"/>
          <w:lang w:val="sv-SE"/>
        </w:rPr>
      </w:pPr>
      <w:bookmarkStart w:id="22" w:name="_Toc343453105"/>
      <w:r w:rsidRPr="00A7054F">
        <w:rPr>
          <w:color w:val="FF0000"/>
          <w:lang w:val="sv-SE"/>
        </w:rPr>
        <w:t xml:space="preserve">Definisi </w:t>
      </w:r>
      <w:r w:rsidRPr="00A7054F">
        <w:rPr>
          <w:i/>
          <w:color w:val="FF0000"/>
          <w:lang w:val="sv-SE"/>
        </w:rPr>
        <w:t>Interface</w:t>
      </w:r>
      <w:bookmarkEnd w:id="22"/>
    </w:p>
    <w:p w:rsidR="00EE73B5" w:rsidRPr="00A7054F" w:rsidRDefault="00EE73B5" w:rsidP="00EE73B5">
      <w:pPr>
        <w:pStyle w:val="Caption"/>
        <w:keepNext/>
        <w:rPr>
          <w:color w:val="FF0000"/>
        </w:rPr>
      </w:pPr>
    </w:p>
    <w:p w:rsidR="00F41DF6" w:rsidRPr="00A7054F" w:rsidRDefault="00F41DF6" w:rsidP="00F41DF6">
      <w:pPr>
        <w:pStyle w:val="Caption"/>
        <w:keepNext/>
        <w:rPr>
          <w:color w:val="FF0000"/>
        </w:rPr>
      </w:pPr>
      <w:bookmarkStart w:id="23" w:name="_Toc343453136"/>
      <w:proofErr w:type="spellStart"/>
      <w:r w:rsidRPr="00A7054F">
        <w:rPr>
          <w:color w:val="FF0000"/>
        </w:rPr>
        <w:t>Tabel</w:t>
      </w:r>
      <w:proofErr w:type="spellEnd"/>
      <w:r w:rsidRPr="00A7054F">
        <w:rPr>
          <w:color w:val="FF0000"/>
        </w:rPr>
        <w:t xml:space="preserve"> </w:t>
      </w:r>
      <w:r w:rsidR="0048154D" w:rsidRPr="00A7054F">
        <w:rPr>
          <w:color w:val="FF0000"/>
        </w:rPr>
        <w:fldChar w:fldCharType="begin"/>
      </w:r>
      <w:r w:rsidRPr="00A7054F">
        <w:rPr>
          <w:color w:val="FF0000"/>
        </w:rPr>
        <w:instrText xml:space="preserve"> SEQ Tabel \* ROMAN </w:instrText>
      </w:r>
      <w:r w:rsidR="0048154D" w:rsidRPr="00A7054F">
        <w:rPr>
          <w:color w:val="FF0000"/>
        </w:rPr>
        <w:fldChar w:fldCharType="separate"/>
      </w:r>
      <w:r w:rsidR="000B2750" w:rsidRPr="00A7054F">
        <w:rPr>
          <w:noProof/>
          <w:color w:val="FF0000"/>
        </w:rPr>
        <w:t>IV</w:t>
      </w:r>
      <w:r w:rsidR="0048154D" w:rsidRPr="00A7054F">
        <w:rPr>
          <w:color w:val="FF0000"/>
        </w:rPr>
        <w:fldChar w:fldCharType="end"/>
      </w:r>
      <w:r w:rsidRPr="00A7054F">
        <w:rPr>
          <w:color w:val="FF0000"/>
        </w:rPr>
        <w:t xml:space="preserve"> Daftar </w:t>
      </w:r>
      <w:r w:rsidRPr="00A7054F">
        <w:rPr>
          <w:i/>
          <w:color w:val="FF0000"/>
        </w:rPr>
        <w:t>Interface</w:t>
      </w:r>
      <w:bookmarkEnd w:id="23"/>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901"/>
        <w:gridCol w:w="2430"/>
        <w:gridCol w:w="3510"/>
      </w:tblGrid>
      <w:tr w:rsidR="009302FC" w:rsidRPr="00A7054F" w:rsidTr="005D4885">
        <w:trPr>
          <w:tblHeader/>
        </w:trPr>
        <w:tc>
          <w:tcPr>
            <w:tcW w:w="817" w:type="dxa"/>
            <w:tcBorders>
              <w:top w:val="single" w:sz="4" w:space="0" w:color="auto"/>
              <w:left w:val="single" w:sz="4" w:space="0" w:color="auto"/>
              <w:bottom w:val="single" w:sz="4" w:space="0" w:color="auto"/>
              <w:right w:val="single" w:sz="4" w:space="0" w:color="auto"/>
            </w:tcBorders>
            <w:hideMark/>
          </w:tcPr>
          <w:p w:rsidR="009302FC" w:rsidRPr="00A7054F" w:rsidRDefault="009302FC" w:rsidP="005D4885">
            <w:pPr>
              <w:rPr>
                <w:b/>
                <w:color w:val="FF0000"/>
                <w:sz w:val="24"/>
                <w:lang w:val="en-US" w:eastAsia="id-ID"/>
              </w:rPr>
            </w:pPr>
            <w:r w:rsidRPr="00A7054F">
              <w:rPr>
                <w:b/>
                <w:color w:val="FF0000"/>
                <w:sz w:val="24"/>
                <w:lang w:val="en-US" w:eastAsia="id-ID"/>
              </w:rPr>
              <w:t>ID</w:t>
            </w:r>
          </w:p>
        </w:tc>
        <w:tc>
          <w:tcPr>
            <w:tcW w:w="1901" w:type="dxa"/>
            <w:tcBorders>
              <w:top w:val="single" w:sz="4" w:space="0" w:color="auto"/>
              <w:left w:val="single" w:sz="4" w:space="0" w:color="auto"/>
              <w:bottom w:val="single" w:sz="4" w:space="0" w:color="auto"/>
              <w:right w:val="single" w:sz="4" w:space="0" w:color="auto"/>
            </w:tcBorders>
            <w:hideMark/>
          </w:tcPr>
          <w:p w:rsidR="009302FC" w:rsidRPr="00A7054F" w:rsidRDefault="009302FC" w:rsidP="005D4885">
            <w:pPr>
              <w:rPr>
                <w:b/>
                <w:color w:val="FF0000"/>
                <w:sz w:val="24"/>
                <w:lang w:val="en-US" w:eastAsia="id-ID"/>
              </w:rPr>
            </w:pPr>
            <w:r w:rsidRPr="00A7054F">
              <w:rPr>
                <w:b/>
                <w:color w:val="FF0000"/>
                <w:sz w:val="24"/>
                <w:lang w:val="id-ID" w:eastAsia="id-ID"/>
              </w:rPr>
              <w:t xml:space="preserve">Nama </w:t>
            </w:r>
            <w:r w:rsidRPr="00A7054F">
              <w:rPr>
                <w:b/>
                <w:color w:val="FF0000"/>
                <w:sz w:val="24"/>
                <w:lang w:val="en-US" w:eastAsia="id-ID"/>
              </w:rPr>
              <w:t>Interface</w:t>
            </w:r>
          </w:p>
        </w:tc>
        <w:tc>
          <w:tcPr>
            <w:tcW w:w="243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b/>
                <w:color w:val="FF0000"/>
                <w:sz w:val="24"/>
                <w:lang w:val="en-US" w:eastAsia="id-ID"/>
              </w:rPr>
            </w:pPr>
            <w:proofErr w:type="spellStart"/>
            <w:r w:rsidRPr="00A7054F">
              <w:rPr>
                <w:b/>
                <w:color w:val="FF0000"/>
                <w:sz w:val="24"/>
                <w:lang w:val="en-US" w:eastAsia="id-ID"/>
              </w:rPr>
              <w:t>Komponen</w:t>
            </w:r>
            <w:proofErr w:type="spellEnd"/>
            <w:r w:rsidRPr="00A7054F">
              <w:rPr>
                <w:b/>
                <w:color w:val="FF0000"/>
                <w:sz w:val="24"/>
                <w:lang w:val="en-US" w:eastAsia="id-ID"/>
              </w:rPr>
              <w:t xml:space="preserve"> </w:t>
            </w:r>
            <w:proofErr w:type="spellStart"/>
            <w:r w:rsidRPr="00A7054F">
              <w:rPr>
                <w:b/>
                <w:color w:val="FF0000"/>
                <w:sz w:val="24"/>
                <w:lang w:val="en-US" w:eastAsia="id-ID"/>
              </w:rPr>
              <w:t>Penyedia</w:t>
            </w:r>
            <w:proofErr w:type="spellEnd"/>
          </w:p>
        </w:tc>
        <w:tc>
          <w:tcPr>
            <w:tcW w:w="3510" w:type="dxa"/>
            <w:tcBorders>
              <w:top w:val="single" w:sz="4" w:space="0" w:color="auto"/>
              <w:left w:val="single" w:sz="4" w:space="0" w:color="auto"/>
              <w:bottom w:val="single" w:sz="4" w:space="0" w:color="auto"/>
              <w:right w:val="single" w:sz="4" w:space="0" w:color="auto"/>
            </w:tcBorders>
            <w:hideMark/>
          </w:tcPr>
          <w:p w:rsidR="009302FC" w:rsidRPr="00A7054F" w:rsidRDefault="009302FC" w:rsidP="005D4885">
            <w:pPr>
              <w:rPr>
                <w:b/>
                <w:color w:val="FF0000"/>
                <w:sz w:val="24"/>
                <w:lang w:val="id-ID" w:eastAsia="id-ID"/>
              </w:rPr>
            </w:pPr>
            <w:r w:rsidRPr="00A7054F">
              <w:rPr>
                <w:b/>
                <w:color w:val="FF0000"/>
                <w:sz w:val="24"/>
                <w:lang w:val="id-ID" w:eastAsia="id-ID"/>
              </w:rPr>
              <w:t>Keterangan</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I-1</w:t>
            </w:r>
          </w:p>
        </w:tc>
        <w:tc>
          <w:tcPr>
            <w:tcW w:w="190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proofErr w:type="spellStart"/>
            <w:r w:rsidRPr="00A7054F">
              <w:rPr>
                <w:color w:val="FF0000"/>
                <w:sz w:val="24"/>
                <w:lang w:eastAsia="id-ID"/>
              </w:rPr>
              <w:t>Ipayment-fuelController</w:t>
            </w:r>
            <w:proofErr w:type="spellEnd"/>
          </w:p>
        </w:tc>
        <w:tc>
          <w:tcPr>
            <w:tcW w:w="243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Fuel controller</w:t>
            </w:r>
          </w:p>
        </w:tc>
        <w:tc>
          <w:tcPr>
            <w:tcW w:w="351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 xml:space="preserve">Interface </w:t>
            </w:r>
            <w:proofErr w:type="spellStart"/>
            <w:r w:rsidRPr="00A7054F">
              <w:rPr>
                <w:color w:val="FF0000"/>
                <w:sz w:val="24"/>
                <w:lang w:eastAsia="id-ID"/>
              </w:rPr>
              <w:t>untuk</w:t>
            </w:r>
            <w:proofErr w:type="spellEnd"/>
            <w:r w:rsidRPr="00A7054F">
              <w:rPr>
                <w:color w:val="FF0000"/>
                <w:sz w:val="24"/>
                <w:lang w:eastAsia="id-ID"/>
              </w:rPr>
              <w:t xml:space="preserve"> </w:t>
            </w:r>
            <w:proofErr w:type="spellStart"/>
            <w:r w:rsidRPr="00A7054F">
              <w:rPr>
                <w:color w:val="FF0000"/>
                <w:sz w:val="24"/>
                <w:lang w:eastAsia="id-ID"/>
              </w:rPr>
              <w:t>melakukan</w:t>
            </w:r>
            <w:proofErr w:type="spellEnd"/>
            <w:r w:rsidRPr="00A7054F">
              <w:rPr>
                <w:color w:val="FF0000"/>
                <w:sz w:val="24"/>
                <w:lang w:eastAsia="id-ID"/>
              </w:rPr>
              <w:t xml:space="preserve"> </w:t>
            </w:r>
            <w:proofErr w:type="spellStart"/>
            <w:r w:rsidRPr="00A7054F">
              <w:rPr>
                <w:color w:val="FF0000"/>
                <w:sz w:val="24"/>
                <w:lang w:eastAsia="id-ID"/>
              </w:rPr>
              <w:t>pengeluaran</w:t>
            </w:r>
            <w:proofErr w:type="spellEnd"/>
            <w:r w:rsidRPr="00A7054F">
              <w:rPr>
                <w:color w:val="FF0000"/>
                <w:sz w:val="24"/>
                <w:lang w:eastAsia="id-ID"/>
              </w:rPr>
              <w:t xml:space="preserve"> </w:t>
            </w:r>
            <w:proofErr w:type="spellStart"/>
            <w:r w:rsidRPr="00A7054F">
              <w:rPr>
                <w:color w:val="FF0000"/>
                <w:sz w:val="24"/>
                <w:lang w:eastAsia="id-ID"/>
              </w:rPr>
              <w:t>bensin</w:t>
            </w:r>
            <w:proofErr w:type="spellEnd"/>
            <w:r w:rsidRPr="00A7054F">
              <w:rPr>
                <w:color w:val="FF0000"/>
                <w:sz w:val="24"/>
                <w:lang w:eastAsia="id-ID"/>
              </w:rPr>
              <w:t xml:space="preserve"> </w:t>
            </w:r>
            <w:proofErr w:type="spellStart"/>
            <w:r w:rsidRPr="00A7054F">
              <w:rPr>
                <w:color w:val="FF0000"/>
                <w:sz w:val="24"/>
                <w:lang w:eastAsia="id-ID"/>
              </w:rPr>
              <w:t>sesuai</w:t>
            </w:r>
            <w:proofErr w:type="spellEnd"/>
            <w:r w:rsidRPr="00A7054F">
              <w:rPr>
                <w:color w:val="FF0000"/>
                <w:sz w:val="24"/>
                <w:lang w:eastAsia="id-ID"/>
              </w:rPr>
              <w:t xml:space="preserve"> </w:t>
            </w:r>
            <w:proofErr w:type="spellStart"/>
            <w:r w:rsidRPr="00A7054F">
              <w:rPr>
                <w:color w:val="FF0000"/>
                <w:sz w:val="24"/>
                <w:lang w:eastAsia="id-ID"/>
              </w:rPr>
              <w:t>dengan</w:t>
            </w:r>
            <w:proofErr w:type="spellEnd"/>
            <w:r w:rsidRPr="00A7054F">
              <w:rPr>
                <w:color w:val="FF0000"/>
                <w:sz w:val="24"/>
                <w:lang w:eastAsia="id-ID"/>
              </w:rPr>
              <w:t xml:space="preserve"> </w:t>
            </w:r>
            <w:proofErr w:type="spellStart"/>
            <w:r w:rsidRPr="00A7054F">
              <w:rPr>
                <w:color w:val="FF0000"/>
                <w:sz w:val="24"/>
                <w:lang w:eastAsia="id-ID"/>
              </w:rPr>
              <w:t>pembayaran</w:t>
            </w:r>
            <w:proofErr w:type="spellEnd"/>
            <w:r w:rsidRPr="00A7054F">
              <w:rPr>
                <w:color w:val="FF0000"/>
                <w:sz w:val="24"/>
                <w:lang w:eastAsia="id-ID"/>
              </w:rPr>
              <w:t xml:space="preserve"> yang </w:t>
            </w:r>
            <w:proofErr w:type="spellStart"/>
            <w:r w:rsidRPr="00A7054F">
              <w:rPr>
                <w:color w:val="FF0000"/>
                <w:sz w:val="24"/>
                <w:lang w:eastAsia="id-ID"/>
              </w:rPr>
              <w:t>dilakukan</w:t>
            </w:r>
            <w:proofErr w:type="spellEnd"/>
            <w:r w:rsidRPr="00A7054F">
              <w:rPr>
                <w:color w:val="FF0000"/>
                <w:sz w:val="24"/>
                <w:lang w:eastAsia="id-ID"/>
              </w:rPr>
              <w:t xml:space="preserve"> </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I-2</w:t>
            </w:r>
          </w:p>
        </w:tc>
        <w:tc>
          <w:tcPr>
            <w:tcW w:w="190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proofErr w:type="spellStart"/>
            <w:r w:rsidRPr="00A7054F">
              <w:rPr>
                <w:color w:val="FF0000"/>
                <w:sz w:val="24"/>
                <w:lang w:eastAsia="id-ID"/>
              </w:rPr>
              <w:t>Ipurchase</w:t>
            </w:r>
            <w:proofErr w:type="spellEnd"/>
            <w:r w:rsidRPr="00A7054F">
              <w:rPr>
                <w:color w:val="FF0000"/>
                <w:sz w:val="24"/>
                <w:lang w:eastAsia="id-ID"/>
              </w:rPr>
              <w:t>-payment</w:t>
            </w:r>
          </w:p>
        </w:tc>
        <w:tc>
          <w:tcPr>
            <w:tcW w:w="243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Purchase</w:t>
            </w:r>
          </w:p>
        </w:tc>
        <w:tc>
          <w:tcPr>
            <w:tcW w:w="351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 xml:space="preserve">Interface </w:t>
            </w:r>
            <w:proofErr w:type="spellStart"/>
            <w:r w:rsidRPr="00A7054F">
              <w:rPr>
                <w:color w:val="FF0000"/>
                <w:sz w:val="24"/>
                <w:lang w:eastAsia="id-ID"/>
              </w:rPr>
              <w:t>untuk</w:t>
            </w:r>
            <w:proofErr w:type="spellEnd"/>
            <w:r w:rsidRPr="00A7054F">
              <w:rPr>
                <w:color w:val="FF0000"/>
                <w:sz w:val="24"/>
                <w:lang w:eastAsia="id-ID"/>
              </w:rPr>
              <w:t xml:space="preserve"> </w:t>
            </w:r>
            <w:proofErr w:type="spellStart"/>
            <w:r w:rsidRPr="00A7054F">
              <w:rPr>
                <w:color w:val="FF0000"/>
                <w:sz w:val="24"/>
                <w:lang w:eastAsia="id-ID"/>
              </w:rPr>
              <w:t>melakukan</w:t>
            </w:r>
            <w:proofErr w:type="spellEnd"/>
            <w:r w:rsidRPr="00A7054F">
              <w:rPr>
                <w:color w:val="FF0000"/>
                <w:sz w:val="24"/>
                <w:lang w:eastAsia="id-ID"/>
              </w:rPr>
              <w:t xml:space="preserve"> </w:t>
            </w:r>
            <w:proofErr w:type="spellStart"/>
            <w:r w:rsidRPr="00A7054F">
              <w:rPr>
                <w:color w:val="FF0000"/>
                <w:sz w:val="24"/>
                <w:lang w:eastAsia="id-ID"/>
              </w:rPr>
              <w:t>kalkulasi</w:t>
            </w:r>
            <w:proofErr w:type="spellEnd"/>
            <w:r w:rsidRPr="00A7054F">
              <w:rPr>
                <w:color w:val="FF0000"/>
                <w:sz w:val="24"/>
                <w:lang w:eastAsia="id-ID"/>
              </w:rPr>
              <w:t xml:space="preserve"> </w:t>
            </w:r>
            <w:proofErr w:type="spellStart"/>
            <w:r w:rsidRPr="00A7054F">
              <w:rPr>
                <w:color w:val="FF0000"/>
                <w:sz w:val="24"/>
                <w:lang w:eastAsia="id-ID"/>
              </w:rPr>
              <w:t>pembayaran</w:t>
            </w:r>
            <w:proofErr w:type="spellEnd"/>
            <w:r w:rsidRPr="00A7054F">
              <w:rPr>
                <w:color w:val="FF0000"/>
                <w:sz w:val="24"/>
                <w:lang w:eastAsia="id-ID"/>
              </w:rPr>
              <w:t xml:space="preserve"> </w:t>
            </w:r>
            <w:proofErr w:type="spellStart"/>
            <w:r w:rsidRPr="00A7054F">
              <w:rPr>
                <w:color w:val="FF0000"/>
                <w:sz w:val="24"/>
                <w:lang w:eastAsia="id-ID"/>
              </w:rPr>
              <w:t>sesuai</w:t>
            </w:r>
            <w:proofErr w:type="spellEnd"/>
            <w:r w:rsidRPr="00A7054F">
              <w:rPr>
                <w:color w:val="FF0000"/>
                <w:sz w:val="24"/>
                <w:lang w:eastAsia="id-ID"/>
              </w:rPr>
              <w:t xml:space="preserve"> </w:t>
            </w:r>
            <w:proofErr w:type="spellStart"/>
            <w:r w:rsidRPr="00A7054F">
              <w:rPr>
                <w:color w:val="FF0000"/>
                <w:sz w:val="24"/>
                <w:lang w:eastAsia="id-ID"/>
              </w:rPr>
              <w:t>pembelian</w:t>
            </w:r>
            <w:proofErr w:type="spellEnd"/>
            <w:r w:rsidRPr="00A7054F">
              <w:rPr>
                <w:color w:val="FF0000"/>
                <w:sz w:val="24"/>
                <w:lang w:eastAsia="id-ID"/>
              </w:rPr>
              <w:t xml:space="preserve"> yang </w:t>
            </w:r>
            <w:proofErr w:type="spellStart"/>
            <w:r w:rsidRPr="00A7054F">
              <w:rPr>
                <w:color w:val="FF0000"/>
                <w:sz w:val="24"/>
                <w:lang w:eastAsia="id-ID"/>
              </w:rPr>
              <w:t>dilakukan</w:t>
            </w:r>
            <w:proofErr w:type="spellEnd"/>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I-3</w:t>
            </w:r>
          </w:p>
        </w:tc>
        <w:tc>
          <w:tcPr>
            <w:tcW w:w="190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proofErr w:type="spellStart"/>
            <w:r w:rsidRPr="00A7054F">
              <w:rPr>
                <w:color w:val="FF0000"/>
                <w:sz w:val="24"/>
                <w:lang w:eastAsia="id-ID"/>
              </w:rPr>
              <w:t>Idatabase-fuelcontroller</w:t>
            </w:r>
            <w:proofErr w:type="spellEnd"/>
          </w:p>
        </w:tc>
        <w:tc>
          <w:tcPr>
            <w:tcW w:w="243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 xml:space="preserve">Interface yang </w:t>
            </w:r>
            <w:proofErr w:type="spellStart"/>
            <w:r w:rsidRPr="00A7054F">
              <w:rPr>
                <w:color w:val="FF0000"/>
                <w:sz w:val="24"/>
                <w:lang w:eastAsia="id-ID"/>
              </w:rPr>
              <w:t>menyediakan</w:t>
            </w:r>
            <w:proofErr w:type="spellEnd"/>
            <w:r w:rsidRPr="00A7054F">
              <w:rPr>
                <w:color w:val="FF0000"/>
                <w:sz w:val="24"/>
                <w:lang w:eastAsia="id-ID"/>
              </w:rPr>
              <w:t xml:space="preserve"> data </w:t>
            </w:r>
            <w:proofErr w:type="spellStart"/>
            <w:r w:rsidRPr="00A7054F">
              <w:rPr>
                <w:color w:val="FF0000"/>
                <w:sz w:val="24"/>
                <w:lang w:eastAsia="id-ID"/>
              </w:rPr>
              <w:t>bahan</w:t>
            </w:r>
            <w:proofErr w:type="spellEnd"/>
            <w:r w:rsidRPr="00A7054F">
              <w:rPr>
                <w:color w:val="FF0000"/>
                <w:sz w:val="24"/>
                <w:lang w:eastAsia="id-ID"/>
              </w:rPr>
              <w:t xml:space="preserve"> </w:t>
            </w:r>
            <w:proofErr w:type="spellStart"/>
            <w:r w:rsidRPr="00A7054F">
              <w:rPr>
                <w:color w:val="FF0000"/>
                <w:sz w:val="24"/>
                <w:lang w:eastAsia="id-ID"/>
              </w:rPr>
              <w:t>bakar</w:t>
            </w:r>
            <w:proofErr w:type="spellEnd"/>
            <w:r w:rsidRPr="00A7054F">
              <w:rPr>
                <w:color w:val="FF0000"/>
                <w:sz w:val="24"/>
                <w:lang w:eastAsia="id-ID"/>
              </w:rPr>
              <w:t xml:space="preserve"> yang </w:t>
            </w:r>
            <w:proofErr w:type="spellStart"/>
            <w:r w:rsidRPr="00A7054F">
              <w:rPr>
                <w:color w:val="FF0000"/>
                <w:sz w:val="24"/>
                <w:lang w:eastAsia="id-ID"/>
              </w:rPr>
              <w:t>masih</w:t>
            </w:r>
            <w:proofErr w:type="spellEnd"/>
            <w:r w:rsidRPr="00A7054F">
              <w:rPr>
                <w:color w:val="FF0000"/>
                <w:sz w:val="24"/>
                <w:lang w:eastAsia="id-ID"/>
              </w:rPr>
              <w:t xml:space="preserve"> </w:t>
            </w:r>
            <w:proofErr w:type="spellStart"/>
            <w:r w:rsidRPr="00A7054F">
              <w:rPr>
                <w:color w:val="FF0000"/>
                <w:sz w:val="24"/>
                <w:lang w:eastAsia="id-ID"/>
              </w:rPr>
              <w:t>ada</w:t>
            </w:r>
            <w:proofErr w:type="spellEnd"/>
            <w:r w:rsidRPr="00A7054F">
              <w:rPr>
                <w:color w:val="FF0000"/>
                <w:sz w:val="24"/>
                <w:lang w:eastAsia="id-ID"/>
              </w:rPr>
              <w:t xml:space="preserve"> di </w:t>
            </w:r>
            <w:proofErr w:type="spellStart"/>
            <w:r w:rsidRPr="00A7054F">
              <w:rPr>
                <w:color w:val="FF0000"/>
                <w:sz w:val="24"/>
                <w:lang w:eastAsia="id-ID"/>
              </w:rPr>
              <w:t>dalam</w:t>
            </w:r>
            <w:proofErr w:type="spellEnd"/>
            <w:r w:rsidRPr="00A7054F">
              <w:rPr>
                <w:color w:val="FF0000"/>
                <w:sz w:val="24"/>
                <w:lang w:eastAsia="id-ID"/>
              </w:rPr>
              <w:t xml:space="preserve"> </w:t>
            </w:r>
            <w:proofErr w:type="spellStart"/>
            <w:r w:rsidRPr="00A7054F">
              <w:rPr>
                <w:color w:val="FF0000"/>
                <w:sz w:val="24"/>
                <w:lang w:eastAsia="id-ID"/>
              </w:rPr>
              <w:t>persediaan</w:t>
            </w:r>
            <w:proofErr w:type="spellEnd"/>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lastRenderedPageBreak/>
              <w:t>I-4</w:t>
            </w:r>
          </w:p>
        </w:tc>
        <w:tc>
          <w:tcPr>
            <w:tcW w:w="190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proofErr w:type="spellStart"/>
            <w:r w:rsidRPr="00A7054F">
              <w:rPr>
                <w:color w:val="FF0000"/>
                <w:sz w:val="24"/>
                <w:lang w:eastAsia="id-ID"/>
              </w:rPr>
              <w:t>Ipurchase</w:t>
            </w:r>
            <w:proofErr w:type="spellEnd"/>
            <w:r w:rsidRPr="00A7054F">
              <w:rPr>
                <w:color w:val="FF0000"/>
                <w:sz w:val="24"/>
                <w:lang w:eastAsia="id-ID"/>
              </w:rPr>
              <w:t>-database</w:t>
            </w:r>
          </w:p>
        </w:tc>
        <w:tc>
          <w:tcPr>
            <w:tcW w:w="243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 xml:space="preserve">Interface </w:t>
            </w:r>
            <w:proofErr w:type="spellStart"/>
            <w:r w:rsidRPr="00A7054F">
              <w:rPr>
                <w:color w:val="FF0000"/>
                <w:sz w:val="24"/>
                <w:lang w:eastAsia="id-ID"/>
              </w:rPr>
              <w:t>untuk</w:t>
            </w:r>
            <w:proofErr w:type="spellEnd"/>
            <w:r w:rsidRPr="00A7054F">
              <w:rPr>
                <w:color w:val="FF0000"/>
                <w:sz w:val="24"/>
                <w:lang w:eastAsia="id-ID"/>
              </w:rPr>
              <w:t xml:space="preserve"> </w:t>
            </w:r>
            <w:proofErr w:type="spellStart"/>
            <w:r w:rsidRPr="00A7054F">
              <w:rPr>
                <w:color w:val="FF0000"/>
                <w:sz w:val="24"/>
                <w:lang w:eastAsia="id-ID"/>
              </w:rPr>
              <w:t>melakukan</w:t>
            </w:r>
            <w:proofErr w:type="spellEnd"/>
            <w:r w:rsidRPr="00A7054F">
              <w:rPr>
                <w:color w:val="FF0000"/>
                <w:sz w:val="24"/>
                <w:lang w:eastAsia="id-ID"/>
              </w:rPr>
              <w:t xml:space="preserve"> </w:t>
            </w:r>
            <w:proofErr w:type="spellStart"/>
            <w:r w:rsidRPr="00A7054F">
              <w:rPr>
                <w:color w:val="FF0000"/>
                <w:sz w:val="24"/>
                <w:lang w:eastAsia="id-ID"/>
              </w:rPr>
              <w:t>penyimpanan</w:t>
            </w:r>
            <w:proofErr w:type="spellEnd"/>
            <w:r w:rsidRPr="00A7054F">
              <w:rPr>
                <w:color w:val="FF0000"/>
                <w:sz w:val="24"/>
                <w:lang w:eastAsia="id-ID"/>
              </w:rPr>
              <w:t xml:space="preserve"> data </w:t>
            </w:r>
            <w:proofErr w:type="spellStart"/>
            <w:r w:rsidRPr="00A7054F">
              <w:rPr>
                <w:color w:val="FF0000"/>
                <w:sz w:val="24"/>
                <w:lang w:eastAsia="id-ID"/>
              </w:rPr>
              <w:t>transaksi</w:t>
            </w:r>
            <w:proofErr w:type="spellEnd"/>
            <w:r w:rsidRPr="00A7054F">
              <w:rPr>
                <w:color w:val="FF0000"/>
                <w:sz w:val="24"/>
                <w:lang w:eastAsia="id-ID"/>
              </w:rPr>
              <w:t xml:space="preserve"> </w:t>
            </w:r>
            <w:proofErr w:type="spellStart"/>
            <w:r w:rsidRPr="00A7054F">
              <w:rPr>
                <w:color w:val="FF0000"/>
                <w:sz w:val="24"/>
                <w:lang w:eastAsia="id-ID"/>
              </w:rPr>
              <w:t>pembelian</w:t>
            </w:r>
            <w:proofErr w:type="spellEnd"/>
            <w:r w:rsidRPr="00A7054F">
              <w:rPr>
                <w:color w:val="FF0000"/>
                <w:sz w:val="24"/>
                <w:lang w:eastAsia="id-ID"/>
              </w:rPr>
              <w:t xml:space="preserve"> </w:t>
            </w:r>
            <w:proofErr w:type="spellStart"/>
            <w:r w:rsidRPr="00A7054F">
              <w:rPr>
                <w:color w:val="FF0000"/>
                <w:sz w:val="24"/>
                <w:lang w:eastAsia="id-ID"/>
              </w:rPr>
              <w:t>ke</w:t>
            </w:r>
            <w:proofErr w:type="spellEnd"/>
            <w:r w:rsidRPr="00A7054F">
              <w:rPr>
                <w:color w:val="FF0000"/>
                <w:sz w:val="24"/>
                <w:lang w:eastAsia="id-ID"/>
              </w:rPr>
              <w:t xml:space="preserve"> </w:t>
            </w:r>
            <w:proofErr w:type="spellStart"/>
            <w:r w:rsidRPr="00A7054F">
              <w:rPr>
                <w:color w:val="FF0000"/>
                <w:sz w:val="24"/>
                <w:lang w:eastAsia="id-ID"/>
              </w:rPr>
              <w:t>dalam</w:t>
            </w:r>
            <w:proofErr w:type="spellEnd"/>
            <w:r w:rsidRPr="00A7054F">
              <w:rPr>
                <w:color w:val="FF0000"/>
                <w:sz w:val="24"/>
                <w:lang w:eastAsia="id-ID"/>
              </w:rPr>
              <w:t xml:space="preserve"> </w:t>
            </w:r>
            <w:proofErr w:type="spellStart"/>
            <w:r w:rsidRPr="00A7054F">
              <w:rPr>
                <w:color w:val="FF0000"/>
                <w:sz w:val="24"/>
                <w:lang w:eastAsia="id-ID"/>
              </w:rPr>
              <w:t>basisdata</w:t>
            </w:r>
            <w:proofErr w:type="spellEnd"/>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I-5</w:t>
            </w:r>
          </w:p>
        </w:tc>
        <w:tc>
          <w:tcPr>
            <w:tcW w:w="190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proofErr w:type="spellStart"/>
            <w:r w:rsidRPr="00A7054F">
              <w:rPr>
                <w:color w:val="FF0000"/>
                <w:sz w:val="24"/>
                <w:lang w:eastAsia="id-ID"/>
              </w:rPr>
              <w:t>Ipayment</w:t>
            </w:r>
            <w:proofErr w:type="spellEnd"/>
            <w:r w:rsidRPr="00A7054F">
              <w:rPr>
                <w:color w:val="FF0000"/>
                <w:sz w:val="24"/>
                <w:lang w:eastAsia="id-ID"/>
              </w:rPr>
              <w:t>-database</w:t>
            </w:r>
          </w:p>
        </w:tc>
        <w:tc>
          <w:tcPr>
            <w:tcW w:w="243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 xml:space="preserve">Interface </w:t>
            </w:r>
            <w:proofErr w:type="spellStart"/>
            <w:r w:rsidRPr="00A7054F">
              <w:rPr>
                <w:color w:val="FF0000"/>
                <w:sz w:val="24"/>
                <w:lang w:eastAsia="id-ID"/>
              </w:rPr>
              <w:t>untuk</w:t>
            </w:r>
            <w:proofErr w:type="spellEnd"/>
            <w:r w:rsidRPr="00A7054F">
              <w:rPr>
                <w:color w:val="FF0000"/>
                <w:sz w:val="24"/>
                <w:lang w:eastAsia="id-ID"/>
              </w:rPr>
              <w:t xml:space="preserve"> </w:t>
            </w:r>
            <w:proofErr w:type="spellStart"/>
            <w:r w:rsidRPr="00A7054F">
              <w:rPr>
                <w:color w:val="FF0000"/>
                <w:sz w:val="24"/>
                <w:lang w:eastAsia="id-ID"/>
              </w:rPr>
              <w:t>melakukan</w:t>
            </w:r>
            <w:proofErr w:type="spellEnd"/>
            <w:r w:rsidRPr="00A7054F">
              <w:rPr>
                <w:color w:val="FF0000"/>
                <w:sz w:val="24"/>
                <w:lang w:eastAsia="id-ID"/>
              </w:rPr>
              <w:t xml:space="preserve"> </w:t>
            </w:r>
            <w:proofErr w:type="spellStart"/>
            <w:r w:rsidRPr="00A7054F">
              <w:rPr>
                <w:color w:val="FF0000"/>
                <w:sz w:val="24"/>
                <w:lang w:eastAsia="id-ID"/>
              </w:rPr>
              <w:t>penyimpanan</w:t>
            </w:r>
            <w:proofErr w:type="spellEnd"/>
            <w:r w:rsidRPr="00A7054F">
              <w:rPr>
                <w:color w:val="FF0000"/>
                <w:sz w:val="24"/>
                <w:lang w:eastAsia="id-ID"/>
              </w:rPr>
              <w:t xml:space="preserve"> data </w:t>
            </w:r>
            <w:proofErr w:type="spellStart"/>
            <w:r w:rsidRPr="00A7054F">
              <w:rPr>
                <w:color w:val="FF0000"/>
                <w:sz w:val="24"/>
                <w:lang w:eastAsia="id-ID"/>
              </w:rPr>
              <w:t>pembayaran</w:t>
            </w:r>
            <w:proofErr w:type="spellEnd"/>
            <w:r w:rsidRPr="00A7054F">
              <w:rPr>
                <w:color w:val="FF0000"/>
                <w:sz w:val="24"/>
                <w:lang w:eastAsia="id-ID"/>
              </w:rPr>
              <w:t xml:space="preserve"> </w:t>
            </w:r>
            <w:proofErr w:type="spellStart"/>
            <w:r w:rsidRPr="00A7054F">
              <w:rPr>
                <w:color w:val="FF0000"/>
                <w:sz w:val="24"/>
                <w:lang w:eastAsia="id-ID"/>
              </w:rPr>
              <w:t>ke</w:t>
            </w:r>
            <w:proofErr w:type="spellEnd"/>
            <w:r w:rsidRPr="00A7054F">
              <w:rPr>
                <w:color w:val="FF0000"/>
                <w:sz w:val="24"/>
                <w:lang w:eastAsia="id-ID"/>
              </w:rPr>
              <w:t xml:space="preserve"> </w:t>
            </w:r>
            <w:proofErr w:type="spellStart"/>
            <w:r w:rsidRPr="00A7054F">
              <w:rPr>
                <w:color w:val="FF0000"/>
                <w:sz w:val="24"/>
                <w:lang w:eastAsia="id-ID"/>
              </w:rPr>
              <w:t>dalam</w:t>
            </w:r>
            <w:proofErr w:type="spellEnd"/>
            <w:r w:rsidRPr="00A7054F">
              <w:rPr>
                <w:color w:val="FF0000"/>
                <w:sz w:val="24"/>
                <w:lang w:eastAsia="id-ID"/>
              </w:rPr>
              <w:t xml:space="preserve"> </w:t>
            </w:r>
            <w:proofErr w:type="spellStart"/>
            <w:r w:rsidRPr="00A7054F">
              <w:rPr>
                <w:color w:val="FF0000"/>
                <w:sz w:val="24"/>
                <w:lang w:eastAsia="id-ID"/>
              </w:rPr>
              <w:t>basisdata</w:t>
            </w:r>
            <w:proofErr w:type="spellEnd"/>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I-6</w:t>
            </w:r>
          </w:p>
        </w:tc>
        <w:tc>
          <w:tcPr>
            <w:tcW w:w="190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proofErr w:type="spellStart"/>
            <w:r w:rsidRPr="00A7054F">
              <w:rPr>
                <w:color w:val="FF0000"/>
                <w:sz w:val="24"/>
                <w:lang w:eastAsia="id-ID"/>
              </w:rPr>
              <w:t>Ireport</w:t>
            </w:r>
            <w:proofErr w:type="spellEnd"/>
            <w:r w:rsidRPr="00A7054F">
              <w:rPr>
                <w:color w:val="FF0000"/>
                <w:sz w:val="24"/>
                <w:lang w:eastAsia="id-ID"/>
              </w:rPr>
              <w:t>-database</w:t>
            </w:r>
          </w:p>
        </w:tc>
        <w:tc>
          <w:tcPr>
            <w:tcW w:w="243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 xml:space="preserve">Interface </w:t>
            </w:r>
            <w:proofErr w:type="spellStart"/>
            <w:r w:rsidRPr="00A7054F">
              <w:rPr>
                <w:color w:val="FF0000"/>
                <w:sz w:val="24"/>
                <w:lang w:eastAsia="id-ID"/>
              </w:rPr>
              <w:t>untuk</w:t>
            </w:r>
            <w:proofErr w:type="spellEnd"/>
            <w:r w:rsidRPr="00A7054F">
              <w:rPr>
                <w:color w:val="FF0000"/>
                <w:sz w:val="24"/>
                <w:lang w:eastAsia="id-ID"/>
              </w:rPr>
              <w:t xml:space="preserve"> </w:t>
            </w:r>
            <w:proofErr w:type="spellStart"/>
            <w:r w:rsidRPr="00A7054F">
              <w:rPr>
                <w:color w:val="FF0000"/>
                <w:sz w:val="24"/>
                <w:lang w:eastAsia="id-ID"/>
              </w:rPr>
              <w:t>melakukan</w:t>
            </w:r>
            <w:proofErr w:type="spellEnd"/>
            <w:r w:rsidRPr="00A7054F">
              <w:rPr>
                <w:color w:val="FF0000"/>
                <w:sz w:val="24"/>
                <w:lang w:eastAsia="id-ID"/>
              </w:rPr>
              <w:t xml:space="preserve"> reporting </w:t>
            </w:r>
            <w:proofErr w:type="spellStart"/>
            <w:r w:rsidRPr="00A7054F">
              <w:rPr>
                <w:color w:val="FF0000"/>
                <w:sz w:val="24"/>
                <w:lang w:eastAsia="id-ID"/>
              </w:rPr>
              <w:t>dari</w:t>
            </w:r>
            <w:proofErr w:type="spellEnd"/>
            <w:r w:rsidRPr="00A7054F">
              <w:rPr>
                <w:color w:val="FF0000"/>
                <w:sz w:val="24"/>
                <w:lang w:eastAsia="id-ID"/>
              </w:rPr>
              <w:t xml:space="preserve"> </w:t>
            </w:r>
            <w:proofErr w:type="spellStart"/>
            <w:r w:rsidRPr="00A7054F">
              <w:rPr>
                <w:color w:val="FF0000"/>
                <w:sz w:val="24"/>
                <w:lang w:eastAsia="id-ID"/>
              </w:rPr>
              <w:t>basisdata</w:t>
            </w:r>
            <w:proofErr w:type="spellEnd"/>
          </w:p>
        </w:tc>
      </w:tr>
    </w:tbl>
    <w:p w:rsidR="00DE1E69" w:rsidRPr="00A7054F" w:rsidRDefault="00DE1E69">
      <w:pPr>
        <w:rPr>
          <w:color w:val="FF0000"/>
        </w:rPr>
      </w:pPr>
    </w:p>
    <w:p w:rsidR="00DE1E69" w:rsidRPr="00056E25" w:rsidRDefault="00DE1E69">
      <w:pPr>
        <w:pStyle w:val="BodyText"/>
        <w:spacing w:before="0" w:after="0"/>
      </w:pPr>
    </w:p>
    <w:p w:rsidR="00DE1E69" w:rsidRPr="00056E25" w:rsidRDefault="000F0E56">
      <w:pPr>
        <w:pStyle w:val="Heading1"/>
      </w:pPr>
      <w:r w:rsidRPr="00056E25">
        <w:br w:type="page"/>
      </w:r>
      <w:bookmarkStart w:id="24" w:name="_Toc343453106"/>
      <w:proofErr w:type="spellStart"/>
      <w:r w:rsidR="00C17338" w:rsidRPr="00056E25">
        <w:lastRenderedPageBreak/>
        <w:t>Perancangan</w:t>
      </w:r>
      <w:proofErr w:type="spellEnd"/>
      <w:r w:rsidR="00C17338" w:rsidRPr="00056E25">
        <w:t xml:space="preserve"> </w:t>
      </w:r>
      <w:proofErr w:type="spellStart"/>
      <w:r w:rsidR="00C17338" w:rsidRPr="00056E25">
        <w:t>Sistem</w:t>
      </w:r>
      <w:bookmarkEnd w:id="24"/>
      <w:proofErr w:type="spellEnd"/>
      <w:r w:rsidR="00262973" w:rsidRPr="00056E25">
        <w:t xml:space="preserve"> </w:t>
      </w:r>
    </w:p>
    <w:p w:rsidR="00DE1E69" w:rsidRPr="00056E25" w:rsidRDefault="00A4119E">
      <w:pPr>
        <w:pStyle w:val="Heading2"/>
      </w:pPr>
      <w:bookmarkStart w:id="25" w:name="_Toc343453107"/>
      <w:r w:rsidRPr="00056E25">
        <w:t>Platform Specific Model (PSM)</w:t>
      </w:r>
      <w:bookmarkEnd w:id="25"/>
    </w:p>
    <w:p w:rsidR="00DE1E69" w:rsidRPr="00056E25" w:rsidRDefault="00393BAA">
      <w:pPr>
        <w:pStyle w:val="Heading3"/>
      </w:pPr>
      <w:bookmarkStart w:id="26" w:name="_Toc343453108"/>
      <w:r w:rsidRPr="00056E25">
        <w:t>Diagram Kelas</w:t>
      </w:r>
      <w:bookmarkEnd w:id="26"/>
    </w:p>
    <w:p w:rsidR="008E6619" w:rsidRPr="00056E25" w:rsidRDefault="00BE6A03" w:rsidP="00BE6A03">
      <w:pPr>
        <w:pStyle w:val="guide"/>
        <w:tabs>
          <w:tab w:val="left" w:pos="3083"/>
        </w:tabs>
      </w:pPr>
      <w:r>
        <w:tab/>
      </w:r>
      <w:r w:rsidR="008201FF">
        <w:rPr>
          <w:noProof/>
          <w:lang w:val="en-US"/>
        </w:rPr>
        <w:drawing>
          <wp:inline distT="0" distB="0" distL="0" distR="0" wp14:anchorId="3039F559" wp14:editId="3A861DD7">
            <wp:extent cx="5760720" cy="53263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5326380"/>
                    </a:xfrm>
                    <a:prstGeom prst="rect">
                      <a:avLst/>
                    </a:prstGeom>
                  </pic:spPr>
                </pic:pic>
              </a:graphicData>
            </a:graphic>
          </wp:inline>
        </w:drawing>
      </w:r>
    </w:p>
    <w:p w:rsidR="00494D6A" w:rsidRPr="00056E25" w:rsidRDefault="00494D6A" w:rsidP="00494D6A">
      <w:pPr>
        <w:pStyle w:val="Caption"/>
        <w:jc w:val="center"/>
        <w:rPr>
          <w:i/>
        </w:rPr>
      </w:pPr>
      <w:bookmarkStart w:id="27" w:name="_Toc343453154"/>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w:t>
      </w:r>
      <w:r w:rsidR="0048154D" w:rsidRPr="00056E25">
        <w:rPr>
          <w:noProof/>
        </w:rPr>
        <w:fldChar w:fldCharType="end"/>
      </w:r>
      <w:r w:rsidRPr="00056E25">
        <w:t xml:space="preserve"> Diagram Kelas</w:t>
      </w:r>
      <w:bookmarkEnd w:id="27"/>
    </w:p>
    <w:p w:rsidR="00494D6A" w:rsidRPr="00056E25" w:rsidRDefault="00494D6A">
      <w:pPr>
        <w:pStyle w:val="guide"/>
      </w:pPr>
    </w:p>
    <w:p w:rsidR="00D82B5A" w:rsidRPr="00A7054F" w:rsidRDefault="00D82B5A" w:rsidP="00D82B5A">
      <w:pPr>
        <w:pStyle w:val="Caption"/>
        <w:keepNext/>
        <w:rPr>
          <w:color w:val="FF0000"/>
        </w:rPr>
      </w:pPr>
    </w:p>
    <w:p w:rsidR="00551E56" w:rsidRPr="00A7054F" w:rsidRDefault="00551E56" w:rsidP="00551E56">
      <w:pPr>
        <w:pStyle w:val="Caption"/>
        <w:keepNext/>
        <w:rPr>
          <w:color w:val="FF0000"/>
        </w:rPr>
      </w:pPr>
      <w:bookmarkStart w:id="28" w:name="_Toc343453137"/>
      <w:proofErr w:type="spellStart"/>
      <w:r w:rsidRPr="00A7054F">
        <w:rPr>
          <w:color w:val="FF0000"/>
        </w:rPr>
        <w:t>Tabel</w:t>
      </w:r>
      <w:proofErr w:type="spellEnd"/>
      <w:r w:rsidRPr="00A7054F">
        <w:rPr>
          <w:color w:val="FF0000"/>
        </w:rPr>
        <w:t xml:space="preserve"> </w:t>
      </w:r>
      <w:r w:rsidR="0048154D" w:rsidRPr="00A7054F">
        <w:rPr>
          <w:color w:val="FF0000"/>
        </w:rPr>
        <w:fldChar w:fldCharType="begin"/>
      </w:r>
      <w:r w:rsidRPr="00A7054F">
        <w:rPr>
          <w:color w:val="FF0000"/>
        </w:rPr>
        <w:instrText xml:space="preserve"> SEQ Tabel \* ROMAN </w:instrText>
      </w:r>
      <w:r w:rsidR="0048154D" w:rsidRPr="00A7054F">
        <w:rPr>
          <w:color w:val="FF0000"/>
        </w:rPr>
        <w:fldChar w:fldCharType="separate"/>
      </w:r>
      <w:r w:rsidR="000B2750" w:rsidRPr="00A7054F">
        <w:rPr>
          <w:noProof/>
          <w:color w:val="FF0000"/>
        </w:rPr>
        <w:t>V</w:t>
      </w:r>
      <w:r w:rsidR="0048154D" w:rsidRPr="00A7054F">
        <w:rPr>
          <w:color w:val="FF0000"/>
        </w:rPr>
        <w:fldChar w:fldCharType="end"/>
      </w:r>
      <w:r w:rsidRPr="00A7054F">
        <w:rPr>
          <w:color w:val="FF0000"/>
        </w:rPr>
        <w:t xml:space="preserve"> Daftar Kelas</w:t>
      </w:r>
      <w:bookmarkEnd w:id="28"/>
    </w:p>
    <w:tbl>
      <w:tblPr>
        <w:tblW w:w="9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376"/>
        <w:gridCol w:w="2430"/>
        <w:gridCol w:w="3510"/>
      </w:tblGrid>
      <w:tr w:rsidR="00C909FF" w:rsidRPr="00A7054F" w:rsidTr="004A1202">
        <w:trPr>
          <w:tblHeader/>
        </w:trPr>
        <w:tc>
          <w:tcPr>
            <w:tcW w:w="81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b/>
                <w:color w:val="FF0000"/>
                <w:sz w:val="24"/>
                <w:lang w:val="en-US" w:eastAsia="id-ID"/>
              </w:rPr>
            </w:pPr>
            <w:r w:rsidRPr="00A7054F">
              <w:rPr>
                <w:b/>
                <w:color w:val="FF0000"/>
                <w:sz w:val="24"/>
                <w:lang w:val="en-US" w:eastAsia="id-ID"/>
              </w:rPr>
              <w:t>ID</w:t>
            </w:r>
          </w:p>
        </w:tc>
        <w:tc>
          <w:tcPr>
            <w:tcW w:w="2376"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b/>
                <w:color w:val="FF0000"/>
                <w:sz w:val="24"/>
                <w:lang w:val="en-US" w:eastAsia="id-ID"/>
              </w:rPr>
            </w:pPr>
            <w:r w:rsidRPr="00A7054F">
              <w:rPr>
                <w:b/>
                <w:color w:val="FF0000"/>
                <w:sz w:val="24"/>
                <w:lang w:val="id-ID" w:eastAsia="id-ID"/>
              </w:rPr>
              <w:t xml:space="preserve">Nama </w:t>
            </w:r>
            <w:r w:rsidRPr="00A7054F">
              <w:rPr>
                <w:b/>
                <w:color w:val="FF0000"/>
                <w:sz w:val="24"/>
                <w:lang w:val="en-US" w:eastAsia="id-ID"/>
              </w:rPr>
              <w:t>Kelas</w:t>
            </w:r>
          </w:p>
        </w:tc>
        <w:tc>
          <w:tcPr>
            <w:tcW w:w="243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b/>
                <w:color w:val="FF0000"/>
                <w:sz w:val="24"/>
                <w:lang w:val="en-US" w:eastAsia="id-ID"/>
              </w:rPr>
            </w:pPr>
            <w:proofErr w:type="spellStart"/>
            <w:r w:rsidRPr="00A7054F">
              <w:rPr>
                <w:b/>
                <w:color w:val="FF0000"/>
                <w:sz w:val="24"/>
                <w:lang w:val="en-US" w:eastAsia="id-ID"/>
              </w:rPr>
              <w:t>Komponen</w:t>
            </w:r>
            <w:proofErr w:type="spellEnd"/>
            <w:r w:rsidRPr="00A7054F">
              <w:rPr>
                <w:b/>
                <w:color w:val="FF0000"/>
                <w:sz w:val="24"/>
                <w:lang w:val="en-US" w:eastAsia="id-ID"/>
              </w:rPr>
              <w:t xml:space="preserve"> </w:t>
            </w:r>
            <w:proofErr w:type="spellStart"/>
            <w:r w:rsidRPr="00A7054F">
              <w:rPr>
                <w:b/>
                <w:color w:val="FF0000"/>
                <w:sz w:val="24"/>
                <w:lang w:val="en-US" w:eastAsia="id-ID"/>
              </w:rPr>
              <w:t>Asal</w:t>
            </w:r>
            <w:proofErr w:type="spellEnd"/>
          </w:p>
        </w:tc>
        <w:tc>
          <w:tcPr>
            <w:tcW w:w="351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b/>
                <w:color w:val="FF0000"/>
                <w:sz w:val="24"/>
                <w:lang w:val="id-ID" w:eastAsia="id-ID"/>
              </w:rPr>
            </w:pPr>
            <w:r w:rsidRPr="00A7054F">
              <w:rPr>
                <w:b/>
                <w:color w:val="FF0000"/>
                <w:sz w:val="24"/>
                <w:lang w:val="id-ID" w:eastAsia="id-ID"/>
              </w:rPr>
              <w:t>Keterangan</w:t>
            </w:r>
          </w:p>
        </w:tc>
      </w:tr>
      <w:tr w:rsidR="00C909FF" w:rsidRPr="00A7054F" w:rsidTr="004A1202">
        <w:tc>
          <w:tcPr>
            <w:tcW w:w="817" w:type="dxa"/>
            <w:tcBorders>
              <w:top w:val="single" w:sz="4" w:space="0" w:color="auto"/>
              <w:left w:val="single" w:sz="4" w:space="0" w:color="auto"/>
              <w:bottom w:val="single" w:sz="4" w:space="0" w:color="auto"/>
              <w:right w:val="single" w:sz="4" w:space="0" w:color="auto"/>
            </w:tcBorders>
          </w:tcPr>
          <w:p w:rsidR="00C909FF" w:rsidRPr="00A7054F" w:rsidRDefault="001572B7" w:rsidP="004A1202">
            <w:pPr>
              <w:rPr>
                <w:color w:val="FF0000"/>
                <w:sz w:val="24"/>
                <w:lang w:eastAsia="id-ID"/>
              </w:rPr>
            </w:pPr>
            <w:r w:rsidRPr="00A7054F">
              <w:rPr>
                <w:color w:val="FF0000"/>
                <w:sz w:val="24"/>
                <w:lang w:eastAsia="id-ID"/>
              </w:rPr>
              <w:t>CL-</w:t>
            </w:r>
            <w:r w:rsidR="00C909FF" w:rsidRPr="00A7054F">
              <w:rPr>
                <w:color w:val="FF0000"/>
                <w:sz w:val="24"/>
                <w:lang w:eastAsia="id-ID"/>
              </w:rPr>
              <w:t>1</w:t>
            </w:r>
          </w:p>
        </w:tc>
        <w:tc>
          <w:tcPr>
            <w:tcW w:w="2376"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proofErr w:type="spellStart"/>
            <w:r w:rsidRPr="00A7054F">
              <w:rPr>
                <w:color w:val="FF0000"/>
                <w:sz w:val="24"/>
                <w:lang w:eastAsia="id-ID"/>
              </w:rPr>
              <w:t>purchaseForm</w:t>
            </w:r>
            <w:proofErr w:type="spellEnd"/>
          </w:p>
        </w:tc>
        <w:tc>
          <w:tcPr>
            <w:tcW w:w="2430" w:type="dxa"/>
            <w:tcBorders>
              <w:top w:val="single" w:sz="4" w:space="0" w:color="auto"/>
              <w:left w:val="single" w:sz="4" w:space="0" w:color="auto"/>
              <w:bottom w:val="single" w:sz="4" w:space="0" w:color="auto"/>
              <w:right w:val="single" w:sz="4" w:space="0" w:color="auto"/>
            </w:tcBorders>
          </w:tcPr>
          <w:p w:rsidR="00C909FF" w:rsidRPr="00A7054F" w:rsidRDefault="004B0019" w:rsidP="004A1202">
            <w:pPr>
              <w:rPr>
                <w:color w:val="FF0000"/>
                <w:sz w:val="24"/>
                <w:szCs w:val="24"/>
                <w:lang w:eastAsia="id-ID"/>
              </w:rPr>
            </w:pPr>
            <w:r w:rsidRPr="00A7054F">
              <w:rPr>
                <w:color w:val="FF0000"/>
                <w:sz w:val="24"/>
                <w:szCs w:val="24"/>
                <w:lang w:eastAsia="id-ID"/>
              </w:rPr>
              <w:t>P</w:t>
            </w:r>
            <w:r w:rsidR="009302FC" w:rsidRPr="00A7054F">
              <w:rPr>
                <w:color w:val="FF0000"/>
                <w:sz w:val="24"/>
                <w:szCs w:val="24"/>
                <w:lang w:eastAsia="id-ID"/>
              </w:rPr>
              <w:t>urchase</w:t>
            </w:r>
          </w:p>
        </w:tc>
        <w:tc>
          <w:tcPr>
            <w:tcW w:w="351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val="id-ID" w:eastAsia="id-ID"/>
              </w:rPr>
            </w:pPr>
            <w:r w:rsidRPr="00A7054F">
              <w:rPr>
                <w:color w:val="FF0000"/>
                <w:sz w:val="24"/>
                <w:lang w:val="id-ID" w:eastAsia="id-ID"/>
              </w:rPr>
              <w:t>Kelas untuk menampilkan form pilihan jenis BBM dan form jumlah pembelian (dalam satuan volume atau  nominal pembayaran)</w:t>
            </w:r>
          </w:p>
        </w:tc>
      </w:tr>
      <w:tr w:rsidR="00C909FF" w:rsidRPr="00A7054F" w:rsidTr="004A1202">
        <w:tc>
          <w:tcPr>
            <w:tcW w:w="817" w:type="dxa"/>
            <w:tcBorders>
              <w:top w:val="single" w:sz="4" w:space="0" w:color="auto"/>
              <w:left w:val="single" w:sz="4" w:space="0" w:color="auto"/>
              <w:bottom w:val="single" w:sz="4" w:space="0" w:color="auto"/>
              <w:right w:val="single" w:sz="4" w:space="0" w:color="auto"/>
            </w:tcBorders>
          </w:tcPr>
          <w:p w:rsidR="00C909FF" w:rsidRPr="00A7054F" w:rsidRDefault="001572B7" w:rsidP="004A1202">
            <w:pPr>
              <w:rPr>
                <w:color w:val="FF0000"/>
                <w:sz w:val="24"/>
                <w:lang w:eastAsia="id-ID"/>
              </w:rPr>
            </w:pPr>
            <w:r w:rsidRPr="00A7054F">
              <w:rPr>
                <w:color w:val="FF0000"/>
                <w:sz w:val="24"/>
                <w:lang w:eastAsia="id-ID"/>
              </w:rPr>
              <w:t>CL-</w:t>
            </w:r>
            <w:r w:rsidR="00C909FF" w:rsidRPr="00A7054F">
              <w:rPr>
                <w:color w:val="FF0000"/>
                <w:sz w:val="24"/>
                <w:lang w:eastAsia="id-ID"/>
              </w:rPr>
              <w:t>2</w:t>
            </w:r>
          </w:p>
        </w:tc>
        <w:tc>
          <w:tcPr>
            <w:tcW w:w="2376"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proofErr w:type="spellStart"/>
            <w:r w:rsidRPr="00A7054F">
              <w:rPr>
                <w:color w:val="FF0000"/>
                <w:sz w:val="24"/>
                <w:lang w:eastAsia="id-ID"/>
              </w:rPr>
              <w:t>purchaseController</w:t>
            </w:r>
            <w:proofErr w:type="spellEnd"/>
          </w:p>
        </w:tc>
        <w:tc>
          <w:tcPr>
            <w:tcW w:w="2430" w:type="dxa"/>
            <w:tcBorders>
              <w:top w:val="single" w:sz="4" w:space="0" w:color="auto"/>
              <w:left w:val="single" w:sz="4" w:space="0" w:color="auto"/>
              <w:bottom w:val="single" w:sz="4" w:space="0" w:color="auto"/>
              <w:right w:val="single" w:sz="4" w:space="0" w:color="auto"/>
            </w:tcBorders>
          </w:tcPr>
          <w:p w:rsidR="00C909FF" w:rsidRPr="00A7054F" w:rsidRDefault="004B0019" w:rsidP="004A1202">
            <w:pPr>
              <w:rPr>
                <w:color w:val="FF0000"/>
                <w:sz w:val="24"/>
                <w:szCs w:val="24"/>
                <w:lang w:eastAsia="id-ID"/>
              </w:rPr>
            </w:pPr>
            <w:r w:rsidRPr="00A7054F">
              <w:rPr>
                <w:color w:val="FF0000"/>
                <w:sz w:val="24"/>
                <w:szCs w:val="24"/>
                <w:lang w:eastAsia="id-ID"/>
              </w:rPr>
              <w:t>P</w:t>
            </w:r>
            <w:r w:rsidR="009302FC" w:rsidRPr="00A7054F">
              <w:rPr>
                <w:color w:val="FF0000"/>
                <w:sz w:val="24"/>
                <w:szCs w:val="24"/>
                <w:lang w:eastAsia="id-ID"/>
              </w:rPr>
              <w:t>urchase</w:t>
            </w:r>
          </w:p>
        </w:tc>
        <w:tc>
          <w:tcPr>
            <w:tcW w:w="351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r w:rsidRPr="00A7054F">
              <w:rPr>
                <w:color w:val="FF0000"/>
                <w:sz w:val="24"/>
                <w:lang w:eastAsia="id-ID"/>
              </w:rPr>
              <w:t xml:space="preserve">Kelas </w:t>
            </w:r>
            <w:proofErr w:type="spellStart"/>
            <w:r w:rsidRPr="00A7054F">
              <w:rPr>
                <w:color w:val="FF0000"/>
                <w:sz w:val="24"/>
                <w:lang w:eastAsia="id-ID"/>
              </w:rPr>
              <w:t>untuk</w:t>
            </w:r>
            <w:proofErr w:type="spellEnd"/>
            <w:r w:rsidRPr="00A7054F">
              <w:rPr>
                <w:color w:val="FF0000"/>
                <w:sz w:val="24"/>
                <w:lang w:eastAsia="id-ID"/>
              </w:rPr>
              <w:t xml:space="preserve"> </w:t>
            </w:r>
            <w:r w:rsidRPr="00A7054F">
              <w:rPr>
                <w:color w:val="FF0000"/>
                <w:sz w:val="24"/>
                <w:lang w:val="id-ID" w:eastAsia="id-ID"/>
              </w:rPr>
              <w:t>mengontrol ketersedian bensin dan jumlah pembelian yang diinginkan pembeli</w:t>
            </w:r>
          </w:p>
        </w:tc>
      </w:tr>
      <w:tr w:rsidR="00C909FF" w:rsidRPr="00A7054F" w:rsidTr="004A1202">
        <w:tc>
          <w:tcPr>
            <w:tcW w:w="817" w:type="dxa"/>
            <w:tcBorders>
              <w:top w:val="single" w:sz="4" w:space="0" w:color="auto"/>
              <w:left w:val="single" w:sz="4" w:space="0" w:color="auto"/>
              <w:bottom w:val="single" w:sz="4" w:space="0" w:color="auto"/>
              <w:right w:val="single" w:sz="4" w:space="0" w:color="auto"/>
            </w:tcBorders>
          </w:tcPr>
          <w:p w:rsidR="00C909FF" w:rsidRPr="00A7054F" w:rsidRDefault="001572B7" w:rsidP="004A1202">
            <w:pPr>
              <w:rPr>
                <w:color w:val="FF0000"/>
                <w:sz w:val="24"/>
                <w:lang w:eastAsia="id-ID"/>
              </w:rPr>
            </w:pPr>
            <w:r w:rsidRPr="00A7054F">
              <w:rPr>
                <w:color w:val="FF0000"/>
                <w:sz w:val="24"/>
                <w:lang w:eastAsia="id-ID"/>
              </w:rPr>
              <w:lastRenderedPageBreak/>
              <w:t>CL-</w:t>
            </w:r>
            <w:r w:rsidR="00C909FF" w:rsidRPr="00A7054F">
              <w:rPr>
                <w:color w:val="FF0000"/>
                <w:sz w:val="24"/>
                <w:lang w:eastAsia="id-ID"/>
              </w:rPr>
              <w:t>3</w:t>
            </w:r>
          </w:p>
        </w:tc>
        <w:tc>
          <w:tcPr>
            <w:tcW w:w="2376"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proofErr w:type="spellStart"/>
            <w:r w:rsidRPr="00A7054F">
              <w:rPr>
                <w:color w:val="FF0000"/>
                <w:sz w:val="24"/>
                <w:lang w:eastAsia="id-ID"/>
              </w:rPr>
              <w:t>paymentUI</w:t>
            </w:r>
            <w:proofErr w:type="spellEnd"/>
          </w:p>
        </w:tc>
        <w:tc>
          <w:tcPr>
            <w:tcW w:w="2430" w:type="dxa"/>
            <w:tcBorders>
              <w:top w:val="single" w:sz="4" w:space="0" w:color="auto"/>
              <w:left w:val="single" w:sz="4" w:space="0" w:color="auto"/>
              <w:bottom w:val="single" w:sz="4" w:space="0" w:color="auto"/>
              <w:right w:val="single" w:sz="4" w:space="0" w:color="auto"/>
            </w:tcBorders>
          </w:tcPr>
          <w:p w:rsidR="00C909FF" w:rsidRPr="00A7054F" w:rsidRDefault="004B0019" w:rsidP="004A1202">
            <w:pPr>
              <w:rPr>
                <w:color w:val="FF0000"/>
                <w:sz w:val="24"/>
                <w:szCs w:val="24"/>
                <w:lang w:eastAsia="id-ID"/>
              </w:rPr>
            </w:pPr>
            <w:r w:rsidRPr="00A7054F">
              <w:rPr>
                <w:color w:val="FF0000"/>
                <w:sz w:val="24"/>
                <w:szCs w:val="24"/>
                <w:lang w:eastAsia="id-ID"/>
              </w:rPr>
              <w:t>P</w:t>
            </w:r>
            <w:r w:rsidR="009302FC" w:rsidRPr="00A7054F">
              <w:rPr>
                <w:color w:val="FF0000"/>
                <w:sz w:val="24"/>
                <w:szCs w:val="24"/>
                <w:lang w:eastAsia="id-ID"/>
              </w:rPr>
              <w:t>ayment</w:t>
            </w:r>
          </w:p>
        </w:tc>
        <w:tc>
          <w:tcPr>
            <w:tcW w:w="351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r w:rsidRPr="00A7054F">
              <w:rPr>
                <w:color w:val="FF0000"/>
                <w:sz w:val="24"/>
                <w:lang w:eastAsia="id-ID"/>
              </w:rPr>
              <w:t xml:space="preserve">Kelas </w:t>
            </w:r>
            <w:proofErr w:type="spellStart"/>
            <w:r w:rsidRPr="00A7054F">
              <w:rPr>
                <w:color w:val="FF0000"/>
                <w:sz w:val="24"/>
                <w:lang w:eastAsia="id-ID"/>
              </w:rPr>
              <w:t>untuk</w:t>
            </w:r>
            <w:proofErr w:type="spellEnd"/>
            <w:r w:rsidRPr="00A7054F">
              <w:rPr>
                <w:color w:val="FF0000"/>
                <w:sz w:val="24"/>
                <w:lang w:eastAsia="id-ID"/>
              </w:rPr>
              <w:t xml:space="preserve"> </w:t>
            </w:r>
            <w:r w:rsidRPr="00A7054F">
              <w:rPr>
                <w:color w:val="FF0000"/>
                <w:sz w:val="24"/>
                <w:lang w:val="id-ID" w:eastAsia="id-ID"/>
              </w:rPr>
              <w:t>menampilkan form pembayaran secara manual</w:t>
            </w:r>
          </w:p>
        </w:tc>
      </w:tr>
      <w:tr w:rsidR="00C909FF" w:rsidRPr="00A7054F" w:rsidTr="004A1202">
        <w:tc>
          <w:tcPr>
            <w:tcW w:w="817" w:type="dxa"/>
            <w:tcBorders>
              <w:top w:val="single" w:sz="4" w:space="0" w:color="auto"/>
              <w:left w:val="single" w:sz="4" w:space="0" w:color="auto"/>
              <w:bottom w:val="single" w:sz="4" w:space="0" w:color="auto"/>
              <w:right w:val="single" w:sz="4" w:space="0" w:color="auto"/>
            </w:tcBorders>
          </w:tcPr>
          <w:p w:rsidR="00C909FF" w:rsidRPr="00A7054F" w:rsidRDefault="001572B7" w:rsidP="004A1202">
            <w:pPr>
              <w:rPr>
                <w:color w:val="FF0000"/>
                <w:sz w:val="24"/>
                <w:lang w:eastAsia="id-ID"/>
              </w:rPr>
            </w:pPr>
            <w:r w:rsidRPr="00A7054F">
              <w:rPr>
                <w:color w:val="FF0000"/>
                <w:sz w:val="24"/>
                <w:lang w:eastAsia="id-ID"/>
              </w:rPr>
              <w:t>CL-</w:t>
            </w:r>
            <w:r w:rsidR="00C909FF" w:rsidRPr="00A7054F">
              <w:rPr>
                <w:color w:val="FF0000"/>
                <w:sz w:val="24"/>
                <w:lang w:eastAsia="id-ID"/>
              </w:rPr>
              <w:t>4</w:t>
            </w:r>
          </w:p>
        </w:tc>
        <w:tc>
          <w:tcPr>
            <w:tcW w:w="2376"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proofErr w:type="spellStart"/>
            <w:r w:rsidRPr="00A7054F">
              <w:rPr>
                <w:color w:val="FF0000"/>
                <w:sz w:val="24"/>
                <w:lang w:eastAsia="id-ID"/>
              </w:rPr>
              <w:t>paymentController</w:t>
            </w:r>
            <w:proofErr w:type="spellEnd"/>
          </w:p>
        </w:tc>
        <w:tc>
          <w:tcPr>
            <w:tcW w:w="2430" w:type="dxa"/>
            <w:tcBorders>
              <w:top w:val="single" w:sz="4" w:space="0" w:color="auto"/>
              <w:left w:val="single" w:sz="4" w:space="0" w:color="auto"/>
              <w:bottom w:val="single" w:sz="4" w:space="0" w:color="auto"/>
              <w:right w:val="single" w:sz="4" w:space="0" w:color="auto"/>
            </w:tcBorders>
          </w:tcPr>
          <w:p w:rsidR="00C909FF" w:rsidRPr="00A7054F" w:rsidRDefault="009302FC" w:rsidP="004A1202">
            <w:pPr>
              <w:rPr>
                <w:color w:val="FF0000"/>
                <w:sz w:val="24"/>
                <w:szCs w:val="24"/>
                <w:lang w:eastAsia="id-ID"/>
              </w:rPr>
            </w:pPr>
            <w:r w:rsidRPr="00A7054F">
              <w:rPr>
                <w:color w:val="FF0000"/>
                <w:sz w:val="24"/>
                <w:szCs w:val="24"/>
                <w:lang w:eastAsia="id-ID"/>
              </w:rPr>
              <w:t>payment</w:t>
            </w:r>
          </w:p>
        </w:tc>
        <w:tc>
          <w:tcPr>
            <w:tcW w:w="351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r w:rsidRPr="00A7054F">
              <w:rPr>
                <w:color w:val="FF0000"/>
                <w:sz w:val="24"/>
                <w:lang w:eastAsia="id-ID"/>
              </w:rPr>
              <w:t xml:space="preserve">Kelas </w:t>
            </w:r>
            <w:proofErr w:type="spellStart"/>
            <w:r w:rsidRPr="00A7054F">
              <w:rPr>
                <w:color w:val="FF0000"/>
                <w:sz w:val="24"/>
                <w:lang w:eastAsia="id-ID"/>
              </w:rPr>
              <w:t>untuk</w:t>
            </w:r>
            <w:proofErr w:type="spellEnd"/>
            <w:r w:rsidRPr="00A7054F">
              <w:rPr>
                <w:color w:val="FF0000"/>
                <w:sz w:val="24"/>
                <w:lang w:eastAsia="id-ID"/>
              </w:rPr>
              <w:t xml:space="preserve"> </w:t>
            </w:r>
            <w:proofErr w:type="spellStart"/>
            <w:r w:rsidRPr="00A7054F">
              <w:rPr>
                <w:color w:val="FF0000"/>
                <w:sz w:val="24"/>
                <w:lang w:eastAsia="id-ID"/>
              </w:rPr>
              <w:t>mencatat</w:t>
            </w:r>
            <w:proofErr w:type="spellEnd"/>
            <w:r w:rsidRPr="00A7054F">
              <w:rPr>
                <w:color w:val="FF0000"/>
                <w:sz w:val="24"/>
                <w:lang w:eastAsia="id-ID"/>
              </w:rPr>
              <w:t xml:space="preserve"> </w:t>
            </w:r>
            <w:proofErr w:type="spellStart"/>
            <w:r w:rsidRPr="00A7054F">
              <w:rPr>
                <w:color w:val="FF0000"/>
                <w:sz w:val="24"/>
                <w:lang w:eastAsia="id-ID"/>
              </w:rPr>
              <w:t>transaksi</w:t>
            </w:r>
            <w:proofErr w:type="spellEnd"/>
            <w:r w:rsidRPr="00A7054F">
              <w:rPr>
                <w:color w:val="FF0000"/>
                <w:sz w:val="24"/>
                <w:lang w:eastAsia="id-ID"/>
              </w:rPr>
              <w:t xml:space="preserve"> </w:t>
            </w:r>
            <w:proofErr w:type="spellStart"/>
            <w:r w:rsidRPr="00A7054F">
              <w:rPr>
                <w:color w:val="FF0000"/>
                <w:sz w:val="24"/>
                <w:lang w:eastAsia="id-ID"/>
              </w:rPr>
              <w:t>pembelian</w:t>
            </w:r>
            <w:proofErr w:type="spellEnd"/>
            <w:r w:rsidRPr="00A7054F">
              <w:rPr>
                <w:color w:val="FF0000"/>
                <w:sz w:val="24"/>
                <w:lang w:eastAsia="id-ID"/>
              </w:rPr>
              <w:t xml:space="preserve"> </w:t>
            </w:r>
            <w:proofErr w:type="spellStart"/>
            <w:r w:rsidRPr="00A7054F">
              <w:rPr>
                <w:color w:val="FF0000"/>
                <w:sz w:val="24"/>
                <w:lang w:eastAsia="id-ID"/>
              </w:rPr>
              <w:t>bensin</w:t>
            </w:r>
            <w:proofErr w:type="spellEnd"/>
          </w:p>
        </w:tc>
      </w:tr>
      <w:tr w:rsidR="00C909FF" w:rsidRPr="00A7054F" w:rsidTr="004A1202">
        <w:tc>
          <w:tcPr>
            <w:tcW w:w="817" w:type="dxa"/>
            <w:tcBorders>
              <w:top w:val="single" w:sz="4" w:space="0" w:color="auto"/>
              <w:left w:val="single" w:sz="4" w:space="0" w:color="auto"/>
              <w:bottom w:val="single" w:sz="4" w:space="0" w:color="auto"/>
              <w:right w:val="single" w:sz="4" w:space="0" w:color="auto"/>
            </w:tcBorders>
          </w:tcPr>
          <w:p w:rsidR="00C909FF" w:rsidRPr="00A7054F" w:rsidRDefault="001572B7" w:rsidP="004A1202">
            <w:pPr>
              <w:rPr>
                <w:color w:val="FF0000"/>
                <w:sz w:val="24"/>
                <w:lang w:eastAsia="id-ID"/>
              </w:rPr>
            </w:pPr>
            <w:r w:rsidRPr="00A7054F">
              <w:rPr>
                <w:color w:val="FF0000"/>
                <w:sz w:val="24"/>
                <w:lang w:eastAsia="id-ID"/>
              </w:rPr>
              <w:t>CL-</w:t>
            </w:r>
            <w:r w:rsidR="00C909FF" w:rsidRPr="00A7054F">
              <w:rPr>
                <w:color w:val="FF0000"/>
                <w:sz w:val="24"/>
                <w:lang w:eastAsia="id-ID"/>
              </w:rPr>
              <w:t>5</w:t>
            </w:r>
          </w:p>
        </w:tc>
        <w:tc>
          <w:tcPr>
            <w:tcW w:w="2376"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proofErr w:type="spellStart"/>
            <w:r w:rsidRPr="00A7054F">
              <w:rPr>
                <w:color w:val="FF0000"/>
                <w:sz w:val="24"/>
                <w:lang w:eastAsia="id-ID"/>
              </w:rPr>
              <w:t>bankBoundary</w:t>
            </w:r>
            <w:proofErr w:type="spellEnd"/>
          </w:p>
        </w:tc>
        <w:tc>
          <w:tcPr>
            <w:tcW w:w="2430" w:type="dxa"/>
            <w:tcBorders>
              <w:top w:val="single" w:sz="4" w:space="0" w:color="auto"/>
              <w:left w:val="single" w:sz="4" w:space="0" w:color="auto"/>
              <w:bottom w:val="single" w:sz="4" w:space="0" w:color="auto"/>
              <w:right w:val="single" w:sz="4" w:space="0" w:color="auto"/>
            </w:tcBorders>
          </w:tcPr>
          <w:p w:rsidR="00C909FF" w:rsidRPr="00A7054F" w:rsidRDefault="009302FC" w:rsidP="004A1202">
            <w:pPr>
              <w:rPr>
                <w:color w:val="FF0000"/>
                <w:sz w:val="24"/>
                <w:szCs w:val="24"/>
                <w:lang w:eastAsia="id-ID"/>
              </w:rPr>
            </w:pPr>
            <w:r w:rsidRPr="00A7054F">
              <w:rPr>
                <w:color w:val="FF0000"/>
                <w:sz w:val="24"/>
                <w:szCs w:val="24"/>
                <w:lang w:eastAsia="id-ID"/>
              </w:rPr>
              <w:t>payment</w:t>
            </w:r>
          </w:p>
        </w:tc>
        <w:tc>
          <w:tcPr>
            <w:tcW w:w="351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r w:rsidRPr="00A7054F">
              <w:rPr>
                <w:color w:val="FF0000"/>
                <w:sz w:val="24"/>
                <w:lang w:eastAsia="id-ID"/>
              </w:rPr>
              <w:t xml:space="preserve">Kelas </w:t>
            </w:r>
            <w:proofErr w:type="spellStart"/>
            <w:r w:rsidRPr="00A7054F">
              <w:rPr>
                <w:color w:val="FF0000"/>
                <w:sz w:val="24"/>
                <w:lang w:eastAsia="id-ID"/>
              </w:rPr>
              <w:t>untuk</w:t>
            </w:r>
            <w:proofErr w:type="spellEnd"/>
            <w:r w:rsidRPr="00A7054F">
              <w:rPr>
                <w:color w:val="FF0000"/>
                <w:sz w:val="24"/>
                <w:lang w:eastAsia="id-ID"/>
              </w:rPr>
              <w:t xml:space="preserve"> </w:t>
            </w:r>
            <w:proofErr w:type="spellStart"/>
            <w:r w:rsidRPr="00A7054F">
              <w:rPr>
                <w:color w:val="FF0000"/>
                <w:sz w:val="24"/>
                <w:lang w:eastAsia="id-ID"/>
              </w:rPr>
              <w:t>menerima</w:t>
            </w:r>
            <w:proofErr w:type="spellEnd"/>
            <w:r w:rsidRPr="00A7054F">
              <w:rPr>
                <w:color w:val="FF0000"/>
                <w:sz w:val="24"/>
                <w:lang w:eastAsia="id-ID"/>
              </w:rPr>
              <w:t xml:space="preserve"> </w:t>
            </w:r>
            <w:proofErr w:type="spellStart"/>
            <w:r w:rsidRPr="00A7054F">
              <w:rPr>
                <w:color w:val="FF0000"/>
                <w:sz w:val="24"/>
                <w:lang w:eastAsia="id-ID"/>
              </w:rPr>
              <w:t>validasi</w:t>
            </w:r>
            <w:proofErr w:type="spellEnd"/>
            <w:r w:rsidRPr="00A7054F">
              <w:rPr>
                <w:color w:val="FF0000"/>
                <w:sz w:val="24"/>
                <w:lang w:eastAsia="id-ID"/>
              </w:rPr>
              <w:t xml:space="preserve"> </w:t>
            </w:r>
            <w:proofErr w:type="spellStart"/>
            <w:r w:rsidRPr="00A7054F">
              <w:rPr>
                <w:color w:val="FF0000"/>
                <w:sz w:val="24"/>
                <w:lang w:eastAsia="id-ID"/>
              </w:rPr>
              <w:t>pembayaran</w:t>
            </w:r>
            <w:proofErr w:type="spellEnd"/>
            <w:r w:rsidRPr="00A7054F">
              <w:rPr>
                <w:color w:val="FF0000"/>
                <w:sz w:val="24"/>
                <w:lang w:eastAsia="id-ID"/>
              </w:rPr>
              <w:t xml:space="preserve"> </w:t>
            </w:r>
            <w:proofErr w:type="spellStart"/>
            <w:r w:rsidRPr="00A7054F">
              <w:rPr>
                <w:color w:val="FF0000"/>
                <w:sz w:val="24"/>
                <w:lang w:eastAsia="id-ID"/>
              </w:rPr>
              <w:t>dari</w:t>
            </w:r>
            <w:proofErr w:type="spellEnd"/>
            <w:r w:rsidRPr="00A7054F">
              <w:rPr>
                <w:color w:val="FF0000"/>
                <w:sz w:val="24"/>
                <w:lang w:eastAsia="id-ID"/>
              </w:rPr>
              <w:t xml:space="preserve"> bank</w:t>
            </w:r>
          </w:p>
        </w:tc>
      </w:tr>
      <w:tr w:rsidR="009A18B9" w:rsidRPr="00A7054F" w:rsidTr="004A1202">
        <w:tc>
          <w:tcPr>
            <w:tcW w:w="817" w:type="dxa"/>
            <w:tcBorders>
              <w:top w:val="single" w:sz="4" w:space="0" w:color="auto"/>
              <w:left w:val="single" w:sz="4" w:space="0" w:color="auto"/>
              <w:bottom w:val="single" w:sz="4" w:space="0" w:color="auto"/>
              <w:right w:val="single" w:sz="4" w:space="0" w:color="auto"/>
            </w:tcBorders>
          </w:tcPr>
          <w:p w:rsidR="009A18B9" w:rsidRPr="00A7054F" w:rsidRDefault="001572B7" w:rsidP="004A1202">
            <w:pPr>
              <w:rPr>
                <w:color w:val="FF0000"/>
                <w:sz w:val="24"/>
                <w:lang w:eastAsia="id-ID"/>
              </w:rPr>
            </w:pPr>
            <w:r w:rsidRPr="00A7054F">
              <w:rPr>
                <w:color w:val="FF0000"/>
                <w:sz w:val="24"/>
                <w:lang w:eastAsia="id-ID"/>
              </w:rPr>
              <w:t>CL-</w:t>
            </w:r>
            <w:r w:rsidR="009A18B9" w:rsidRPr="00A7054F">
              <w:rPr>
                <w:color w:val="FF0000"/>
                <w:sz w:val="24"/>
                <w:lang w:eastAsia="id-ID"/>
              </w:rPr>
              <w:t>6</w:t>
            </w:r>
          </w:p>
        </w:tc>
        <w:tc>
          <w:tcPr>
            <w:tcW w:w="2376"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proofErr w:type="spellStart"/>
            <w:r w:rsidRPr="00A7054F">
              <w:rPr>
                <w:color w:val="FF0000"/>
                <w:sz w:val="24"/>
                <w:lang w:eastAsia="id-ID"/>
              </w:rPr>
              <w:t>fuelInfoUI</w:t>
            </w:r>
            <w:proofErr w:type="spellEnd"/>
          </w:p>
        </w:tc>
        <w:tc>
          <w:tcPr>
            <w:tcW w:w="2430" w:type="dxa"/>
            <w:tcBorders>
              <w:top w:val="single" w:sz="4" w:space="0" w:color="auto"/>
              <w:left w:val="single" w:sz="4" w:space="0" w:color="auto"/>
              <w:bottom w:val="single" w:sz="4" w:space="0" w:color="auto"/>
              <w:right w:val="single" w:sz="4" w:space="0" w:color="auto"/>
            </w:tcBorders>
          </w:tcPr>
          <w:p w:rsidR="009A18B9" w:rsidRPr="00A7054F" w:rsidRDefault="009302FC">
            <w:pPr>
              <w:rPr>
                <w:color w:val="FF0000"/>
                <w:sz w:val="24"/>
                <w:szCs w:val="24"/>
              </w:rPr>
            </w:pPr>
            <w:r w:rsidRPr="00A7054F">
              <w:rPr>
                <w:color w:val="FF0000"/>
                <w:sz w:val="24"/>
                <w:szCs w:val="24"/>
                <w:lang w:eastAsia="id-ID"/>
              </w:rPr>
              <w:t>fuel Controller</w:t>
            </w:r>
          </w:p>
        </w:tc>
        <w:tc>
          <w:tcPr>
            <w:tcW w:w="3510"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 xml:space="preserve">Kelas </w:t>
            </w:r>
            <w:proofErr w:type="spellStart"/>
            <w:r w:rsidRPr="00A7054F">
              <w:rPr>
                <w:color w:val="FF0000"/>
                <w:sz w:val="24"/>
                <w:lang w:eastAsia="id-ID"/>
              </w:rPr>
              <w:t>untuk</w:t>
            </w:r>
            <w:proofErr w:type="spellEnd"/>
            <w:r w:rsidRPr="00A7054F">
              <w:rPr>
                <w:color w:val="FF0000"/>
                <w:sz w:val="24"/>
                <w:lang w:eastAsia="id-ID"/>
              </w:rPr>
              <w:t xml:space="preserve"> </w:t>
            </w:r>
            <w:proofErr w:type="spellStart"/>
            <w:r w:rsidRPr="00A7054F">
              <w:rPr>
                <w:color w:val="FF0000"/>
                <w:sz w:val="24"/>
                <w:lang w:eastAsia="id-ID"/>
              </w:rPr>
              <w:t>menampilkan</w:t>
            </w:r>
            <w:proofErr w:type="spellEnd"/>
            <w:r w:rsidRPr="00A7054F">
              <w:rPr>
                <w:color w:val="FF0000"/>
                <w:sz w:val="24"/>
                <w:lang w:eastAsia="id-ID"/>
              </w:rPr>
              <w:t xml:space="preserve"> status </w:t>
            </w:r>
            <w:proofErr w:type="spellStart"/>
            <w:r w:rsidRPr="00A7054F">
              <w:rPr>
                <w:color w:val="FF0000"/>
                <w:sz w:val="24"/>
                <w:lang w:eastAsia="id-ID"/>
              </w:rPr>
              <w:t>pengisian</w:t>
            </w:r>
            <w:proofErr w:type="spellEnd"/>
            <w:r w:rsidRPr="00A7054F">
              <w:rPr>
                <w:color w:val="FF0000"/>
                <w:sz w:val="24"/>
                <w:lang w:eastAsia="id-ID"/>
              </w:rPr>
              <w:t xml:space="preserve"> </w:t>
            </w:r>
            <w:proofErr w:type="spellStart"/>
            <w:r w:rsidRPr="00A7054F">
              <w:rPr>
                <w:color w:val="FF0000"/>
                <w:sz w:val="24"/>
                <w:lang w:eastAsia="id-ID"/>
              </w:rPr>
              <w:t>bensin</w:t>
            </w:r>
            <w:proofErr w:type="spellEnd"/>
            <w:r w:rsidRPr="00A7054F">
              <w:rPr>
                <w:color w:val="FF0000"/>
                <w:sz w:val="24"/>
                <w:lang w:eastAsia="id-ID"/>
              </w:rPr>
              <w:t xml:space="preserve"> (</w:t>
            </w:r>
            <w:proofErr w:type="spellStart"/>
            <w:r w:rsidRPr="00A7054F">
              <w:rPr>
                <w:color w:val="FF0000"/>
                <w:sz w:val="24"/>
                <w:lang w:eastAsia="id-ID"/>
              </w:rPr>
              <w:t>bensin</w:t>
            </w:r>
            <w:proofErr w:type="spellEnd"/>
            <w:r w:rsidRPr="00A7054F">
              <w:rPr>
                <w:color w:val="FF0000"/>
                <w:sz w:val="24"/>
                <w:lang w:eastAsia="id-ID"/>
              </w:rPr>
              <w:t xml:space="preserve"> yang </w:t>
            </w:r>
            <w:proofErr w:type="spellStart"/>
            <w:r w:rsidRPr="00A7054F">
              <w:rPr>
                <w:color w:val="FF0000"/>
                <w:sz w:val="24"/>
                <w:lang w:eastAsia="id-ID"/>
              </w:rPr>
              <w:t>sudah</w:t>
            </w:r>
            <w:proofErr w:type="spellEnd"/>
            <w:r w:rsidRPr="00A7054F">
              <w:rPr>
                <w:color w:val="FF0000"/>
                <w:sz w:val="24"/>
                <w:lang w:eastAsia="id-ID"/>
              </w:rPr>
              <w:t xml:space="preserve"> </w:t>
            </w:r>
            <w:proofErr w:type="spellStart"/>
            <w:r w:rsidRPr="00A7054F">
              <w:rPr>
                <w:color w:val="FF0000"/>
                <w:sz w:val="24"/>
                <w:lang w:eastAsia="id-ID"/>
              </w:rPr>
              <w:t>keluar</w:t>
            </w:r>
            <w:proofErr w:type="spellEnd"/>
            <w:r w:rsidRPr="00A7054F">
              <w:rPr>
                <w:color w:val="FF0000"/>
                <w:sz w:val="24"/>
                <w:lang w:eastAsia="id-ID"/>
              </w:rPr>
              <w:t xml:space="preserve"> dan </w:t>
            </w:r>
            <w:proofErr w:type="spellStart"/>
            <w:r w:rsidRPr="00A7054F">
              <w:rPr>
                <w:color w:val="FF0000"/>
                <w:sz w:val="24"/>
                <w:lang w:eastAsia="id-ID"/>
              </w:rPr>
              <w:t>sisanya</w:t>
            </w:r>
            <w:proofErr w:type="spellEnd"/>
            <w:r w:rsidRPr="00A7054F">
              <w:rPr>
                <w:color w:val="FF0000"/>
                <w:sz w:val="24"/>
                <w:lang w:eastAsia="id-ID"/>
              </w:rPr>
              <w:t>)</w:t>
            </w:r>
          </w:p>
        </w:tc>
      </w:tr>
      <w:tr w:rsidR="009A18B9" w:rsidRPr="00A7054F" w:rsidTr="004A1202">
        <w:tc>
          <w:tcPr>
            <w:tcW w:w="817" w:type="dxa"/>
            <w:tcBorders>
              <w:top w:val="single" w:sz="4" w:space="0" w:color="auto"/>
              <w:left w:val="single" w:sz="4" w:space="0" w:color="auto"/>
              <w:bottom w:val="single" w:sz="4" w:space="0" w:color="auto"/>
              <w:right w:val="single" w:sz="4" w:space="0" w:color="auto"/>
            </w:tcBorders>
          </w:tcPr>
          <w:p w:rsidR="009A18B9" w:rsidRPr="00A7054F" w:rsidRDefault="001572B7" w:rsidP="004A1202">
            <w:pPr>
              <w:rPr>
                <w:color w:val="FF0000"/>
                <w:sz w:val="24"/>
                <w:lang w:eastAsia="id-ID"/>
              </w:rPr>
            </w:pPr>
            <w:r w:rsidRPr="00A7054F">
              <w:rPr>
                <w:color w:val="FF0000"/>
                <w:sz w:val="24"/>
                <w:lang w:eastAsia="id-ID"/>
              </w:rPr>
              <w:t>CL-</w:t>
            </w:r>
            <w:r w:rsidR="009A18B9" w:rsidRPr="00A7054F">
              <w:rPr>
                <w:color w:val="FF0000"/>
                <w:sz w:val="24"/>
                <w:lang w:eastAsia="id-ID"/>
              </w:rPr>
              <w:t>7</w:t>
            </w:r>
          </w:p>
        </w:tc>
        <w:tc>
          <w:tcPr>
            <w:tcW w:w="2376"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proofErr w:type="spellStart"/>
            <w:r w:rsidRPr="00A7054F">
              <w:rPr>
                <w:color w:val="FF0000"/>
                <w:sz w:val="24"/>
                <w:lang w:eastAsia="id-ID"/>
              </w:rPr>
              <w:t>fuelController</w:t>
            </w:r>
            <w:proofErr w:type="spellEnd"/>
          </w:p>
        </w:tc>
        <w:tc>
          <w:tcPr>
            <w:tcW w:w="2430" w:type="dxa"/>
            <w:tcBorders>
              <w:top w:val="single" w:sz="4" w:space="0" w:color="auto"/>
              <w:left w:val="single" w:sz="4" w:space="0" w:color="auto"/>
              <w:bottom w:val="single" w:sz="4" w:space="0" w:color="auto"/>
              <w:right w:val="single" w:sz="4" w:space="0" w:color="auto"/>
            </w:tcBorders>
          </w:tcPr>
          <w:p w:rsidR="009A18B9" w:rsidRPr="00A7054F" w:rsidRDefault="009302FC">
            <w:pPr>
              <w:rPr>
                <w:color w:val="FF0000"/>
                <w:sz w:val="24"/>
                <w:szCs w:val="24"/>
              </w:rPr>
            </w:pPr>
            <w:r w:rsidRPr="00A7054F">
              <w:rPr>
                <w:color w:val="FF0000"/>
                <w:sz w:val="24"/>
                <w:szCs w:val="24"/>
                <w:lang w:eastAsia="id-ID"/>
              </w:rPr>
              <w:t>fuel Controller</w:t>
            </w:r>
          </w:p>
        </w:tc>
        <w:tc>
          <w:tcPr>
            <w:tcW w:w="3510"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 xml:space="preserve">Kelas </w:t>
            </w:r>
            <w:proofErr w:type="spellStart"/>
            <w:r w:rsidRPr="00A7054F">
              <w:rPr>
                <w:color w:val="FF0000"/>
                <w:sz w:val="24"/>
                <w:lang w:eastAsia="id-ID"/>
              </w:rPr>
              <w:t>untuk</w:t>
            </w:r>
            <w:proofErr w:type="spellEnd"/>
            <w:r w:rsidRPr="00A7054F">
              <w:rPr>
                <w:color w:val="FF0000"/>
                <w:sz w:val="24"/>
                <w:lang w:eastAsia="id-ID"/>
              </w:rPr>
              <w:t xml:space="preserve"> </w:t>
            </w:r>
            <w:proofErr w:type="spellStart"/>
            <w:r w:rsidRPr="00A7054F">
              <w:rPr>
                <w:color w:val="FF0000"/>
                <w:sz w:val="24"/>
                <w:lang w:eastAsia="id-ID"/>
              </w:rPr>
              <w:t>mengontrol</w:t>
            </w:r>
            <w:proofErr w:type="spellEnd"/>
            <w:r w:rsidRPr="00A7054F">
              <w:rPr>
                <w:color w:val="FF0000"/>
                <w:sz w:val="24"/>
                <w:lang w:eastAsia="id-ID"/>
              </w:rPr>
              <w:t xml:space="preserve"> </w:t>
            </w:r>
            <w:proofErr w:type="spellStart"/>
            <w:r w:rsidRPr="00A7054F">
              <w:rPr>
                <w:color w:val="FF0000"/>
                <w:sz w:val="24"/>
                <w:lang w:eastAsia="id-ID"/>
              </w:rPr>
              <w:t>pengeluaran</w:t>
            </w:r>
            <w:proofErr w:type="spellEnd"/>
            <w:r w:rsidRPr="00A7054F">
              <w:rPr>
                <w:color w:val="FF0000"/>
                <w:sz w:val="24"/>
                <w:lang w:eastAsia="id-ID"/>
              </w:rPr>
              <w:t xml:space="preserve"> </w:t>
            </w:r>
            <w:proofErr w:type="spellStart"/>
            <w:r w:rsidRPr="00A7054F">
              <w:rPr>
                <w:color w:val="FF0000"/>
                <w:sz w:val="24"/>
                <w:lang w:eastAsia="id-ID"/>
              </w:rPr>
              <w:t>bensin</w:t>
            </w:r>
            <w:proofErr w:type="spellEnd"/>
          </w:p>
        </w:tc>
      </w:tr>
      <w:tr w:rsidR="009A18B9" w:rsidRPr="00A7054F" w:rsidTr="004A1202">
        <w:tc>
          <w:tcPr>
            <w:tcW w:w="817" w:type="dxa"/>
            <w:tcBorders>
              <w:top w:val="single" w:sz="4" w:space="0" w:color="auto"/>
              <w:left w:val="single" w:sz="4" w:space="0" w:color="auto"/>
              <w:bottom w:val="single" w:sz="4" w:space="0" w:color="auto"/>
              <w:right w:val="single" w:sz="4" w:space="0" w:color="auto"/>
            </w:tcBorders>
          </w:tcPr>
          <w:p w:rsidR="009A18B9" w:rsidRPr="00A7054F" w:rsidRDefault="001572B7" w:rsidP="004A1202">
            <w:pPr>
              <w:rPr>
                <w:color w:val="FF0000"/>
                <w:sz w:val="24"/>
                <w:lang w:eastAsia="id-ID"/>
              </w:rPr>
            </w:pPr>
            <w:r w:rsidRPr="00A7054F">
              <w:rPr>
                <w:color w:val="FF0000"/>
                <w:sz w:val="24"/>
                <w:lang w:eastAsia="id-ID"/>
              </w:rPr>
              <w:t>CL-</w:t>
            </w:r>
            <w:r w:rsidR="009A18B9" w:rsidRPr="00A7054F">
              <w:rPr>
                <w:color w:val="FF0000"/>
                <w:sz w:val="24"/>
                <w:lang w:eastAsia="id-ID"/>
              </w:rPr>
              <w:t>8</w:t>
            </w:r>
          </w:p>
        </w:tc>
        <w:tc>
          <w:tcPr>
            <w:tcW w:w="2376"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proofErr w:type="spellStart"/>
            <w:r w:rsidRPr="00A7054F">
              <w:rPr>
                <w:color w:val="FF0000"/>
                <w:sz w:val="24"/>
                <w:lang w:eastAsia="id-ID"/>
              </w:rPr>
              <w:t>seeTransactionUI</w:t>
            </w:r>
            <w:proofErr w:type="spellEnd"/>
          </w:p>
        </w:tc>
        <w:tc>
          <w:tcPr>
            <w:tcW w:w="2430" w:type="dxa"/>
            <w:tcBorders>
              <w:top w:val="single" w:sz="4" w:space="0" w:color="auto"/>
              <w:left w:val="single" w:sz="4" w:space="0" w:color="auto"/>
              <w:bottom w:val="single" w:sz="4" w:space="0" w:color="auto"/>
              <w:right w:val="single" w:sz="4" w:space="0" w:color="auto"/>
            </w:tcBorders>
          </w:tcPr>
          <w:p w:rsidR="009A18B9" w:rsidRPr="00A7054F" w:rsidRDefault="009302FC">
            <w:pPr>
              <w:rPr>
                <w:color w:val="FF0000"/>
                <w:sz w:val="24"/>
                <w:szCs w:val="24"/>
              </w:rPr>
            </w:pPr>
            <w:r w:rsidRPr="00A7054F">
              <w:rPr>
                <w:color w:val="FF0000"/>
                <w:sz w:val="24"/>
                <w:szCs w:val="24"/>
              </w:rPr>
              <w:t>Report Transaction</w:t>
            </w:r>
          </w:p>
        </w:tc>
        <w:tc>
          <w:tcPr>
            <w:tcW w:w="3510"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val="id-ID" w:eastAsia="id-ID"/>
              </w:rPr>
            </w:pPr>
            <w:r w:rsidRPr="00A7054F">
              <w:rPr>
                <w:color w:val="FF0000"/>
                <w:sz w:val="24"/>
                <w:lang w:val="id-ID" w:eastAsia="id-ID"/>
              </w:rPr>
              <w:t>Kelas untuk menampilkan laporan transaksi dan form periode transaksi yang akan ditampilkan</w:t>
            </w:r>
          </w:p>
        </w:tc>
      </w:tr>
      <w:tr w:rsidR="009A18B9" w:rsidRPr="00A7054F" w:rsidTr="004A1202">
        <w:tc>
          <w:tcPr>
            <w:tcW w:w="817" w:type="dxa"/>
            <w:tcBorders>
              <w:top w:val="single" w:sz="4" w:space="0" w:color="auto"/>
              <w:left w:val="single" w:sz="4" w:space="0" w:color="auto"/>
              <w:bottom w:val="single" w:sz="4" w:space="0" w:color="auto"/>
              <w:right w:val="single" w:sz="4" w:space="0" w:color="auto"/>
            </w:tcBorders>
          </w:tcPr>
          <w:p w:rsidR="009A18B9" w:rsidRPr="00A7054F" w:rsidRDefault="001572B7" w:rsidP="004A1202">
            <w:pPr>
              <w:rPr>
                <w:color w:val="FF0000"/>
                <w:sz w:val="24"/>
                <w:lang w:eastAsia="id-ID"/>
              </w:rPr>
            </w:pPr>
            <w:r w:rsidRPr="00A7054F">
              <w:rPr>
                <w:color w:val="FF0000"/>
                <w:sz w:val="24"/>
                <w:lang w:eastAsia="id-ID"/>
              </w:rPr>
              <w:t>CL-</w:t>
            </w:r>
            <w:r w:rsidR="009A18B9" w:rsidRPr="00A7054F">
              <w:rPr>
                <w:color w:val="FF0000"/>
                <w:sz w:val="24"/>
                <w:lang w:eastAsia="id-ID"/>
              </w:rPr>
              <w:t>9</w:t>
            </w:r>
          </w:p>
        </w:tc>
        <w:tc>
          <w:tcPr>
            <w:tcW w:w="2376"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proofErr w:type="spellStart"/>
            <w:r w:rsidRPr="00A7054F">
              <w:rPr>
                <w:color w:val="FF0000"/>
                <w:sz w:val="24"/>
                <w:lang w:eastAsia="id-ID"/>
              </w:rPr>
              <w:t>seeTransactionController</w:t>
            </w:r>
            <w:proofErr w:type="spellEnd"/>
          </w:p>
        </w:tc>
        <w:tc>
          <w:tcPr>
            <w:tcW w:w="2430" w:type="dxa"/>
            <w:tcBorders>
              <w:top w:val="single" w:sz="4" w:space="0" w:color="auto"/>
              <w:left w:val="single" w:sz="4" w:space="0" w:color="auto"/>
              <w:bottom w:val="single" w:sz="4" w:space="0" w:color="auto"/>
              <w:right w:val="single" w:sz="4" w:space="0" w:color="auto"/>
            </w:tcBorders>
          </w:tcPr>
          <w:p w:rsidR="009A18B9" w:rsidRPr="00A7054F" w:rsidRDefault="009302FC">
            <w:pPr>
              <w:rPr>
                <w:color w:val="FF0000"/>
                <w:sz w:val="24"/>
                <w:szCs w:val="24"/>
              </w:rPr>
            </w:pPr>
            <w:r w:rsidRPr="00A7054F">
              <w:rPr>
                <w:color w:val="FF0000"/>
                <w:sz w:val="24"/>
                <w:szCs w:val="24"/>
              </w:rPr>
              <w:t>Report Transaction</w:t>
            </w:r>
          </w:p>
        </w:tc>
        <w:tc>
          <w:tcPr>
            <w:tcW w:w="3510"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 xml:space="preserve">Kelas </w:t>
            </w:r>
            <w:proofErr w:type="spellStart"/>
            <w:r w:rsidRPr="00A7054F">
              <w:rPr>
                <w:color w:val="FF0000"/>
                <w:sz w:val="24"/>
                <w:lang w:eastAsia="id-ID"/>
              </w:rPr>
              <w:t>untuk</w:t>
            </w:r>
            <w:proofErr w:type="spellEnd"/>
            <w:r w:rsidRPr="00A7054F">
              <w:rPr>
                <w:color w:val="FF0000"/>
                <w:sz w:val="24"/>
                <w:lang w:eastAsia="id-ID"/>
              </w:rPr>
              <w:t xml:space="preserve"> </w:t>
            </w:r>
            <w:proofErr w:type="spellStart"/>
            <w:r w:rsidRPr="00A7054F">
              <w:rPr>
                <w:color w:val="FF0000"/>
                <w:sz w:val="24"/>
                <w:lang w:eastAsia="id-ID"/>
              </w:rPr>
              <w:t>mengontrol</w:t>
            </w:r>
            <w:proofErr w:type="spellEnd"/>
            <w:r w:rsidRPr="00A7054F">
              <w:rPr>
                <w:color w:val="FF0000"/>
                <w:sz w:val="24"/>
                <w:lang w:eastAsia="id-ID"/>
              </w:rPr>
              <w:t xml:space="preserve"> </w:t>
            </w:r>
            <w:proofErr w:type="spellStart"/>
            <w:r w:rsidRPr="00A7054F">
              <w:rPr>
                <w:color w:val="FF0000"/>
                <w:sz w:val="24"/>
                <w:lang w:eastAsia="id-ID"/>
              </w:rPr>
              <w:t>laporan</w:t>
            </w:r>
            <w:proofErr w:type="spellEnd"/>
            <w:r w:rsidRPr="00A7054F">
              <w:rPr>
                <w:color w:val="FF0000"/>
                <w:sz w:val="24"/>
                <w:lang w:eastAsia="id-ID"/>
              </w:rPr>
              <w:t xml:space="preserve"> </w:t>
            </w:r>
            <w:proofErr w:type="spellStart"/>
            <w:r w:rsidRPr="00A7054F">
              <w:rPr>
                <w:color w:val="FF0000"/>
                <w:sz w:val="24"/>
                <w:lang w:eastAsia="id-ID"/>
              </w:rPr>
              <w:t>transaksi</w:t>
            </w:r>
            <w:proofErr w:type="spellEnd"/>
            <w:r w:rsidRPr="00A7054F">
              <w:rPr>
                <w:color w:val="FF0000"/>
                <w:sz w:val="24"/>
                <w:lang w:eastAsia="id-ID"/>
              </w:rPr>
              <w:t xml:space="preserve"> </w:t>
            </w:r>
            <w:proofErr w:type="spellStart"/>
            <w:r w:rsidRPr="00A7054F">
              <w:rPr>
                <w:color w:val="FF0000"/>
                <w:sz w:val="24"/>
                <w:lang w:eastAsia="id-ID"/>
              </w:rPr>
              <w:t>sesuai</w:t>
            </w:r>
            <w:proofErr w:type="spellEnd"/>
            <w:r w:rsidRPr="00A7054F">
              <w:rPr>
                <w:color w:val="FF0000"/>
                <w:sz w:val="24"/>
                <w:lang w:eastAsia="id-ID"/>
              </w:rPr>
              <w:t xml:space="preserve"> </w:t>
            </w:r>
            <w:proofErr w:type="spellStart"/>
            <w:r w:rsidRPr="00A7054F">
              <w:rPr>
                <w:color w:val="FF0000"/>
                <w:sz w:val="24"/>
                <w:lang w:eastAsia="id-ID"/>
              </w:rPr>
              <w:t>dengan</w:t>
            </w:r>
            <w:proofErr w:type="spellEnd"/>
            <w:r w:rsidRPr="00A7054F">
              <w:rPr>
                <w:color w:val="FF0000"/>
                <w:sz w:val="24"/>
                <w:lang w:eastAsia="id-ID"/>
              </w:rPr>
              <w:t xml:space="preserve"> </w:t>
            </w:r>
            <w:proofErr w:type="spellStart"/>
            <w:r w:rsidRPr="00A7054F">
              <w:rPr>
                <w:color w:val="FF0000"/>
                <w:sz w:val="24"/>
                <w:lang w:eastAsia="id-ID"/>
              </w:rPr>
              <w:t>periode</w:t>
            </w:r>
            <w:proofErr w:type="spellEnd"/>
            <w:r w:rsidRPr="00A7054F">
              <w:rPr>
                <w:color w:val="FF0000"/>
                <w:sz w:val="24"/>
                <w:lang w:eastAsia="id-ID"/>
              </w:rPr>
              <w:t xml:space="preserve"> yang </w:t>
            </w:r>
            <w:proofErr w:type="spellStart"/>
            <w:r w:rsidRPr="00A7054F">
              <w:rPr>
                <w:color w:val="FF0000"/>
                <w:sz w:val="24"/>
                <w:lang w:eastAsia="id-ID"/>
              </w:rPr>
              <w:t>diinginkan</w:t>
            </w:r>
            <w:proofErr w:type="spellEnd"/>
          </w:p>
        </w:tc>
      </w:tr>
      <w:tr w:rsidR="009A18B9" w:rsidRPr="00A7054F" w:rsidTr="004A1202">
        <w:tc>
          <w:tcPr>
            <w:tcW w:w="817" w:type="dxa"/>
            <w:tcBorders>
              <w:top w:val="single" w:sz="4" w:space="0" w:color="auto"/>
              <w:left w:val="single" w:sz="4" w:space="0" w:color="auto"/>
              <w:bottom w:val="single" w:sz="4" w:space="0" w:color="auto"/>
              <w:right w:val="single" w:sz="4" w:space="0" w:color="auto"/>
            </w:tcBorders>
          </w:tcPr>
          <w:p w:rsidR="009A18B9" w:rsidRPr="00A7054F" w:rsidRDefault="001572B7" w:rsidP="004A1202">
            <w:pPr>
              <w:rPr>
                <w:color w:val="FF0000"/>
                <w:sz w:val="24"/>
                <w:lang w:eastAsia="id-ID"/>
              </w:rPr>
            </w:pPr>
            <w:r w:rsidRPr="00A7054F">
              <w:rPr>
                <w:color w:val="FF0000"/>
                <w:sz w:val="24"/>
                <w:lang w:eastAsia="id-ID"/>
              </w:rPr>
              <w:t>CL-</w:t>
            </w:r>
            <w:r w:rsidR="009A18B9" w:rsidRPr="00A7054F">
              <w:rPr>
                <w:color w:val="FF0000"/>
                <w:sz w:val="24"/>
                <w:lang w:eastAsia="id-ID"/>
              </w:rPr>
              <w:t>10</w:t>
            </w:r>
          </w:p>
        </w:tc>
        <w:tc>
          <w:tcPr>
            <w:tcW w:w="2376" w:type="dxa"/>
            <w:tcBorders>
              <w:top w:val="single" w:sz="4" w:space="0" w:color="auto"/>
              <w:left w:val="single" w:sz="4" w:space="0" w:color="auto"/>
              <w:bottom w:val="single" w:sz="4" w:space="0" w:color="auto"/>
              <w:right w:val="single" w:sz="4" w:space="0" w:color="auto"/>
            </w:tcBorders>
          </w:tcPr>
          <w:p w:rsidR="009A18B9" w:rsidRPr="00A7054F" w:rsidRDefault="007149F8" w:rsidP="004A1202">
            <w:pPr>
              <w:rPr>
                <w:color w:val="FF0000"/>
                <w:sz w:val="24"/>
                <w:lang w:eastAsia="id-ID"/>
              </w:rPr>
            </w:pPr>
            <w:r w:rsidRPr="00A7054F">
              <w:rPr>
                <w:color w:val="FF0000"/>
                <w:sz w:val="24"/>
                <w:lang w:val="id-ID" w:eastAsia="id-ID"/>
              </w:rPr>
              <w:t>F</w:t>
            </w:r>
            <w:proofErr w:type="spellStart"/>
            <w:r w:rsidR="009A18B9" w:rsidRPr="00A7054F">
              <w:rPr>
                <w:color w:val="FF0000"/>
                <w:sz w:val="24"/>
                <w:lang w:eastAsia="id-ID"/>
              </w:rPr>
              <w:t>uel</w:t>
            </w:r>
            <w:proofErr w:type="spellEnd"/>
          </w:p>
        </w:tc>
        <w:tc>
          <w:tcPr>
            <w:tcW w:w="2430" w:type="dxa"/>
            <w:tcBorders>
              <w:top w:val="single" w:sz="4" w:space="0" w:color="auto"/>
              <w:left w:val="single" w:sz="4" w:space="0" w:color="auto"/>
              <w:bottom w:val="single" w:sz="4" w:space="0" w:color="auto"/>
              <w:right w:val="single" w:sz="4" w:space="0" w:color="auto"/>
            </w:tcBorders>
          </w:tcPr>
          <w:p w:rsidR="009A18B9" w:rsidRPr="00A7054F" w:rsidRDefault="009302FC">
            <w:pPr>
              <w:rPr>
                <w:color w:val="FF0000"/>
                <w:sz w:val="24"/>
                <w:szCs w:val="24"/>
              </w:rPr>
            </w:pPr>
            <w:proofErr w:type="spellStart"/>
            <w:r w:rsidRPr="00A7054F">
              <w:rPr>
                <w:color w:val="FF0000"/>
                <w:sz w:val="24"/>
                <w:szCs w:val="24"/>
                <w:lang w:eastAsia="id-ID"/>
              </w:rPr>
              <w:t>FuelController</w:t>
            </w:r>
            <w:proofErr w:type="spellEnd"/>
          </w:p>
        </w:tc>
        <w:tc>
          <w:tcPr>
            <w:tcW w:w="3510"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 xml:space="preserve">Kelas yang </w:t>
            </w:r>
            <w:proofErr w:type="spellStart"/>
            <w:r w:rsidRPr="00A7054F">
              <w:rPr>
                <w:color w:val="FF0000"/>
                <w:sz w:val="24"/>
                <w:lang w:eastAsia="id-ID"/>
              </w:rPr>
              <w:t>menyimpan</w:t>
            </w:r>
            <w:proofErr w:type="spellEnd"/>
            <w:r w:rsidRPr="00A7054F">
              <w:rPr>
                <w:color w:val="FF0000"/>
                <w:sz w:val="24"/>
                <w:lang w:eastAsia="id-ID"/>
              </w:rPr>
              <w:t xml:space="preserve"> data </w:t>
            </w:r>
            <w:proofErr w:type="spellStart"/>
            <w:r w:rsidRPr="00A7054F">
              <w:rPr>
                <w:color w:val="FF0000"/>
                <w:sz w:val="24"/>
                <w:lang w:eastAsia="id-ID"/>
              </w:rPr>
              <w:t>ketersediaan</w:t>
            </w:r>
            <w:proofErr w:type="spellEnd"/>
            <w:r w:rsidRPr="00A7054F">
              <w:rPr>
                <w:color w:val="FF0000"/>
                <w:sz w:val="24"/>
                <w:lang w:eastAsia="id-ID"/>
              </w:rPr>
              <w:t xml:space="preserve"> </w:t>
            </w:r>
            <w:proofErr w:type="spellStart"/>
            <w:r w:rsidRPr="00A7054F">
              <w:rPr>
                <w:color w:val="FF0000"/>
                <w:sz w:val="24"/>
                <w:lang w:eastAsia="id-ID"/>
              </w:rPr>
              <w:t>tiap</w:t>
            </w:r>
            <w:proofErr w:type="spellEnd"/>
            <w:r w:rsidRPr="00A7054F">
              <w:rPr>
                <w:color w:val="FF0000"/>
                <w:sz w:val="24"/>
                <w:lang w:eastAsia="id-ID"/>
              </w:rPr>
              <w:t xml:space="preserve"> </w:t>
            </w:r>
            <w:proofErr w:type="spellStart"/>
            <w:r w:rsidRPr="00A7054F">
              <w:rPr>
                <w:color w:val="FF0000"/>
                <w:sz w:val="24"/>
                <w:lang w:eastAsia="id-ID"/>
              </w:rPr>
              <w:t>jenis</w:t>
            </w:r>
            <w:proofErr w:type="spellEnd"/>
            <w:r w:rsidRPr="00A7054F">
              <w:rPr>
                <w:color w:val="FF0000"/>
                <w:sz w:val="24"/>
                <w:lang w:eastAsia="id-ID"/>
              </w:rPr>
              <w:t xml:space="preserve"> BBM</w:t>
            </w:r>
          </w:p>
        </w:tc>
      </w:tr>
      <w:tr w:rsidR="009A18B9" w:rsidRPr="00A7054F" w:rsidTr="004A1202">
        <w:tc>
          <w:tcPr>
            <w:tcW w:w="817" w:type="dxa"/>
            <w:tcBorders>
              <w:top w:val="single" w:sz="4" w:space="0" w:color="auto"/>
              <w:left w:val="single" w:sz="4" w:space="0" w:color="auto"/>
              <w:bottom w:val="single" w:sz="4" w:space="0" w:color="auto"/>
              <w:right w:val="single" w:sz="4" w:space="0" w:color="auto"/>
            </w:tcBorders>
          </w:tcPr>
          <w:p w:rsidR="009A18B9" w:rsidRPr="00A7054F" w:rsidRDefault="001572B7" w:rsidP="004A1202">
            <w:pPr>
              <w:rPr>
                <w:color w:val="FF0000"/>
                <w:sz w:val="24"/>
                <w:lang w:eastAsia="id-ID"/>
              </w:rPr>
            </w:pPr>
            <w:r w:rsidRPr="00A7054F">
              <w:rPr>
                <w:color w:val="FF0000"/>
                <w:sz w:val="24"/>
                <w:lang w:eastAsia="id-ID"/>
              </w:rPr>
              <w:t>CL-</w:t>
            </w:r>
            <w:r w:rsidR="009A18B9" w:rsidRPr="00A7054F">
              <w:rPr>
                <w:color w:val="FF0000"/>
                <w:sz w:val="24"/>
                <w:lang w:eastAsia="id-ID"/>
              </w:rPr>
              <w:t>11</w:t>
            </w:r>
          </w:p>
        </w:tc>
        <w:tc>
          <w:tcPr>
            <w:tcW w:w="2376" w:type="dxa"/>
            <w:tcBorders>
              <w:top w:val="single" w:sz="4" w:space="0" w:color="auto"/>
              <w:left w:val="single" w:sz="4" w:space="0" w:color="auto"/>
              <w:bottom w:val="single" w:sz="4" w:space="0" w:color="auto"/>
              <w:right w:val="single" w:sz="4" w:space="0" w:color="auto"/>
            </w:tcBorders>
          </w:tcPr>
          <w:p w:rsidR="009A18B9" w:rsidRPr="00A7054F" w:rsidRDefault="007149F8" w:rsidP="004A1202">
            <w:pPr>
              <w:rPr>
                <w:color w:val="FF0000"/>
                <w:sz w:val="24"/>
                <w:lang w:eastAsia="id-ID"/>
              </w:rPr>
            </w:pPr>
            <w:r w:rsidRPr="00A7054F">
              <w:rPr>
                <w:color w:val="FF0000"/>
                <w:sz w:val="24"/>
                <w:lang w:eastAsia="id-ID"/>
              </w:rPr>
              <w:t>T</w:t>
            </w:r>
            <w:r w:rsidR="009A18B9" w:rsidRPr="00A7054F">
              <w:rPr>
                <w:color w:val="FF0000"/>
                <w:sz w:val="24"/>
                <w:lang w:eastAsia="id-ID"/>
              </w:rPr>
              <w:t>ransaction</w:t>
            </w:r>
          </w:p>
        </w:tc>
        <w:tc>
          <w:tcPr>
            <w:tcW w:w="2430" w:type="dxa"/>
            <w:tcBorders>
              <w:top w:val="single" w:sz="4" w:space="0" w:color="auto"/>
              <w:left w:val="single" w:sz="4" w:space="0" w:color="auto"/>
              <w:bottom w:val="single" w:sz="4" w:space="0" w:color="auto"/>
              <w:right w:val="single" w:sz="4" w:space="0" w:color="auto"/>
            </w:tcBorders>
          </w:tcPr>
          <w:p w:rsidR="009A18B9" w:rsidRPr="00A7054F" w:rsidRDefault="009302FC">
            <w:pPr>
              <w:rPr>
                <w:color w:val="FF0000"/>
                <w:sz w:val="24"/>
                <w:szCs w:val="24"/>
              </w:rPr>
            </w:pPr>
            <w:r w:rsidRPr="00A7054F">
              <w:rPr>
                <w:color w:val="FF0000"/>
                <w:sz w:val="24"/>
                <w:szCs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 xml:space="preserve">Kelas yang </w:t>
            </w:r>
            <w:proofErr w:type="spellStart"/>
            <w:r w:rsidRPr="00A7054F">
              <w:rPr>
                <w:color w:val="FF0000"/>
                <w:sz w:val="24"/>
                <w:lang w:eastAsia="id-ID"/>
              </w:rPr>
              <w:t>menyimpan</w:t>
            </w:r>
            <w:proofErr w:type="spellEnd"/>
            <w:r w:rsidRPr="00A7054F">
              <w:rPr>
                <w:color w:val="FF0000"/>
                <w:sz w:val="24"/>
                <w:lang w:eastAsia="id-ID"/>
              </w:rPr>
              <w:t xml:space="preserve"> data </w:t>
            </w:r>
            <w:proofErr w:type="spellStart"/>
            <w:r w:rsidRPr="00A7054F">
              <w:rPr>
                <w:color w:val="FF0000"/>
                <w:sz w:val="24"/>
                <w:lang w:eastAsia="id-ID"/>
              </w:rPr>
              <w:t>transaksi</w:t>
            </w:r>
            <w:proofErr w:type="spellEnd"/>
          </w:p>
        </w:tc>
      </w:tr>
      <w:tr w:rsidR="009A18B9" w:rsidRPr="00A7054F" w:rsidTr="004A1202">
        <w:tc>
          <w:tcPr>
            <w:tcW w:w="817" w:type="dxa"/>
            <w:tcBorders>
              <w:top w:val="single" w:sz="4" w:space="0" w:color="auto"/>
              <w:left w:val="single" w:sz="4" w:space="0" w:color="auto"/>
              <w:bottom w:val="single" w:sz="4" w:space="0" w:color="auto"/>
              <w:right w:val="single" w:sz="4" w:space="0" w:color="auto"/>
            </w:tcBorders>
          </w:tcPr>
          <w:p w:rsidR="009A18B9" w:rsidRPr="00A7054F" w:rsidRDefault="001572B7" w:rsidP="004A1202">
            <w:pPr>
              <w:rPr>
                <w:color w:val="FF0000"/>
                <w:sz w:val="24"/>
                <w:lang w:eastAsia="id-ID"/>
              </w:rPr>
            </w:pPr>
            <w:r w:rsidRPr="00A7054F">
              <w:rPr>
                <w:color w:val="FF0000"/>
                <w:sz w:val="24"/>
                <w:lang w:eastAsia="id-ID"/>
              </w:rPr>
              <w:t>CL-</w:t>
            </w:r>
            <w:r w:rsidR="009A18B9" w:rsidRPr="00A7054F">
              <w:rPr>
                <w:color w:val="FF0000"/>
                <w:sz w:val="24"/>
                <w:lang w:eastAsia="id-ID"/>
              </w:rPr>
              <w:t>12</w:t>
            </w:r>
          </w:p>
        </w:tc>
        <w:tc>
          <w:tcPr>
            <w:tcW w:w="2376" w:type="dxa"/>
            <w:tcBorders>
              <w:top w:val="single" w:sz="4" w:space="0" w:color="auto"/>
              <w:left w:val="single" w:sz="4" w:space="0" w:color="auto"/>
              <w:bottom w:val="single" w:sz="4" w:space="0" w:color="auto"/>
              <w:right w:val="single" w:sz="4" w:space="0" w:color="auto"/>
            </w:tcBorders>
          </w:tcPr>
          <w:p w:rsidR="009A18B9" w:rsidRPr="00A7054F" w:rsidRDefault="007149F8" w:rsidP="004A1202">
            <w:pPr>
              <w:rPr>
                <w:color w:val="FF0000"/>
                <w:sz w:val="24"/>
                <w:lang w:eastAsia="id-ID"/>
              </w:rPr>
            </w:pPr>
            <w:r w:rsidRPr="00A7054F">
              <w:rPr>
                <w:color w:val="FF0000"/>
                <w:sz w:val="24"/>
                <w:lang w:eastAsia="id-ID"/>
              </w:rPr>
              <w:t>E</w:t>
            </w:r>
            <w:r w:rsidR="009A18B9" w:rsidRPr="00A7054F">
              <w:rPr>
                <w:color w:val="FF0000"/>
                <w:sz w:val="24"/>
                <w:lang w:eastAsia="id-ID"/>
              </w:rPr>
              <w:t>mployee</w:t>
            </w:r>
          </w:p>
        </w:tc>
        <w:tc>
          <w:tcPr>
            <w:tcW w:w="2430" w:type="dxa"/>
            <w:tcBorders>
              <w:top w:val="single" w:sz="4" w:space="0" w:color="auto"/>
              <w:left w:val="single" w:sz="4" w:space="0" w:color="auto"/>
              <w:bottom w:val="single" w:sz="4" w:space="0" w:color="auto"/>
              <w:right w:val="single" w:sz="4" w:space="0" w:color="auto"/>
            </w:tcBorders>
          </w:tcPr>
          <w:p w:rsidR="009A18B9" w:rsidRPr="00A7054F" w:rsidRDefault="009302FC">
            <w:pPr>
              <w:rPr>
                <w:color w:val="FF0000"/>
                <w:sz w:val="24"/>
                <w:szCs w:val="24"/>
              </w:rPr>
            </w:pPr>
            <w:r w:rsidRPr="00A7054F">
              <w:rPr>
                <w:color w:val="FF0000"/>
                <w:sz w:val="24"/>
                <w:szCs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 xml:space="preserve">Kelas yang </w:t>
            </w:r>
            <w:proofErr w:type="spellStart"/>
            <w:r w:rsidRPr="00A7054F">
              <w:rPr>
                <w:color w:val="FF0000"/>
                <w:sz w:val="24"/>
                <w:lang w:eastAsia="id-ID"/>
              </w:rPr>
              <w:t>menyimpan</w:t>
            </w:r>
            <w:proofErr w:type="spellEnd"/>
            <w:r w:rsidRPr="00A7054F">
              <w:rPr>
                <w:color w:val="FF0000"/>
                <w:sz w:val="24"/>
                <w:lang w:eastAsia="id-ID"/>
              </w:rPr>
              <w:t xml:space="preserve"> </w:t>
            </w:r>
            <w:proofErr w:type="spellStart"/>
            <w:r w:rsidRPr="00A7054F">
              <w:rPr>
                <w:color w:val="FF0000"/>
                <w:sz w:val="24"/>
                <w:lang w:eastAsia="id-ID"/>
              </w:rPr>
              <w:t>identifikasi</w:t>
            </w:r>
            <w:proofErr w:type="spellEnd"/>
            <w:r w:rsidRPr="00A7054F">
              <w:rPr>
                <w:color w:val="FF0000"/>
                <w:sz w:val="24"/>
                <w:lang w:eastAsia="id-ID"/>
              </w:rPr>
              <w:t xml:space="preserve"> </w:t>
            </w:r>
            <w:proofErr w:type="spellStart"/>
            <w:r w:rsidRPr="00A7054F">
              <w:rPr>
                <w:color w:val="FF0000"/>
                <w:sz w:val="24"/>
                <w:lang w:eastAsia="id-ID"/>
              </w:rPr>
              <w:t>petugas</w:t>
            </w:r>
            <w:proofErr w:type="spellEnd"/>
            <w:r w:rsidRPr="00A7054F">
              <w:rPr>
                <w:color w:val="FF0000"/>
                <w:sz w:val="24"/>
                <w:lang w:eastAsia="id-ID"/>
              </w:rPr>
              <w:t xml:space="preserve"> yang </w:t>
            </w:r>
            <w:proofErr w:type="spellStart"/>
            <w:r w:rsidRPr="00A7054F">
              <w:rPr>
                <w:color w:val="FF0000"/>
                <w:sz w:val="24"/>
                <w:lang w:eastAsia="id-ID"/>
              </w:rPr>
              <w:t>masih</w:t>
            </w:r>
            <w:proofErr w:type="spellEnd"/>
            <w:r w:rsidRPr="00A7054F">
              <w:rPr>
                <w:color w:val="FF0000"/>
                <w:sz w:val="24"/>
                <w:lang w:eastAsia="id-ID"/>
              </w:rPr>
              <w:t xml:space="preserve"> valid</w:t>
            </w:r>
          </w:p>
        </w:tc>
      </w:tr>
    </w:tbl>
    <w:p w:rsidR="00D82B5A" w:rsidRPr="00056E25" w:rsidRDefault="00D82B5A">
      <w:pPr>
        <w:pStyle w:val="guide"/>
      </w:pPr>
    </w:p>
    <w:p w:rsidR="00C909FF" w:rsidRPr="00056E25" w:rsidRDefault="00393BAA" w:rsidP="004F2F93">
      <w:pPr>
        <w:pStyle w:val="Heading3"/>
      </w:pPr>
      <w:bookmarkStart w:id="29" w:name="_Toc343453109"/>
      <w:r w:rsidRPr="00056E25">
        <w:t xml:space="preserve">Diagram </w:t>
      </w:r>
      <w:r w:rsidRPr="00056E25">
        <w:rPr>
          <w:i/>
        </w:rPr>
        <w:t>Sequence</w:t>
      </w:r>
      <w:bookmarkEnd w:id="29"/>
    </w:p>
    <w:p w:rsidR="004F2F93" w:rsidRPr="00A7054F" w:rsidRDefault="004F2F93" w:rsidP="004F2F93">
      <w:pPr>
        <w:pStyle w:val="Heading4"/>
        <w:rPr>
          <w:color w:val="FF0000"/>
          <w:lang w:val="sv-SE"/>
        </w:rPr>
      </w:pPr>
      <w:bookmarkStart w:id="30" w:name="_Toc343453110"/>
      <w:r w:rsidRPr="00A7054F">
        <w:rPr>
          <w:rFonts w:eastAsia="MS PMincho" w:cs="Mangal"/>
          <w:color w:val="FF0000"/>
          <w:kern w:val="1"/>
          <w:szCs w:val="24"/>
          <w:lang w:eastAsia="hi-IN" w:bidi="hi-IN"/>
        </w:rPr>
        <w:t>Diagram Sequence</w:t>
      </w:r>
      <w:r w:rsidRPr="00A7054F">
        <w:rPr>
          <w:rFonts w:eastAsia="MS PMincho" w:cs="Mangal"/>
          <w:color w:val="FF0000"/>
          <w:kern w:val="1"/>
          <w:szCs w:val="24"/>
          <w:lang w:val="sv-SE" w:eastAsia="hi-IN" w:bidi="hi-IN"/>
        </w:rPr>
        <w:t xml:space="preserve"> Use Case </w:t>
      </w:r>
      <w:r w:rsidR="00E05A15" w:rsidRPr="00A7054F">
        <w:rPr>
          <w:rFonts w:eastAsia="MS PMincho" w:cs="Mangal"/>
          <w:color w:val="FF0000"/>
          <w:kern w:val="1"/>
          <w:szCs w:val="24"/>
          <w:lang w:val="id-ID" w:eastAsia="hi-IN" w:bidi="hi-IN"/>
        </w:rPr>
        <w:t xml:space="preserve">1.0 </w:t>
      </w:r>
      <w:r w:rsidRPr="00A7054F">
        <w:rPr>
          <w:rFonts w:eastAsia="MS PMincho" w:cs="Mangal"/>
          <w:color w:val="FF0000"/>
          <w:kern w:val="1"/>
          <w:szCs w:val="24"/>
          <w:lang w:val="id-ID" w:eastAsia="hi-IN" w:bidi="hi-IN"/>
        </w:rPr>
        <w:t>Menginput Data Pembelian BBM</w:t>
      </w:r>
      <w:bookmarkEnd w:id="30"/>
    </w:p>
    <w:p w:rsidR="004F2F93" w:rsidRPr="00A7054F" w:rsidRDefault="004F2F93" w:rsidP="004F2F93">
      <w:pPr>
        <w:suppressAutoHyphens/>
        <w:rPr>
          <w:rFonts w:eastAsia="MS PMincho" w:cs="Mangal"/>
          <w:color w:val="FF0000"/>
          <w:kern w:val="1"/>
          <w:sz w:val="24"/>
          <w:szCs w:val="24"/>
          <w:lang w:val="id-ID" w:eastAsia="hi-IN" w:bidi="hi-IN"/>
        </w:rPr>
      </w:pPr>
      <w:r w:rsidRPr="00A7054F">
        <w:rPr>
          <w:rFonts w:eastAsia="MS PMincho" w:cs="Mangal"/>
          <w:noProof/>
          <w:color w:val="FF0000"/>
          <w:kern w:val="1"/>
          <w:sz w:val="24"/>
          <w:szCs w:val="24"/>
          <w:lang w:val="en-US"/>
        </w:rPr>
        <w:drawing>
          <wp:inline distT="0" distB="0" distL="0" distR="0">
            <wp:extent cx="5758815" cy="2245360"/>
            <wp:effectExtent l="19050" t="0" r="0" b="0"/>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srcRect t="14987" b="29982"/>
                    <a:stretch>
                      <a:fillRect/>
                    </a:stretch>
                  </pic:blipFill>
                  <pic:spPr bwMode="auto">
                    <a:xfrm>
                      <a:off x="0" y="0"/>
                      <a:ext cx="5758815" cy="2245360"/>
                    </a:xfrm>
                    <a:prstGeom prst="rect">
                      <a:avLst/>
                    </a:prstGeom>
                    <a:solidFill>
                      <a:srgbClr val="FFFFFF"/>
                    </a:solidFill>
                    <a:ln w="9525">
                      <a:noFill/>
                      <a:miter lim="800000"/>
                      <a:headEnd/>
                      <a:tailEnd/>
                    </a:ln>
                  </pic:spPr>
                </pic:pic>
              </a:graphicData>
            </a:graphic>
          </wp:inline>
        </w:drawing>
      </w:r>
    </w:p>
    <w:p w:rsidR="004F2F93" w:rsidRPr="00A7054F" w:rsidRDefault="004F2F93" w:rsidP="004F2F93">
      <w:pPr>
        <w:pStyle w:val="Caption"/>
        <w:jc w:val="center"/>
        <w:rPr>
          <w:rFonts w:eastAsia="MS PMincho" w:cs="Mangal"/>
          <w:color w:val="FF0000"/>
          <w:kern w:val="1"/>
          <w:sz w:val="24"/>
          <w:szCs w:val="24"/>
          <w:lang w:val="id-ID" w:eastAsia="hi-IN" w:bidi="hi-IN"/>
        </w:rPr>
      </w:pPr>
      <w:bookmarkStart w:id="31" w:name="_Toc343453155"/>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w:t>
      </w:r>
      <w:r w:rsidR="0048154D" w:rsidRPr="00A7054F">
        <w:rPr>
          <w:noProof/>
          <w:color w:val="FF0000"/>
        </w:rPr>
        <w:fldChar w:fldCharType="end"/>
      </w:r>
      <w:r w:rsidRPr="00A7054F">
        <w:rPr>
          <w:color w:val="FF0000"/>
          <w:lang w:val="id-ID"/>
        </w:rPr>
        <w:t xml:space="preserve"> </w:t>
      </w:r>
      <w:r w:rsidRPr="00A7054F">
        <w:rPr>
          <w:rFonts w:eastAsia="MS PMincho" w:cs="Mangal"/>
          <w:color w:val="FF0000"/>
          <w:kern w:val="1"/>
          <w:lang w:eastAsia="hi-IN" w:bidi="hi-IN"/>
        </w:rPr>
        <w:t xml:space="preserve">Diagram Sequence </w:t>
      </w:r>
      <w:proofErr w:type="spellStart"/>
      <w:r w:rsidRPr="00A7054F">
        <w:rPr>
          <w:rFonts w:eastAsia="MS PMincho" w:cs="Mangal"/>
          <w:color w:val="FF0000"/>
          <w:kern w:val="1"/>
          <w:lang w:eastAsia="hi-IN" w:bidi="hi-IN"/>
        </w:rPr>
        <w:t>Skenario</w:t>
      </w:r>
      <w:proofErr w:type="spellEnd"/>
      <w:r w:rsidRPr="00A7054F">
        <w:rPr>
          <w:rFonts w:eastAsia="MS PMincho" w:cs="Mangal"/>
          <w:color w:val="FF0000"/>
          <w:kern w:val="1"/>
          <w:lang w:eastAsia="hi-IN" w:bidi="hi-IN"/>
        </w:rPr>
        <w:t xml:space="preserve"> UC-1.0 Use Case </w:t>
      </w:r>
      <w:proofErr w:type="spellStart"/>
      <w:r w:rsidRPr="00A7054F">
        <w:rPr>
          <w:rFonts w:eastAsia="MS PMincho" w:cs="Mangal"/>
          <w:color w:val="FF0000"/>
          <w:kern w:val="1"/>
          <w:lang w:eastAsia="hi-IN" w:bidi="hi-IN"/>
        </w:rPr>
        <w:t>Menginput</w:t>
      </w:r>
      <w:proofErr w:type="spellEnd"/>
      <w:r w:rsidRPr="00A7054F">
        <w:rPr>
          <w:rFonts w:eastAsia="MS PMincho" w:cs="Mangal"/>
          <w:color w:val="FF0000"/>
          <w:kern w:val="1"/>
          <w:lang w:eastAsia="hi-IN" w:bidi="hi-IN"/>
        </w:rPr>
        <w:t xml:space="preserve"> Data </w:t>
      </w:r>
      <w:proofErr w:type="spellStart"/>
      <w:r w:rsidRPr="00A7054F">
        <w:rPr>
          <w:rFonts w:eastAsia="MS PMincho" w:cs="Mangal"/>
          <w:color w:val="FF0000"/>
          <w:kern w:val="1"/>
          <w:lang w:eastAsia="hi-IN" w:bidi="hi-IN"/>
        </w:rPr>
        <w:t>Pembelian</w:t>
      </w:r>
      <w:proofErr w:type="spellEnd"/>
      <w:r w:rsidRPr="00A7054F">
        <w:rPr>
          <w:rFonts w:eastAsia="MS PMincho" w:cs="Mangal"/>
          <w:color w:val="FF0000"/>
          <w:kern w:val="1"/>
          <w:lang w:eastAsia="hi-IN" w:bidi="hi-IN"/>
        </w:rPr>
        <w:t xml:space="preserve"> BBM</w:t>
      </w:r>
      <w:bookmarkEnd w:id="31"/>
    </w:p>
    <w:p w:rsidR="004F2F93" w:rsidRPr="00A7054F" w:rsidRDefault="004F2F93" w:rsidP="004F2F93">
      <w:pPr>
        <w:suppressAutoHyphens/>
        <w:jc w:val="center"/>
        <w:rPr>
          <w:rFonts w:eastAsia="MS PMincho" w:cs="Mangal"/>
          <w:b/>
          <w:bCs/>
          <w:color w:val="FF0000"/>
          <w:kern w:val="1"/>
          <w:sz w:val="18"/>
          <w:szCs w:val="18"/>
          <w:lang w:val="id-ID" w:eastAsia="hi-IN" w:bidi="hi-IN"/>
        </w:rPr>
      </w:pPr>
    </w:p>
    <w:p w:rsidR="004F2F93" w:rsidRPr="00A7054F" w:rsidRDefault="004F2F93" w:rsidP="004F2F93">
      <w:pPr>
        <w:pStyle w:val="Heading4"/>
        <w:numPr>
          <w:ilvl w:val="0"/>
          <w:numId w:val="0"/>
        </w:numPr>
        <w:rPr>
          <w:color w:val="FF0000"/>
          <w:lang w:val="id-ID"/>
        </w:rPr>
      </w:pPr>
      <w:r w:rsidRPr="00A7054F">
        <w:rPr>
          <w:rFonts w:ascii="Times New Roman" w:eastAsia="MS PMincho" w:hAnsi="Times New Roman" w:cs="Mangal"/>
          <w:b w:val="0"/>
          <w:noProof/>
          <w:color w:val="FF0000"/>
          <w:kern w:val="1"/>
          <w:szCs w:val="24"/>
          <w:lang w:val="en-US"/>
        </w:rPr>
        <w:lastRenderedPageBreak/>
        <w:drawing>
          <wp:inline distT="0" distB="0" distL="0" distR="0">
            <wp:extent cx="5758815" cy="2450465"/>
            <wp:effectExtent l="19050" t="0" r="0" b="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t="14987" b="24979"/>
                    <a:stretch>
                      <a:fillRect/>
                    </a:stretch>
                  </pic:blipFill>
                  <pic:spPr bwMode="auto">
                    <a:xfrm>
                      <a:off x="0" y="0"/>
                      <a:ext cx="5758815" cy="2450465"/>
                    </a:xfrm>
                    <a:prstGeom prst="rect">
                      <a:avLst/>
                    </a:prstGeom>
                    <a:solidFill>
                      <a:srgbClr val="FFFFFF"/>
                    </a:solidFill>
                    <a:ln w="9525">
                      <a:noFill/>
                      <a:miter lim="800000"/>
                      <a:headEnd/>
                      <a:tailEnd/>
                    </a:ln>
                  </pic:spPr>
                </pic:pic>
              </a:graphicData>
            </a:graphic>
          </wp:inline>
        </w:drawing>
      </w:r>
    </w:p>
    <w:p w:rsidR="00D12667" w:rsidRPr="00A7054F" w:rsidRDefault="004F2F93" w:rsidP="00D12667">
      <w:pPr>
        <w:jc w:val="center"/>
        <w:rPr>
          <w:b/>
          <w:color w:val="FF0000"/>
          <w:lang w:val="id-ID"/>
        </w:rPr>
      </w:pPr>
      <w:bookmarkStart w:id="32" w:name="_Toc343453156"/>
      <w:r w:rsidRPr="00A7054F">
        <w:rPr>
          <w:b/>
          <w:color w:val="FF0000"/>
        </w:rPr>
        <w:t xml:space="preserve">Gambar </w:t>
      </w:r>
      <w:r w:rsidR="0048154D" w:rsidRPr="00A7054F">
        <w:rPr>
          <w:b/>
          <w:color w:val="FF0000"/>
        </w:rPr>
        <w:fldChar w:fldCharType="begin"/>
      </w:r>
      <w:r w:rsidR="006104C4" w:rsidRPr="00A7054F">
        <w:rPr>
          <w:b/>
          <w:color w:val="FF0000"/>
        </w:rPr>
        <w:instrText xml:space="preserve"> STYLEREF 1 \s </w:instrText>
      </w:r>
      <w:r w:rsidR="0048154D" w:rsidRPr="00A7054F">
        <w:rPr>
          <w:b/>
          <w:color w:val="FF0000"/>
        </w:rPr>
        <w:fldChar w:fldCharType="separate"/>
      </w:r>
      <w:r w:rsidR="000B2750" w:rsidRPr="00A7054F">
        <w:rPr>
          <w:b/>
          <w:noProof/>
          <w:color w:val="FF0000"/>
        </w:rPr>
        <w:t>4</w:t>
      </w:r>
      <w:r w:rsidR="0048154D" w:rsidRPr="00A7054F">
        <w:rPr>
          <w:b/>
          <w:color w:val="FF0000"/>
        </w:rPr>
        <w:fldChar w:fldCharType="end"/>
      </w:r>
      <w:r w:rsidR="006104C4" w:rsidRPr="00A7054F">
        <w:rPr>
          <w:b/>
          <w:color w:val="FF0000"/>
        </w:rPr>
        <w:noBreakHyphen/>
      </w:r>
      <w:r w:rsidR="0048154D" w:rsidRPr="00A7054F">
        <w:rPr>
          <w:b/>
          <w:color w:val="FF0000"/>
        </w:rPr>
        <w:fldChar w:fldCharType="begin"/>
      </w:r>
      <w:r w:rsidR="006104C4" w:rsidRPr="00A7054F">
        <w:rPr>
          <w:b/>
          <w:color w:val="FF0000"/>
        </w:rPr>
        <w:instrText xml:space="preserve"> SEQ Gambar \* ARABIC \s 1 </w:instrText>
      </w:r>
      <w:r w:rsidR="0048154D" w:rsidRPr="00A7054F">
        <w:rPr>
          <w:b/>
          <w:color w:val="FF0000"/>
        </w:rPr>
        <w:fldChar w:fldCharType="separate"/>
      </w:r>
      <w:r w:rsidR="000B2750" w:rsidRPr="00A7054F">
        <w:rPr>
          <w:b/>
          <w:noProof/>
          <w:color w:val="FF0000"/>
        </w:rPr>
        <w:t>3</w:t>
      </w:r>
      <w:r w:rsidR="0048154D" w:rsidRPr="00A7054F">
        <w:rPr>
          <w:b/>
          <w:color w:val="FF0000"/>
        </w:rPr>
        <w:fldChar w:fldCharType="end"/>
      </w:r>
      <w:r w:rsidRPr="00A7054F">
        <w:rPr>
          <w:b/>
          <w:color w:val="FF0000"/>
          <w:lang w:val="id-ID"/>
        </w:rPr>
        <w:t xml:space="preserve"> </w:t>
      </w:r>
      <w:r w:rsidR="00D12667" w:rsidRPr="00A7054F">
        <w:rPr>
          <w:b/>
          <w:color w:val="FF0000"/>
        </w:rPr>
        <w:t xml:space="preserve">Sequence </w:t>
      </w:r>
      <w:proofErr w:type="spellStart"/>
      <w:r w:rsidR="00D12667" w:rsidRPr="00A7054F">
        <w:rPr>
          <w:b/>
          <w:color w:val="FF0000"/>
        </w:rPr>
        <w:t>Skenario</w:t>
      </w:r>
      <w:proofErr w:type="spellEnd"/>
      <w:r w:rsidR="00D12667" w:rsidRPr="00A7054F">
        <w:rPr>
          <w:b/>
          <w:color w:val="FF0000"/>
        </w:rPr>
        <w:t xml:space="preserve"> UC-1.1 Use Case </w:t>
      </w:r>
      <w:proofErr w:type="spellStart"/>
      <w:r w:rsidR="00D12667" w:rsidRPr="00A7054F">
        <w:rPr>
          <w:b/>
          <w:color w:val="FF0000"/>
        </w:rPr>
        <w:t>Menginput</w:t>
      </w:r>
      <w:proofErr w:type="spellEnd"/>
      <w:r w:rsidR="00D12667" w:rsidRPr="00A7054F">
        <w:rPr>
          <w:b/>
          <w:color w:val="FF0000"/>
        </w:rPr>
        <w:t xml:space="preserve"> Data </w:t>
      </w:r>
      <w:proofErr w:type="spellStart"/>
      <w:r w:rsidR="00D12667" w:rsidRPr="00A7054F">
        <w:rPr>
          <w:b/>
          <w:color w:val="FF0000"/>
        </w:rPr>
        <w:t>Pembelian</w:t>
      </w:r>
      <w:proofErr w:type="spellEnd"/>
      <w:r w:rsidR="00D12667" w:rsidRPr="00A7054F">
        <w:rPr>
          <w:b/>
          <w:color w:val="FF0000"/>
        </w:rPr>
        <w:t xml:space="preserve"> BBM </w:t>
      </w:r>
      <w:proofErr w:type="spellStart"/>
      <w:r w:rsidR="00D12667" w:rsidRPr="00A7054F">
        <w:rPr>
          <w:b/>
          <w:color w:val="FF0000"/>
        </w:rPr>
        <w:t>lalu</w:t>
      </w:r>
      <w:proofErr w:type="spellEnd"/>
      <w:r w:rsidR="00D12667" w:rsidRPr="00A7054F">
        <w:rPr>
          <w:b/>
          <w:color w:val="FF0000"/>
        </w:rPr>
        <w:t xml:space="preserve"> Id</w:t>
      </w:r>
      <w:r w:rsidR="00D12667" w:rsidRPr="00A7054F">
        <w:rPr>
          <w:b/>
          <w:color w:val="FF0000"/>
          <w:lang w:val="id-ID"/>
        </w:rPr>
        <w:t>le</w:t>
      </w:r>
      <w:bookmarkEnd w:id="32"/>
    </w:p>
    <w:p w:rsidR="004F2F93" w:rsidRPr="00A7054F" w:rsidRDefault="004F2F93" w:rsidP="00D12667">
      <w:pPr>
        <w:jc w:val="center"/>
        <w:rPr>
          <w:rFonts w:eastAsia="MS PMincho"/>
          <w:b/>
          <w:color w:val="FF0000"/>
          <w:lang w:val="id-ID"/>
        </w:rPr>
      </w:pPr>
    </w:p>
    <w:p w:rsidR="00BA4386" w:rsidRPr="00A7054F" w:rsidRDefault="00BA4386" w:rsidP="004F2F93">
      <w:pPr>
        <w:pStyle w:val="Heading4"/>
        <w:rPr>
          <w:color w:val="FF0000"/>
          <w:lang w:val="id-ID"/>
        </w:rPr>
      </w:pPr>
      <w:bookmarkStart w:id="33" w:name="_Toc343453111"/>
      <w:r w:rsidRPr="00A7054F">
        <w:rPr>
          <w:color w:val="FF0000"/>
        </w:rPr>
        <w:t>Diagram Sequence</w:t>
      </w:r>
      <w:r w:rsidRPr="00A7054F">
        <w:rPr>
          <w:color w:val="FF0000"/>
          <w:lang w:val="sv-SE"/>
        </w:rPr>
        <w:t xml:space="preserve"> Use Case</w:t>
      </w:r>
      <w:r w:rsidR="00D12667" w:rsidRPr="00A7054F">
        <w:rPr>
          <w:color w:val="FF0000"/>
          <w:lang w:val="id-ID"/>
        </w:rPr>
        <w:t xml:space="preserve"> </w:t>
      </w:r>
      <w:r w:rsidR="00E05A15" w:rsidRPr="00A7054F">
        <w:rPr>
          <w:color w:val="FF0000"/>
          <w:lang w:val="id-ID"/>
        </w:rPr>
        <w:t xml:space="preserve">2.0 </w:t>
      </w:r>
      <w:r w:rsidR="00D12667" w:rsidRPr="00A7054F">
        <w:rPr>
          <w:color w:val="FF0000"/>
          <w:lang w:val="sv-SE"/>
        </w:rPr>
        <w:t>Membayar Bensin</w:t>
      </w:r>
      <w:bookmarkEnd w:id="33"/>
    </w:p>
    <w:p w:rsidR="00D12667" w:rsidRPr="00A7054F" w:rsidRDefault="00D12667" w:rsidP="00D12667">
      <w:pPr>
        <w:jc w:val="center"/>
        <w:rPr>
          <w:color w:val="FF0000"/>
          <w:lang w:val="id-ID"/>
        </w:rPr>
      </w:pPr>
      <w:r w:rsidRPr="00A7054F">
        <w:rPr>
          <w:noProof/>
          <w:color w:val="FF0000"/>
          <w:lang w:val="en-US"/>
        </w:rPr>
        <w:drawing>
          <wp:inline distT="0" distB="0" distL="0" distR="0">
            <wp:extent cx="5758815" cy="2651760"/>
            <wp:effectExtent l="19050" t="0" r="0" b="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srcRect t="9991" b="24979"/>
                    <a:stretch>
                      <a:fillRect/>
                    </a:stretch>
                  </pic:blipFill>
                  <pic:spPr bwMode="auto">
                    <a:xfrm>
                      <a:off x="0" y="0"/>
                      <a:ext cx="5758815" cy="2651760"/>
                    </a:xfrm>
                    <a:prstGeom prst="rect">
                      <a:avLst/>
                    </a:prstGeom>
                    <a:solidFill>
                      <a:srgbClr val="FFFFFF"/>
                    </a:solidFill>
                    <a:ln w="9525">
                      <a:noFill/>
                      <a:miter lim="800000"/>
                      <a:headEnd/>
                      <a:tailEnd/>
                    </a:ln>
                  </pic:spPr>
                </pic:pic>
              </a:graphicData>
            </a:graphic>
          </wp:inline>
        </w:drawing>
      </w:r>
    </w:p>
    <w:p w:rsidR="00C909FF" w:rsidRPr="00A7054F" w:rsidRDefault="00D12667" w:rsidP="00D12667">
      <w:pPr>
        <w:pStyle w:val="Caption"/>
        <w:jc w:val="center"/>
        <w:rPr>
          <w:color w:val="FF0000"/>
          <w:lang w:val="id-ID"/>
        </w:rPr>
      </w:pPr>
      <w:bookmarkStart w:id="34" w:name="_Toc343453157"/>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Pr="00A7054F">
        <w:rPr>
          <w:color w:val="FF0000"/>
          <w:lang w:val="id-ID"/>
        </w:rPr>
        <w:t xml:space="preserve"> </w:t>
      </w:r>
      <w:r w:rsidRPr="00A7054F">
        <w:rPr>
          <w:color w:val="FF0000"/>
        </w:rPr>
        <w:t xml:space="preserve">Diagram Sequence </w:t>
      </w:r>
      <w:proofErr w:type="spellStart"/>
      <w:r w:rsidRPr="00A7054F">
        <w:rPr>
          <w:color w:val="FF0000"/>
        </w:rPr>
        <w:t>Skenario</w:t>
      </w:r>
      <w:proofErr w:type="spellEnd"/>
      <w:r w:rsidRPr="00A7054F">
        <w:rPr>
          <w:color w:val="FF0000"/>
        </w:rPr>
        <w:t xml:space="preserve"> UC-2.0 Use Case </w:t>
      </w:r>
      <w:proofErr w:type="spellStart"/>
      <w:r w:rsidRPr="00A7054F">
        <w:rPr>
          <w:color w:val="FF0000"/>
        </w:rPr>
        <w:t>Membayar</w:t>
      </w:r>
      <w:proofErr w:type="spellEnd"/>
      <w:r w:rsidRPr="00A7054F">
        <w:rPr>
          <w:color w:val="FF0000"/>
        </w:rPr>
        <w:t xml:space="preserve"> </w:t>
      </w:r>
      <w:proofErr w:type="spellStart"/>
      <w:r w:rsidRPr="00A7054F">
        <w:rPr>
          <w:color w:val="FF0000"/>
        </w:rPr>
        <w:t>Bensin</w:t>
      </w:r>
      <w:bookmarkEnd w:id="34"/>
      <w:proofErr w:type="spellEnd"/>
    </w:p>
    <w:p w:rsidR="00D12667" w:rsidRPr="00A7054F" w:rsidRDefault="00D12667" w:rsidP="00D12667">
      <w:pPr>
        <w:keepNext/>
        <w:jc w:val="center"/>
        <w:rPr>
          <w:color w:val="FF0000"/>
        </w:rPr>
      </w:pPr>
      <w:r w:rsidRPr="00A7054F">
        <w:rPr>
          <w:noProof/>
          <w:color w:val="FF0000"/>
          <w:lang w:val="en-US"/>
        </w:rPr>
        <w:drawing>
          <wp:inline distT="0" distB="0" distL="0" distR="0">
            <wp:extent cx="5758815" cy="2651760"/>
            <wp:effectExtent l="19050" t="0" r="0" b="0"/>
            <wp:docPr id="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srcRect t="9991" b="24979"/>
                    <a:stretch>
                      <a:fillRect/>
                    </a:stretch>
                  </pic:blipFill>
                  <pic:spPr bwMode="auto">
                    <a:xfrm>
                      <a:off x="0" y="0"/>
                      <a:ext cx="5758815" cy="2651760"/>
                    </a:xfrm>
                    <a:prstGeom prst="rect">
                      <a:avLst/>
                    </a:prstGeom>
                    <a:solidFill>
                      <a:srgbClr val="FFFFFF"/>
                    </a:solidFill>
                    <a:ln w="9525">
                      <a:noFill/>
                      <a:miter lim="800000"/>
                      <a:headEnd/>
                      <a:tailEnd/>
                    </a:ln>
                  </pic:spPr>
                </pic:pic>
              </a:graphicData>
            </a:graphic>
          </wp:inline>
        </w:drawing>
      </w:r>
    </w:p>
    <w:p w:rsidR="00D12667" w:rsidRPr="00A7054F" w:rsidRDefault="00D12667" w:rsidP="00D12667">
      <w:pPr>
        <w:pStyle w:val="Caption"/>
        <w:jc w:val="center"/>
        <w:rPr>
          <w:color w:val="FF0000"/>
          <w:lang w:val="id-ID"/>
        </w:rPr>
      </w:pPr>
      <w:bookmarkStart w:id="35" w:name="_Toc343453158"/>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5</w:t>
      </w:r>
      <w:r w:rsidR="0048154D" w:rsidRPr="00A7054F">
        <w:rPr>
          <w:noProof/>
          <w:color w:val="FF0000"/>
        </w:rPr>
        <w:fldChar w:fldCharType="end"/>
      </w:r>
      <w:r w:rsidRPr="00A7054F">
        <w:rPr>
          <w:color w:val="FF0000"/>
          <w:lang w:val="id-ID"/>
        </w:rPr>
        <w:t xml:space="preserve"> </w:t>
      </w:r>
      <w:r w:rsidRPr="00A7054F">
        <w:rPr>
          <w:color w:val="FF0000"/>
        </w:rPr>
        <w:t xml:space="preserve">Diagram Sequence </w:t>
      </w:r>
      <w:proofErr w:type="spellStart"/>
      <w:r w:rsidRPr="00A7054F">
        <w:rPr>
          <w:color w:val="FF0000"/>
        </w:rPr>
        <w:t>Skenario</w:t>
      </w:r>
      <w:proofErr w:type="spellEnd"/>
      <w:r w:rsidRPr="00A7054F">
        <w:rPr>
          <w:color w:val="FF0000"/>
        </w:rPr>
        <w:t xml:space="preserve"> UC-2.1 Use Case </w:t>
      </w:r>
      <w:proofErr w:type="spellStart"/>
      <w:r w:rsidRPr="00A7054F">
        <w:rPr>
          <w:color w:val="FF0000"/>
        </w:rPr>
        <w:t>Gagal</w:t>
      </w:r>
      <w:proofErr w:type="spellEnd"/>
      <w:r w:rsidRPr="00A7054F">
        <w:rPr>
          <w:color w:val="FF0000"/>
        </w:rPr>
        <w:t xml:space="preserve"> </w:t>
      </w:r>
      <w:proofErr w:type="spellStart"/>
      <w:r w:rsidRPr="00A7054F">
        <w:rPr>
          <w:color w:val="FF0000"/>
        </w:rPr>
        <w:t>Membayar</w:t>
      </w:r>
      <w:proofErr w:type="spellEnd"/>
      <w:r w:rsidRPr="00A7054F">
        <w:rPr>
          <w:color w:val="FF0000"/>
        </w:rPr>
        <w:t xml:space="preserve"> </w:t>
      </w:r>
      <w:proofErr w:type="spellStart"/>
      <w:r w:rsidRPr="00A7054F">
        <w:rPr>
          <w:color w:val="FF0000"/>
        </w:rPr>
        <w:t>ke</w:t>
      </w:r>
      <w:proofErr w:type="spellEnd"/>
      <w:r w:rsidRPr="00A7054F">
        <w:rPr>
          <w:color w:val="FF0000"/>
        </w:rPr>
        <w:t xml:space="preserve"> Bank</w:t>
      </w:r>
      <w:bookmarkEnd w:id="35"/>
    </w:p>
    <w:p w:rsidR="00D12667" w:rsidRPr="00A7054F" w:rsidRDefault="00D12667" w:rsidP="00D12667">
      <w:pPr>
        <w:keepNext/>
        <w:rPr>
          <w:color w:val="FF0000"/>
        </w:rPr>
      </w:pPr>
      <w:r w:rsidRPr="00A7054F">
        <w:rPr>
          <w:noProof/>
          <w:color w:val="FF0000"/>
          <w:lang w:val="en-US"/>
        </w:rPr>
        <w:lastRenderedPageBreak/>
        <w:drawing>
          <wp:inline distT="0" distB="0" distL="0" distR="0">
            <wp:extent cx="5758815" cy="1838325"/>
            <wp:effectExtent l="19050" t="0" r="0" b="0"/>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t="9991" b="44969"/>
                    <a:stretch>
                      <a:fillRect/>
                    </a:stretch>
                  </pic:blipFill>
                  <pic:spPr bwMode="auto">
                    <a:xfrm>
                      <a:off x="0" y="0"/>
                      <a:ext cx="5758815" cy="1838325"/>
                    </a:xfrm>
                    <a:prstGeom prst="rect">
                      <a:avLst/>
                    </a:prstGeom>
                    <a:solidFill>
                      <a:srgbClr val="FFFFFF"/>
                    </a:solidFill>
                    <a:ln w="9525">
                      <a:noFill/>
                      <a:miter lim="800000"/>
                      <a:headEnd/>
                      <a:tailEnd/>
                    </a:ln>
                  </pic:spPr>
                </pic:pic>
              </a:graphicData>
            </a:graphic>
          </wp:inline>
        </w:drawing>
      </w:r>
    </w:p>
    <w:p w:rsidR="00D12667" w:rsidRPr="00A7054F" w:rsidRDefault="00D12667" w:rsidP="00D12667">
      <w:pPr>
        <w:pStyle w:val="Caption"/>
        <w:jc w:val="center"/>
        <w:rPr>
          <w:color w:val="FF0000"/>
          <w:lang w:val="id-ID"/>
        </w:rPr>
      </w:pPr>
      <w:bookmarkStart w:id="36" w:name="_Toc343453159"/>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6</w:t>
      </w:r>
      <w:r w:rsidR="0048154D" w:rsidRPr="00A7054F">
        <w:rPr>
          <w:noProof/>
          <w:color w:val="FF0000"/>
        </w:rPr>
        <w:fldChar w:fldCharType="end"/>
      </w:r>
      <w:r w:rsidRPr="00A7054F">
        <w:rPr>
          <w:color w:val="FF0000"/>
          <w:lang w:val="id-ID"/>
        </w:rPr>
        <w:t xml:space="preserve"> </w:t>
      </w:r>
      <w:r w:rsidRPr="00A7054F">
        <w:rPr>
          <w:color w:val="FF0000"/>
        </w:rPr>
        <w:t xml:space="preserve">Diagram Sequence </w:t>
      </w:r>
      <w:proofErr w:type="spellStart"/>
      <w:r w:rsidRPr="00A7054F">
        <w:rPr>
          <w:color w:val="FF0000"/>
        </w:rPr>
        <w:t>Skenario</w:t>
      </w:r>
      <w:proofErr w:type="spellEnd"/>
      <w:r w:rsidRPr="00A7054F">
        <w:rPr>
          <w:color w:val="FF0000"/>
        </w:rPr>
        <w:t xml:space="preserve"> UC-2.2 Use Case </w:t>
      </w:r>
      <w:proofErr w:type="spellStart"/>
      <w:r w:rsidRPr="00A7054F">
        <w:rPr>
          <w:color w:val="FF0000"/>
        </w:rPr>
        <w:t>Pembeli</w:t>
      </w:r>
      <w:proofErr w:type="spellEnd"/>
      <w:r w:rsidRPr="00A7054F">
        <w:rPr>
          <w:color w:val="FF0000"/>
        </w:rPr>
        <w:t xml:space="preserve"> </w:t>
      </w:r>
      <w:proofErr w:type="spellStart"/>
      <w:r w:rsidRPr="00A7054F">
        <w:rPr>
          <w:color w:val="FF0000"/>
        </w:rPr>
        <w:t>Menolak</w:t>
      </w:r>
      <w:proofErr w:type="spellEnd"/>
      <w:r w:rsidRPr="00A7054F">
        <w:rPr>
          <w:color w:val="FF0000"/>
        </w:rPr>
        <w:t xml:space="preserve"> </w:t>
      </w:r>
      <w:proofErr w:type="spellStart"/>
      <w:r w:rsidRPr="00A7054F">
        <w:rPr>
          <w:color w:val="FF0000"/>
        </w:rPr>
        <w:t>Pembayaran</w:t>
      </w:r>
      <w:proofErr w:type="spellEnd"/>
      <w:r w:rsidRPr="00A7054F">
        <w:rPr>
          <w:color w:val="FF0000"/>
        </w:rPr>
        <w:t xml:space="preserve"> Manual</w:t>
      </w:r>
      <w:bookmarkEnd w:id="36"/>
    </w:p>
    <w:p w:rsidR="00D12667" w:rsidRPr="00A7054F" w:rsidRDefault="00D12667" w:rsidP="00D12667">
      <w:pPr>
        <w:rPr>
          <w:color w:val="FF0000"/>
          <w:lang w:val="id-ID"/>
        </w:rPr>
      </w:pPr>
    </w:p>
    <w:p w:rsidR="00ED373C" w:rsidRPr="00A7054F" w:rsidRDefault="00ED373C" w:rsidP="00ED373C">
      <w:pPr>
        <w:pStyle w:val="Caption"/>
        <w:keepNext/>
        <w:jc w:val="center"/>
        <w:rPr>
          <w:color w:val="FF0000"/>
        </w:rPr>
      </w:pPr>
      <w:r w:rsidRPr="00A7054F">
        <w:rPr>
          <w:rFonts w:hint="eastAsia"/>
          <w:i/>
          <w:noProof/>
          <w:color w:val="FF0000"/>
          <w:lang w:val="en-US"/>
        </w:rPr>
        <w:drawing>
          <wp:inline distT="0" distB="0" distL="0" distR="0">
            <wp:extent cx="5758815" cy="2245360"/>
            <wp:effectExtent l="19050" t="0" r="0" b="0"/>
            <wp:docPr id="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srcRect t="9991" b="34978"/>
                    <a:stretch>
                      <a:fillRect/>
                    </a:stretch>
                  </pic:blipFill>
                  <pic:spPr bwMode="auto">
                    <a:xfrm>
                      <a:off x="0" y="0"/>
                      <a:ext cx="5758815" cy="2245360"/>
                    </a:xfrm>
                    <a:prstGeom prst="rect">
                      <a:avLst/>
                    </a:prstGeom>
                    <a:solidFill>
                      <a:srgbClr val="FFFFFF"/>
                    </a:solidFill>
                    <a:ln w="9525">
                      <a:noFill/>
                      <a:miter lim="800000"/>
                      <a:headEnd/>
                      <a:tailEnd/>
                    </a:ln>
                  </pic:spPr>
                </pic:pic>
              </a:graphicData>
            </a:graphic>
          </wp:inline>
        </w:drawing>
      </w:r>
    </w:p>
    <w:p w:rsidR="00ED373C" w:rsidRPr="00A7054F" w:rsidRDefault="00ED373C" w:rsidP="00ED373C">
      <w:pPr>
        <w:pStyle w:val="Caption"/>
        <w:jc w:val="center"/>
        <w:rPr>
          <w:color w:val="FF0000"/>
          <w:lang w:val="id-ID"/>
        </w:rPr>
      </w:pPr>
      <w:bookmarkStart w:id="37" w:name="_Toc343453160"/>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7</w:t>
      </w:r>
      <w:r w:rsidR="0048154D" w:rsidRPr="00A7054F">
        <w:rPr>
          <w:noProof/>
          <w:color w:val="FF0000"/>
        </w:rPr>
        <w:fldChar w:fldCharType="end"/>
      </w:r>
      <w:r w:rsidRPr="00A7054F">
        <w:rPr>
          <w:color w:val="FF0000"/>
          <w:lang w:val="id-ID"/>
        </w:rPr>
        <w:t xml:space="preserve"> </w:t>
      </w:r>
      <w:r w:rsidRPr="00A7054F">
        <w:rPr>
          <w:color w:val="FF0000"/>
        </w:rPr>
        <w:t xml:space="preserve">Diagram Sequence </w:t>
      </w:r>
      <w:proofErr w:type="spellStart"/>
      <w:r w:rsidRPr="00A7054F">
        <w:rPr>
          <w:color w:val="FF0000"/>
        </w:rPr>
        <w:t>Skenario</w:t>
      </w:r>
      <w:proofErr w:type="spellEnd"/>
      <w:r w:rsidRPr="00A7054F">
        <w:rPr>
          <w:color w:val="FF0000"/>
        </w:rPr>
        <w:t xml:space="preserve"> UC-2.3 Use Case </w:t>
      </w:r>
      <w:proofErr w:type="spellStart"/>
      <w:r w:rsidRPr="00A7054F">
        <w:rPr>
          <w:color w:val="FF0000"/>
        </w:rPr>
        <w:t>Pembeli</w:t>
      </w:r>
      <w:proofErr w:type="spellEnd"/>
      <w:r w:rsidRPr="00A7054F">
        <w:rPr>
          <w:color w:val="FF0000"/>
        </w:rPr>
        <w:t xml:space="preserve"> </w:t>
      </w:r>
      <w:proofErr w:type="spellStart"/>
      <w:r w:rsidRPr="00A7054F">
        <w:rPr>
          <w:color w:val="FF0000"/>
        </w:rPr>
        <w:t>Batal</w:t>
      </w:r>
      <w:proofErr w:type="spellEnd"/>
      <w:r w:rsidRPr="00A7054F">
        <w:rPr>
          <w:color w:val="FF0000"/>
        </w:rPr>
        <w:t xml:space="preserve"> </w:t>
      </w:r>
      <w:proofErr w:type="spellStart"/>
      <w:r w:rsidRPr="00A7054F">
        <w:rPr>
          <w:color w:val="FF0000"/>
        </w:rPr>
        <w:t>Membayar</w:t>
      </w:r>
      <w:proofErr w:type="spellEnd"/>
      <w:r w:rsidRPr="00A7054F">
        <w:rPr>
          <w:color w:val="FF0000"/>
        </w:rPr>
        <w:t xml:space="preserve"> Manual</w:t>
      </w:r>
      <w:bookmarkEnd w:id="37"/>
    </w:p>
    <w:p w:rsidR="00ED373C" w:rsidRPr="00A7054F" w:rsidRDefault="00ED373C" w:rsidP="00ED373C">
      <w:pPr>
        <w:pStyle w:val="Heading4"/>
        <w:rPr>
          <w:color w:val="FF0000"/>
          <w:lang w:val="id-ID"/>
        </w:rPr>
      </w:pPr>
      <w:bookmarkStart w:id="38" w:name="_Toc343453112"/>
      <w:r w:rsidRPr="00A7054F">
        <w:rPr>
          <w:rFonts w:eastAsia="MS PMincho" w:cs="Mangal"/>
          <w:color w:val="FF0000"/>
          <w:kern w:val="1"/>
          <w:szCs w:val="24"/>
          <w:lang w:eastAsia="hi-IN" w:bidi="hi-IN"/>
        </w:rPr>
        <w:t>Diagram Sequence</w:t>
      </w:r>
      <w:r w:rsidRPr="00A7054F">
        <w:rPr>
          <w:rFonts w:eastAsia="MS PMincho" w:cs="Mangal"/>
          <w:color w:val="FF0000"/>
          <w:kern w:val="1"/>
          <w:szCs w:val="24"/>
          <w:lang w:val="sv-SE" w:eastAsia="hi-IN" w:bidi="hi-IN"/>
        </w:rPr>
        <w:t xml:space="preserve"> Use Case </w:t>
      </w:r>
      <w:r w:rsidR="00E05A15" w:rsidRPr="00A7054F">
        <w:rPr>
          <w:rFonts w:eastAsia="MS PMincho" w:cs="Mangal"/>
          <w:color w:val="FF0000"/>
          <w:kern w:val="1"/>
          <w:szCs w:val="24"/>
          <w:lang w:val="id-ID" w:eastAsia="hi-IN" w:bidi="hi-IN"/>
        </w:rPr>
        <w:t xml:space="preserve">3.0 </w:t>
      </w:r>
      <w:r w:rsidRPr="00A7054F">
        <w:rPr>
          <w:color w:val="FF0000"/>
          <w:lang w:val="sv-SE"/>
        </w:rPr>
        <w:t>Mengisi Bensin</w:t>
      </w:r>
      <w:bookmarkEnd w:id="38"/>
    </w:p>
    <w:p w:rsidR="00E05A15" w:rsidRPr="00A7054F" w:rsidRDefault="00E05A15" w:rsidP="00E05A15">
      <w:pPr>
        <w:keepNext/>
        <w:rPr>
          <w:color w:val="FF0000"/>
        </w:rPr>
      </w:pPr>
      <w:r w:rsidRPr="00A7054F">
        <w:rPr>
          <w:rFonts w:hint="eastAsia"/>
          <w:noProof/>
          <w:color w:val="FF0000"/>
          <w:lang w:val="en-US"/>
        </w:rPr>
        <w:drawing>
          <wp:inline distT="0" distB="0" distL="0" distR="0">
            <wp:extent cx="5758815" cy="2856865"/>
            <wp:effectExtent l="19050" t="0" r="0" b="0"/>
            <wp:docPr id="4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srcRect t="9991" b="19983"/>
                    <a:stretch>
                      <a:fillRect/>
                    </a:stretch>
                  </pic:blipFill>
                  <pic:spPr bwMode="auto">
                    <a:xfrm>
                      <a:off x="0" y="0"/>
                      <a:ext cx="5758815" cy="2856865"/>
                    </a:xfrm>
                    <a:prstGeom prst="rect">
                      <a:avLst/>
                    </a:prstGeom>
                    <a:solidFill>
                      <a:srgbClr val="FFFFFF"/>
                    </a:solidFill>
                    <a:ln w="9525">
                      <a:noFill/>
                      <a:miter lim="800000"/>
                      <a:headEnd/>
                      <a:tailEnd/>
                    </a:ln>
                  </pic:spPr>
                </pic:pic>
              </a:graphicData>
            </a:graphic>
          </wp:inline>
        </w:drawing>
      </w:r>
    </w:p>
    <w:p w:rsidR="00E05A15" w:rsidRPr="00A7054F" w:rsidRDefault="00E05A15" w:rsidP="00E05A15">
      <w:pPr>
        <w:pStyle w:val="Caption"/>
        <w:jc w:val="center"/>
        <w:rPr>
          <w:color w:val="FF0000"/>
          <w:lang w:val="id-ID"/>
        </w:rPr>
      </w:pPr>
      <w:bookmarkStart w:id="39" w:name="_Toc343453161"/>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8</w:t>
      </w:r>
      <w:r w:rsidR="0048154D" w:rsidRPr="00A7054F">
        <w:rPr>
          <w:noProof/>
          <w:color w:val="FF0000"/>
        </w:rPr>
        <w:fldChar w:fldCharType="end"/>
      </w:r>
      <w:r w:rsidRPr="00A7054F">
        <w:rPr>
          <w:color w:val="FF0000"/>
          <w:lang w:val="id-ID"/>
        </w:rPr>
        <w:t xml:space="preserve"> </w:t>
      </w:r>
      <w:r w:rsidRPr="00A7054F">
        <w:rPr>
          <w:color w:val="FF0000"/>
          <w:lang w:val="sv-SE"/>
        </w:rPr>
        <w:t>Diagram Sequence Skenario UC-3.0 Use Case Mengisi Bensin</w:t>
      </w:r>
      <w:bookmarkEnd w:id="39"/>
    </w:p>
    <w:p w:rsidR="00E05A15" w:rsidRPr="00A7054F" w:rsidRDefault="00E05A15" w:rsidP="00E05A15">
      <w:pPr>
        <w:keepNext/>
        <w:rPr>
          <w:color w:val="FF0000"/>
        </w:rPr>
      </w:pPr>
      <w:r w:rsidRPr="00A7054F">
        <w:rPr>
          <w:rFonts w:hint="eastAsia"/>
          <w:noProof/>
          <w:color w:val="FF0000"/>
          <w:lang w:val="en-US"/>
        </w:rPr>
        <w:lastRenderedPageBreak/>
        <w:drawing>
          <wp:inline distT="0" distB="0" distL="0" distR="0">
            <wp:extent cx="5758815" cy="2856865"/>
            <wp:effectExtent l="19050" t="0" r="0"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t="9991" b="19983"/>
                    <a:stretch>
                      <a:fillRect/>
                    </a:stretch>
                  </pic:blipFill>
                  <pic:spPr bwMode="auto">
                    <a:xfrm>
                      <a:off x="0" y="0"/>
                      <a:ext cx="5758815" cy="2856865"/>
                    </a:xfrm>
                    <a:prstGeom prst="rect">
                      <a:avLst/>
                    </a:prstGeom>
                    <a:solidFill>
                      <a:srgbClr val="FFFFFF"/>
                    </a:solidFill>
                    <a:ln w="9525">
                      <a:noFill/>
                      <a:miter lim="800000"/>
                      <a:headEnd/>
                      <a:tailEnd/>
                    </a:ln>
                  </pic:spPr>
                </pic:pic>
              </a:graphicData>
            </a:graphic>
          </wp:inline>
        </w:drawing>
      </w:r>
    </w:p>
    <w:p w:rsidR="00E05A15" w:rsidRPr="00A7054F" w:rsidRDefault="00E05A15" w:rsidP="00E05A15">
      <w:pPr>
        <w:pStyle w:val="Caption"/>
        <w:jc w:val="center"/>
        <w:rPr>
          <w:color w:val="FF0000"/>
          <w:lang w:val="id-ID"/>
        </w:rPr>
      </w:pPr>
      <w:bookmarkStart w:id="40" w:name="_Toc343453162"/>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9</w:t>
      </w:r>
      <w:r w:rsidR="0048154D" w:rsidRPr="00A7054F">
        <w:rPr>
          <w:noProof/>
          <w:color w:val="FF0000"/>
        </w:rPr>
        <w:fldChar w:fldCharType="end"/>
      </w:r>
      <w:r w:rsidRPr="00A7054F">
        <w:rPr>
          <w:color w:val="FF0000"/>
          <w:lang w:val="id-ID"/>
        </w:rPr>
        <w:t xml:space="preserve"> </w:t>
      </w:r>
      <w:r w:rsidRPr="00A7054F">
        <w:rPr>
          <w:color w:val="FF0000"/>
          <w:lang w:val="sv-SE"/>
        </w:rPr>
        <w:t xml:space="preserve">Diagram Sequence Skenario UC-3.1 Use Case Mengisi Bensin </w:t>
      </w:r>
      <w:r w:rsidRPr="00A7054F">
        <w:rPr>
          <w:color w:val="FF0000"/>
          <w:lang w:val="id-ID"/>
        </w:rPr>
        <w:t>Setelah Meteran Menunjukkan Angka 0</w:t>
      </w:r>
      <w:bookmarkEnd w:id="40"/>
    </w:p>
    <w:p w:rsidR="00E05A15" w:rsidRPr="00A7054F" w:rsidRDefault="00E05A15" w:rsidP="00E05A15">
      <w:pPr>
        <w:keepNext/>
        <w:rPr>
          <w:color w:val="FF0000"/>
        </w:rPr>
      </w:pPr>
      <w:r w:rsidRPr="00A7054F">
        <w:rPr>
          <w:rFonts w:hint="eastAsia"/>
          <w:noProof/>
          <w:color w:val="FF0000"/>
          <w:lang w:val="en-US"/>
        </w:rPr>
        <w:drawing>
          <wp:inline distT="0" distB="0" distL="0" distR="0">
            <wp:extent cx="5758815" cy="2856865"/>
            <wp:effectExtent l="19050" t="0" r="0" b="0"/>
            <wp:docPr id="4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t="9991" b="19983"/>
                    <a:stretch>
                      <a:fillRect/>
                    </a:stretch>
                  </pic:blipFill>
                  <pic:spPr bwMode="auto">
                    <a:xfrm>
                      <a:off x="0" y="0"/>
                      <a:ext cx="5758815" cy="2856865"/>
                    </a:xfrm>
                    <a:prstGeom prst="rect">
                      <a:avLst/>
                    </a:prstGeom>
                    <a:solidFill>
                      <a:srgbClr val="FFFFFF"/>
                    </a:solidFill>
                    <a:ln w="9525">
                      <a:noFill/>
                      <a:miter lim="800000"/>
                      <a:headEnd/>
                      <a:tailEnd/>
                    </a:ln>
                  </pic:spPr>
                </pic:pic>
              </a:graphicData>
            </a:graphic>
          </wp:inline>
        </w:drawing>
      </w:r>
    </w:p>
    <w:p w:rsidR="00E05A15" w:rsidRPr="00A7054F" w:rsidRDefault="00E05A15" w:rsidP="00E05A15">
      <w:pPr>
        <w:pStyle w:val="Caption1"/>
        <w:jc w:val="center"/>
        <w:rPr>
          <w:color w:val="FF0000"/>
          <w:lang w:val="id-ID"/>
        </w:rPr>
      </w:pPr>
      <w:bookmarkStart w:id="41" w:name="_Toc343453163"/>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10</w:t>
      </w:r>
      <w:r w:rsidR="0048154D" w:rsidRPr="00A7054F">
        <w:rPr>
          <w:noProof/>
          <w:color w:val="FF0000"/>
        </w:rPr>
        <w:fldChar w:fldCharType="end"/>
      </w:r>
      <w:r w:rsidRPr="00A7054F">
        <w:rPr>
          <w:color w:val="FF0000"/>
          <w:lang w:val="id-ID"/>
        </w:rPr>
        <w:t xml:space="preserve"> </w:t>
      </w:r>
      <w:r w:rsidRPr="00A7054F">
        <w:rPr>
          <w:color w:val="FF0000"/>
          <w:lang w:val="sv-SE"/>
        </w:rPr>
        <w:t xml:space="preserve">Diagram Sequence Skenario UC-3.2 Use Case Mengisi Bensin </w:t>
      </w:r>
      <w:r w:rsidRPr="00A7054F">
        <w:rPr>
          <w:color w:val="FF0000"/>
          <w:lang w:val="id-ID"/>
        </w:rPr>
        <w:t>Sebelum Meteran Menunjukkan Angka 0</w:t>
      </w:r>
      <w:bookmarkEnd w:id="41"/>
    </w:p>
    <w:p w:rsidR="00E05A15" w:rsidRPr="00A7054F" w:rsidRDefault="00E05A15" w:rsidP="00E05A15">
      <w:pPr>
        <w:pStyle w:val="Caption"/>
        <w:keepNext/>
        <w:jc w:val="center"/>
        <w:rPr>
          <w:color w:val="FF0000"/>
        </w:rPr>
      </w:pPr>
      <w:r w:rsidRPr="00A7054F">
        <w:rPr>
          <w:rFonts w:hint="eastAsia"/>
          <w:noProof/>
          <w:color w:val="FF0000"/>
          <w:lang w:val="en-US"/>
        </w:rPr>
        <w:lastRenderedPageBreak/>
        <w:drawing>
          <wp:inline distT="0" distB="0" distL="0" distR="0">
            <wp:extent cx="5758815" cy="3062605"/>
            <wp:effectExtent l="19050" t="0" r="0" b="0"/>
            <wp:docPr id="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srcRect t="9991" b="14987"/>
                    <a:stretch>
                      <a:fillRect/>
                    </a:stretch>
                  </pic:blipFill>
                  <pic:spPr bwMode="auto">
                    <a:xfrm>
                      <a:off x="0" y="0"/>
                      <a:ext cx="5758815" cy="3062605"/>
                    </a:xfrm>
                    <a:prstGeom prst="rect">
                      <a:avLst/>
                    </a:prstGeom>
                    <a:solidFill>
                      <a:srgbClr val="FFFFFF"/>
                    </a:solidFill>
                    <a:ln w="9525">
                      <a:noFill/>
                      <a:miter lim="800000"/>
                      <a:headEnd/>
                      <a:tailEnd/>
                    </a:ln>
                  </pic:spPr>
                </pic:pic>
              </a:graphicData>
            </a:graphic>
          </wp:inline>
        </w:drawing>
      </w:r>
    </w:p>
    <w:p w:rsidR="00E05A15" w:rsidRPr="00A7054F" w:rsidRDefault="00E05A15" w:rsidP="00E05A15">
      <w:pPr>
        <w:pStyle w:val="Caption"/>
        <w:jc w:val="center"/>
        <w:rPr>
          <w:color w:val="FF0000"/>
          <w:lang w:val="id-ID"/>
        </w:rPr>
      </w:pPr>
      <w:bookmarkStart w:id="42" w:name="_Toc343453164"/>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11</w:t>
      </w:r>
      <w:r w:rsidR="0048154D" w:rsidRPr="00A7054F">
        <w:rPr>
          <w:noProof/>
          <w:color w:val="FF0000"/>
        </w:rPr>
        <w:fldChar w:fldCharType="end"/>
      </w:r>
      <w:r w:rsidRPr="00A7054F">
        <w:rPr>
          <w:color w:val="FF0000"/>
          <w:lang w:val="id-ID"/>
        </w:rPr>
        <w:t xml:space="preserve"> </w:t>
      </w:r>
      <w:r w:rsidRPr="00A7054F">
        <w:rPr>
          <w:color w:val="FF0000"/>
          <w:lang w:val="sv-SE"/>
        </w:rPr>
        <w:t xml:space="preserve">Diagram Sequence Skenario UC-3.3 Use Case Mengisi Bensin </w:t>
      </w:r>
      <w:r w:rsidRPr="00A7054F">
        <w:rPr>
          <w:color w:val="FF0000"/>
          <w:lang w:val="id-ID"/>
        </w:rPr>
        <w:t>Dengan Kertas Struk Habis</w:t>
      </w:r>
      <w:bookmarkEnd w:id="42"/>
    </w:p>
    <w:p w:rsidR="00ED373C" w:rsidRPr="00A7054F" w:rsidRDefault="00ED373C" w:rsidP="00ED373C">
      <w:pPr>
        <w:pStyle w:val="Heading4"/>
        <w:rPr>
          <w:color w:val="FF0000"/>
          <w:lang w:val="id-ID"/>
        </w:rPr>
      </w:pPr>
      <w:bookmarkStart w:id="43" w:name="_Toc343453113"/>
      <w:r w:rsidRPr="00A7054F">
        <w:rPr>
          <w:rFonts w:eastAsia="MS PMincho" w:cs="Mangal"/>
          <w:color w:val="FF0000"/>
          <w:kern w:val="1"/>
          <w:szCs w:val="24"/>
          <w:lang w:eastAsia="hi-IN" w:bidi="hi-IN"/>
        </w:rPr>
        <w:t>Diagram Sequence</w:t>
      </w:r>
      <w:r w:rsidRPr="00A7054F">
        <w:rPr>
          <w:rFonts w:eastAsia="MS PMincho" w:cs="Mangal"/>
          <w:color w:val="FF0000"/>
          <w:kern w:val="1"/>
          <w:szCs w:val="24"/>
          <w:lang w:val="sv-SE" w:eastAsia="hi-IN" w:bidi="hi-IN"/>
        </w:rPr>
        <w:t xml:space="preserve"> Use Case </w:t>
      </w:r>
      <w:r w:rsidR="00E05A15" w:rsidRPr="00A7054F">
        <w:rPr>
          <w:rFonts w:eastAsia="MS PMincho" w:cs="Mangal"/>
          <w:color w:val="FF0000"/>
          <w:kern w:val="1"/>
          <w:szCs w:val="24"/>
          <w:lang w:val="id-ID" w:eastAsia="hi-IN" w:bidi="hi-IN"/>
        </w:rPr>
        <w:t xml:space="preserve">4.0 </w:t>
      </w:r>
      <w:r w:rsidR="00E05A15" w:rsidRPr="00A7054F">
        <w:rPr>
          <w:color w:val="FF0000"/>
          <w:lang w:val="id-ID"/>
        </w:rPr>
        <w:t>Melihat Data Transaksi per Periode</w:t>
      </w:r>
      <w:bookmarkEnd w:id="43"/>
    </w:p>
    <w:p w:rsidR="006104C4" w:rsidRPr="00A7054F" w:rsidRDefault="006104C4" w:rsidP="006104C4">
      <w:pPr>
        <w:keepNext/>
        <w:rPr>
          <w:color w:val="FF0000"/>
        </w:rPr>
      </w:pPr>
      <w:r w:rsidRPr="00A7054F">
        <w:rPr>
          <w:rFonts w:hint="eastAsia"/>
          <w:noProof/>
          <w:color w:val="FF0000"/>
          <w:lang w:val="en-US"/>
        </w:rPr>
        <w:drawing>
          <wp:inline distT="0" distB="0" distL="0" distR="0">
            <wp:extent cx="5758815" cy="2450465"/>
            <wp:effectExtent l="19050" t="0" r="0" b="0"/>
            <wp:docPr id="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t="14987" b="24979"/>
                    <a:stretch>
                      <a:fillRect/>
                    </a:stretch>
                  </pic:blipFill>
                  <pic:spPr bwMode="auto">
                    <a:xfrm>
                      <a:off x="0" y="0"/>
                      <a:ext cx="5758815" cy="2450465"/>
                    </a:xfrm>
                    <a:prstGeom prst="rect">
                      <a:avLst/>
                    </a:prstGeom>
                    <a:solidFill>
                      <a:srgbClr val="FFFFFF"/>
                    </a:solidFill>
                    <a:ln w="9525">
                      <a:noFill/>
                      <a:miter lim="800000"/>
                      <a:headEnd/>
                      <a:tailEnd/>
                    </a:ln>
                  </pic:spPr>
                </pic:pic>
              </a:graphicData>
            </a:graphic>
          </wp:inline>
        </w:drawing>
      </w:r>
    </w:p>
    <w:p w:rsidR="006104C4" w:rsidRPr="00A7054F" w:rsidRDefault="006104C4" w:rsidP="006104C4">
      <w:pPr>
        <w:pStyle w:val="Caption"/>
        <w:jc w:val="center"/>
        <w:rPr>
          <w:color w:val="FF0000"/>
          <w:lang w:val="id-ID"/>
        </w:rPr>
      </w:pPr>
      <w:bookmarkStart w:id="44" w:name="_Toc343453165"/>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12</w:t>
      </w:r>
      <w:r w:rsidR="0048154D" w:rsidRPr="00A7054F">
        <w:rPr>
          <w:noProof/>
          <w:color w:val="FF0000"/>
        </w:rPr>
        <w:fldChar w:fldCharType="end"/>
      </w:r>
      <w:r w:rsidRPr="00A7054F">
        <w:rPr>
          <w:color w:val="FF0000"/>
          <w:lang w:val="id-ID"/>
        </w:rPr>
        <w:t xml:space="preserve"> </w:t>
      </w:r>
      <w:r w:rsidRPr="00A7054F">
        <w:rPr>
          <w:color w:val="FF0000"/>
          <w:lang w:val="sv-SE"/>
        </w:rPr>
        <w:t xml:space="preserve">Diagram Sequence Skenario UC-4.0 Use Case </w:t>
      </w:r>
      <w:r w:rsidRPr="00A7054F">
        <w:rPr>
          <w:color w:val="FF0000"/>
          <w:lang w:val="id-ID"/>
        </w:rPr>
        <w:t>Melihat Data Transaksi per Periode</w:t>
      </w:r>
      <w:bookmarkEnd w:id="44"/>
    </w:p>
    <w:p w:rsidR="006104C4" w:rsidRPr="00A7054F" w:rsidRDefault="006104C4" w:rsidP="006104C4">
      <w:pPr>
        <w:keepNext/>
        <w:rPr>
          <w:color w:val="FF0000"/>
        </w:rPr>
      </w:pPr>
      <w:r w:rsidRPr="00A7054F">
        <w:rPr>
          <w:rFonts w:hint="eastAsia"/>
          <w:noProof/>
          <w:color w:val="FF0000"/>
          <w:lang w:val="en-US"/>
        </w:rPr>
        <w:lastRenderedPageBreak/>
        <w:drawing>
          <wp:inline distT="0" distB="0" distL="0" distR="0">
            <wp:extent cx="5758815" cy="2651760"/>
            <wp:effectExtent l="19050" t="0" r="0" b="0"/>
            <wp:docPr id="4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srcRect t="14987" b="19983"/>
                    <a:stretch>
                      <a:fillRect/>
                    </a:stretch>
                  </pic:blipFill>
                  <pic:spPr bwMode="auto">
                    <a:xfrm>
                      <a:off x="0" y="0"/>
                      <a:ext cx="5758815" cy="2651760"/>
                    </a:xfrm>
                    <a:prstGeom prst="rect">
                      <a:avLst/>
                    </a:prstGeom>
                    <a:solidFill>
                      <a:srgbClr val="FFFFFF"/>
                    </a:solidFill>
                    <a:ln w="9525">
                      <a:noFill/>
                      <a:miter lim="800000"/>
                      <a:headEnd/>
                      <a:tailEnd/>
                    </a:ln>
                  </pic:spPr>
                </pic:pic>
              </a:graphicData>
            </a:graphic>
          </wp:inline>
        </w:drawing>
      </w:r>
    </w:p>
    <w:p w:rsidR="00ED373C" w:rsidRPr="00A7054F" w:rsidRDefault="006104C4" w:rsidP="006104C4">
      <w:pPr>
        <w:pStyle w:val="Caption1"/>
        <w:jc w:val="center"/>
        <w:rPr>
          <w:color w:val="FF0000"/>
          <w:lang w:val="id-ID"/>
        </w:rPr>
      </w:pPr>
      <w:bookmarkStart w:id="45" w:name="_Toc343453166"/>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13</w:t>
      </w:r>
      <w:r w:rsidR="0048154D" w:rsidRPr="00A7054F">
        <w:rPr>
          <w:noProof/>
          <w:color w:val="FF0000"/>
        </w:rPr>
        <w:fldChar w:fldCharType="end"/>
      </w:r>
      <w:r w:rsidRPr="00A7054F">
        <w:rPr>
          <w:color w:val="FF0000"/>
          <w:lang w:val="id-ID"/>
        </w:rPr>
        <w:t xml:space="preserve"> </w:t>
      </w:r>
      <w:r w:rsidRPr="00A7054F">
        <w:rPr>
          <w:color w:val="FF0000"/>
          <w:lang w:val="sv-SE"/>
        </w:rPr>
        <w:t xml:space="preserve">Diagram Sequence Skenario UC-4.1 Use Case </w:t>
      </w:r>
      <w:r w:rsidRPr="00A7054F">
        <w:rPr>
          <w:color w:val="FF0000"/>
          <w:lang w:val="id-ID"/>
        </w:rPr>
        <w:t>Mencetak Data Transaksi per Periode</w:t>
      </w:r>
      <w:bookmarkEnd w:id="45"/>
    </w:p>
    <w:p w:rsidR="00080498" w:rsidRPr="00A7054F" w:rsidRDefault="00080498" w:rsidP="00080498">
      <w:pPr>
        <w:pStyle w:val="Caption"/>
        <w:jc w:val="center"/>
        <w:rPr>
          <w:color w:val="FF0000"/>
          <w:lang w:val="id-ID"/>
        </w:rPr>
      </w:pPr>
      <w:bookmarkStart w:id="46" w:name="_Toc343453114"/>
      <w:r w:rsidRPr="00A7054F">
        <w:rPr>
          <w:color w:val="FF0000"/>
          <w:lang w:val="sv-SE"/>
        </w:rPr>
        <w:t xml:space="preserve">Sequence Skenario UC-3.3 Use Case Mengisi Bensin </w:t>
      </w:r>
      <w:r w:rsidRPr="00A7054F">
        <w:rPr>
          <w:color w:val="FF0000"/>
          <w:lang w:val="id-ID"/>
        </w:rPr>
        <w:t>Dengan Kertas Struk Habis</w:t>
      </w:r>
    </w:p>
    <w:p w:rsidR="00080498" w:rsidRPr="00A7054F" w:rsidRDefault="00080498" w:rsidP="00080498">
      <w:pPr>
        <w:pStyle w:val="Heading4"/>
        <w:rPr>
          <w:color w:val="FF0000"/>
          <w:lang w:val="id-ID"/>
        </w:rPr>
      </w:pPr>
      <w:r w:rsidRPr="00A7054F">
        <w:rPr>
          <w:rFonts w:eastAsia="MS PMincho" w:cs="Mangal"/>
          <w:color w:val="FF0000"/>
          <w:kern w:val="1"/>
          <w:szCs w:val="24"/>
          <w:lang w:eastAsia="hi-IN" w:bidi="hi-IN"/>
        </w:rPr>
        <w:t>Diagram Sequence</w:t>
      </w:r>
      <w:r w:rsidRPr="00A7054F">
        <w:rPr>
          <w:rFonts w:eastAsia="MS PMincho" w:cs="Mangal"/>
          <w:color w:val="FF0000"/>
          <w:kern w:val="1"/>
          <w:szCs w:val="24"/>
          <w:lang w:val="sv-SE" w:eastAsia="hi-IN" w:bidi="hi-IN"/>
        </w:rPr>
        <w:t xml:space="preserve"> Use Case </w:t>
      </w:r>
      <w:r w:rsidRPr="00A7054F">
        <w:rPr>
          <w:rFonts w:eastAsia="MS PMincho" w:cs="Mangal"/>
          <w:color w:val="FF0000"/>
          <w:kern w:val="1"/>
          <w:szCs w:val="24"/>
          <w:lang w:val="id-ID" w:eastAsia="hi-IN" w:bidi="hi-IN"/>
        </w:rPr>
        <w:t xml:space="preserve">4.0 </w:t>
      </w:r>
      <w:r w:rsidRPr="00A7054F">
        <w:rPr>
          <w:color w:val="FF0000"/>
          <w:lang w:val="id-ID"/>
        </w:rPr>
        <w:t>Melihat Data Transaksi per Periode</w:t>
      </w:r>
    </w:p>
    <w:p w:rsidR="00080498" w:rsidRPr="00A7054F" w:rsidRDefault="00080498" w:rsidP="00080498">
      <w:pPr>
        <w:keepNext/>
        <w:rPr>
          <w:color w:val="FF0000"/>
        </w:rPr>
      </w:pPr>
      <w:r w:rsidRPr="00A7054F">
        <w:rPr>
          <w:rFonts w:hint="eastAsia"/>
          <w:noProof/>
          <w:color w:val="FF0000"/>
          <w:lang w:val="en-US"/>
        </w:rPr>
        <w:drawing>
          <wp:inline distT="0" distB="0" distL="0" distR="0" wp14:anchorId="29F54B0A" wp14:editId="424C872A">
            <wp:extent cx="5758815" cy="2450465"/>
            <wp:effectExtent l="19050" t="0" r="0" b="0"/>
            <wp:docPr id="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t="14987" b="24979"/>
                    <a:stretch>
                      <a:fillRect/>
                    </a:stretch>
                  </pic:blipFill>
                  <pic:spPr bwMode="auto">
                    <a:xfrm>
                      <a:off x="0" y="0"/>
                      <a:ext cx="5758815" cy="2450465"/>
                    </a:xfrm>
                    <a:prstGeom prst="rect">
                      <a:avLst/>
                    </a:prstGeom>
                    <a:solidFill>
                      <a:srgbClr val="FFFFFF"/>
                    </a:solidFill>
                    <a:ln w="9525">
                      <a:noFill/>
                      <a:miter lim="800000"/>
                      <a:headEnd/>
                      <a:tailEnd/>
                    </a:ln>
                  </pic:spPr>
                </pic:pic>
              </a:graphicData>
            </a:graphic>
          </wp:inline>
        </w:drawing>
      </w:r>
    </w:p>
    <w:p w:rsidR="00080498" w:rsidRPr="00A7054F" w:rsidRDefault="00080498" w:rsidP="00080498">
      <w:pPr>
        <w:pStyle w:val="Caption"/>
        <w:jc w:val="center"/>
        <w:rPr>
          <w:color w:val="FF0000"/>
          <w:lang w:val="id-ID"/>
        </w:rPr>
      </w:pPr>
      <w:r w:rsidRPr="00A7054F">
        <w:rPr>
          <w:color w:val="FF0000"/>
        </w:rPr>
        <w:t xml:space="preserve">Gambar </w:t>
      </w:r>
      <w:r w:rsidRPr="00A7054F">
        <w:rPr>
          <w:color w:val="FF0000"/>
        </w:rPr>
        <w:fldChar w:fldCharType="begin"/>
      </w:r>
      <w:r w:rsidRPr="00A7054F">
        <w:rPr>
          <w:color w:val="FF0000"/>
        </w:rPr>
        <w:instrText xml:space="preserve"> STYLEREF 1 \s </w:instrText>
      </w:r>
      <w:r w:rsidRPr="00A7054F">
        <w:rPr>
          <w:color w:val="FF0000"/>
        </w:rPr>
        <w:fldChar w:fldCharType="separate"/>
      </w:r>
      <w:r w:rsidRPr="00A7054F">
        <w:rPr>
          <w:noProof/>
          <w:color w:val="FF0000"/>
        </w:rPr>
        <w:t>4</w:t>
      </w:r>
      <w:r w:rsidRPr="00A7054F">
        <w:rPr>
          <w:noProof/>
          <w:color w:val="FF0000"/>
        </w:rPr>
        <w:fldChar w:fldCharType="end"/>
      </w:r>
      <w:r w:rsidRPr="00A7054F">
        <w:rPr>
          <w:color w:val="FF0000"/>
        </w:rPr>
        <w:noBreakHyphen/>
      </w:r>
      <w:r w:rsidRPr="00A7054F">
        <w:rPr>
          <w:color w:val="FF0000"/>
        </w:rPr>
        <w:fldChar w:fldCharType="begin"/>
      </w:r>
      <w:r w:rsidRPr="00A7054F">
        <w:rPr>
          <w:color w:val="FF0000"/>
        </w:rPr>
        <w:instrText xml:space="preserve"> SEQ Gambar \* ARABIC \s 1 </w:instrText>
      </w:r>
      <w:r w:rsidRPr="00A7054F">
        <w:rPr>
          <w:color w:val="FF0000"/>
        </w:rPr>
        <w:fldChar w:fldCharType="separate"/>
      </w:r>
      <w:r w:rsidRPr="00A7054F">
        <w:rPr>
          <w:noProof/>
          <w:color w:val="FF0000"/>
        </w:rPr>
        <w:t>12</w:t>
      </w:r>
      <w:r w:rsidRPr="00A7054F">
        <w:rPr>
          <w:noProof/>
          <w:color w:val="FF0000"/>
        </w:rPr>
        <w:fldChar w:fldCharType="end"/>
      </w:r>
      <w:r w:rsidRPr="00A7054F">
        <w:rPr>
          <w:color w:val="FF0000"/>
          <w:lang w:val="id-ID"/>
        </w:rPr>
        <w:t xml:space="preserve"> </w:t>
      </w:r>
      <w:r w:rsidRPr="00A7054F">
        <w:rPr>
          <w:color w:val="FF0000"/>
          <w:lang w:val="sv-SE"/>
        </w:rPr>
        <w:t xml:space="preserve">Diagram Sequence Skenario UC-4.0 Use Case </w:t>
      </w:r>
      <w:r w:rsidRPr="00A7054F">
        <w:rPr>
          <w:color w:val="FF0000"/>
          <w:lang w:val="id-ID"/>
        </w:rPr>
        <w:t>Melihat Data Transaksi per Periode</w:t>
      </w:r>
    </w:p>
    <w:p w:rsidR="00080498" w:rsidRPr="00A7054F" w:rsidRDefault="00080498" w:rsidP="00080498">
      <w:pPr>
        <w:keepNext/>
        <w:rPr>
          <w:color w:val="FF0000"/>
        </w:rPr>
      </w:pPr>
      <w:r w:rsidRPr="00A7054F">
        <w:rPr>
          <w:rFonts w:hint="eastAsia"/>
          <w:noProof/>
          <w:color w:val="FF0000"/>
          <w:lang w:val="en-US"/>
        </w:rPr>
        <w:lastRenderedPageBreak/>
        <w:drawing>
          <wp:inline distT="0" distB="0" distL="0" distR="0" wp14:anchorId="0CEA2982" wp14:editId="0E470C23">
            <wp:extent cx="5758815" cy="2651760"/>
            <wp:effectExtent l="19050" t="0" r="0" b="0"/>
            <wp:docPr id="3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srcRect t="14987" b="19983"/>
                    <a:stretch>
                      <a:fillRect/>
                    </a:stretch>
                  </pic:blipFill>
                  <pic:spPr bwMode="auto">
                    <a:xfrm>
                      <a:off x="0" y="0"/>
                      <a:ext cx="5758815" cy="2651760"/>
                    </a:xfrm>
                    <a:prstGeom prst="rect">
                      <a:avLst/>
                    </a:prstGeom>
                    <a:solidFill>
                      <a:srgbClr val="FFFFFF"/>
                    </a:solidFill>
                    <a:ln w="9525">
                      <a:noFill/>
                      <a:miter lim="800000"/>
                      <a:headEnd/>
                      <a:tailEnd/>
                    </a:ln>
                  </pic:spPr>
                </pic:pic>
              </a:graphicData>
            </a:graphic>
          </wp:inline>
        </w:drawing>
      </w:r>
    </w:p>
    <w:p w:rsidR="00080498" w:rsidRPr="00A7054F" w:rsidRDefault="00080498" w:rsidP="00080498">
      <w:pPr>
        <w:pStyle w:val="Heading3"/>
        <w:numPr>
          <w:ilvl w:val="0"/>
          <w:numId w:val="0"/>
        </w:numPr>
        <w:ind w:left="720"/>
        <w:rPr>
          <w:color w:val="FF0000"/>
          <w:lang w:val="id-ID"/>
        </w:rPr>
      </w:pPr>
      <w:r w:rsidRPr="00A7054F">
        <w:rPr>
          <w:color w:val="FF0000"/>
        </w:rPr>
        <w:t xml:space="preserve">Gambar </w:t>
      </w:r>
      <w:r w:rsidRPr="00A7054F">
        <w:rPr>
          <w:color w:val="FF0000"/>
        </w:rPr>
        <w:fldChar w:fldCharType="begin"/>
      </w:r>
      <w:r w:rsidRPr="00A7054F">
        <w:rPr>
          <w:color w:val="FF0000"/>
        </w:rPr>
        <w:instrText xml:space="preserve"> STYLEREF 1 \s </w:instrText>
      </w:r>
      <w:r w:rsidRPr="00A7054F">
        <w:rPr>
          <w:color w:val="FF0000"/>
        </w:rPr>
        <w:fldChar w:fldCharType="separate"/>
      </w:r>
      <w:r w:rsidRPr="00A7054F">
        <w:rPr>
          <w:noProof/>
          <w:color w:val="FF0000"/>
        </w:rPr>
        <w:t>4</w:t>
      </w:r>
      <w:r w:rsidRPr="00A7054F">
        <w:rPr>
          <w:noProof/>
          <w:color w:val="FF0000"/>
        </w:rPr>
        <w:fldChar w:fldCharType="end"/>
      </w:r>
      <w:r w:rsidRPr="00A7054F">
        <w:rPr>
          <w:color w:val="FF0000"/>
        </w:rPr>
        <w:noBreakHyphen/>
      </w:r>
      <w:r w:rsidRPr="00A7054F">
        <w:rPr>
          <w:color w:val="FF0000"/>
        </w:rPr>
        <w:fldChar w:fldCharType="begin"/>
      </w:r>
      <w:r w:rsidRPr="00A7054F">
        <w:rPr>
          <w:color w:val="FF0000"/>
        </w:rPr>
        <w:instrText xml:space="preserve"> SEQ Gambar \* ARABIC \s 1 </w:instrText>
      </w:r>
      <w:r w:rsidRPr="00A7054F">
        <w:rPr>
          <w:color w:val="FF0000"/>
        </w:rPr>
        <w:fldChar w:fldCharType="separate"/>
      </w:r>
      <w:r w:rsidRPr="00A7054F">
        <w:rPr>
          <w:noProof/>
          <w:color w:val="FF0000"/>
        </w:rPr>
        <w:t>13</w:t>
      </w:r>
      <w:r w:rsidRPr="00A7054F">
        <w:rPr>
          <w:noProof/>
          <w:color w:val="FF0000"/>
        </w:rPr>
        <w:fldChar w:fldCharType="end"/>
      </w:r>
      <w:r w:rsidRPr="00A7054F">
        <w:rPr>
          <w:color w:val="FF0000"/>
          <w:lang w:val="id-ID"/>
        </w:rPr>
        <w:t xml:space="preserve"> </w:t>
      </w:r>
      <w:r w:rsidRPr="00A7054F">
        <w:rPr>
          <w:color w:val="FF0000"/>
          <w:lang w:val="sv-SE"/>
        </w:rPr>
        <w:t xml:space="preserve">Diagram Sequence Skenario UC-4.1 Use Case </w:t>
      </w:r>
      <w:r w:rsidRPr="00A7054F">
        <w:rPr>
          <w:color w:val="FF0000"/>
          <w:lang w:val="id-ID"/>
        </w:rPr>
        <w:t>Mencetak Data Transaksi</w:t>
      </w:r>
    </w:p>
    <w:p w:rsidR="00080498" w:rsidRDefault="00080498" w:rsidP="00080498">
      <w:pPr>
        <w:pStyle w:val="Caption"/>
        <w:jc w:val="center"/>
        <w:rPr>
          <w:color w:val="FF0000"/>
          <w:lang w:val="id-ID"/>
        </w:rPr>
      </w:pPr>
      <w:r w:rsidRPr="00A7054F">
        <w:rPr>
          <w:color w:val="FF0000"/>
          <w:lang w:val="sv-SE"/>
        </w:rPr>
        <w:t xml:space="preserve">Sequence Skenario UC-3.3 Use Case Mengisi Bensin </w:t>
      </w:r>
      <w:r w:rsidRPr="00A7054F">
        <w:rPr>
          <w:color w:val="FF0000"/>
          <w:lang w:val="id-ID"/>
        </w:rPr>
        <w:t>Dengan Kertas Struk Habis</w:t>
      </w:r>
    </w:p>
    <w:p w:rsidR="00392BA4" w:rsidRDefault="00392BA4" w:rsidP="00392BA4">
      <w:pPr>
        <w:pStyle w:val="Heading4"/>
        <w:rPr>
          <w:lang w:val="en-US"/>
        </w:rPr>
      </w:pPr>
      <w:r w:rsidRPr="00056E25">
        <w:rPr>
          <w:rFonts w:eastAsia="MS PMincho" w:cs="Mangal"/>
          <w:kern w:val="1"/>
          <w:szCs w:val="24"/>
          <w:lang w:eastAsia="hi-IN" w:bidi="hi-IN"/>
        </w:rPr>
        <w:lastRenderedPageBreak/>
        <w:t>Diagram Sequence</w:t>
      </w:r>
      <w:r w:rsidRPr="00056E25">
        <w:rPr>
          <w:rFonts w:eastAsia="MS PMincho" w:cs="Mangal"/>
          <w:kern w:val="1"/>
          <w:szCs w:val="24"/>
          <w:lang w:val="sv-SE" w:eastAsia="hi-IN" w:bidi="hi-IN"/>
        </w:rPr>
        <w:t xml:space="preserve"> Use Case </w:t>
      </w:r>
      <w:r>
        <w:rPr>
          <w:rFonts w:eastAsia="MS PMincho" w:cs="Mangal"/>
          <w:kern w:val="1"/>
          <w:szCs w:val="24"/>
          <w:lang w:val="id-ID" w:eastAsia="hi-IN" w:bidi="hi-IN"/>
        </w:rPr>
        <w:t>6</w:t>
      </w:r>
      <w:r w:rsidRPr="00056E25">
        <w:rPr>
          <w:rFonts w:eastAsia="MS PMincho" w:cs="Mangal"/>
          <w:kern w:val="1"/>
          <w:szCs w:val="24"/>
          <w:lang w:val="id-ID" w:eastAsia="hi-IN" w:bidi="hi-IN"/>
        </w:rPr>
        <w:t xml:space="preserve">.0 </w:t>
      </w:r>
      <w:r w:rsidR="00F1689A">
        <w:rPr>
          <w:lang w:val="en-US"/>
        </w:rPr>
        <w:t xml:space="preserve">Add Forum </w:t>
      </w:r>
      <w:proofErr w:type="spellStart"/>
      <w:r w:rsidR="00F1689A">
        <w:rPr>
          <w:lang w:val="en-US"/>
        </w:rPr>
        <w:t>Diskusi</w:t>
      </w:r>
      <w:proofErr w:type="spellEnd"/>
    </w:p>
    <w:p w:rsidR="00F1689A" w:rsidRPr="00F1689A" w:rsidRDefault="00F1689A" w:rsidP="00F1689A">
      <w:pPr>
        <w:rPr>
          <w:lang w:val="en-US"/>
        </w:rPr>
      </w:pPr>
      <w:r>
        <w:rPr>
          <w:noProof/>
        </w:rPr>
        <w:drawing>
          <wp:inline distT="0" distB="0" distL="0" distR="0" wp14:anchorId="0DCA1D25" wp14:editId="2A2DAC11">
            <wp:extent cx="3838575" cy="5210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8575" cy="5210175"/>
                    </a:xfrm>
                    <a:prstGeom prst="rect">
                      <a:avLst/>
                    </a:prstGeom>
                  </pic:spPr>
                </pic:pic>
              </a:graphicData>
            </a:graphic>
          </wp:inline>
        </w:drawing>
      </w:r>
    </w:p>
    <w:p w:rsidR="00F1689A" w:rsidRDefault="00F1689A" w:rsidP="00F1689A">
      <w:pPr>
        <w:pStyle w:val="Heading4"/>
        <w:rPr>
          <w:lang w:val="en-US"/>
        </w:rPr>
      </w:pPr>
      <w:r w:rsidRPr="00056E25">
        <w:rPr>
          <w:rFonts w:eastAsia="MS PMincho" w:cs="Mangal"/>
          <w:kern w:val="1"/>
          <w:szCs w:val="24"/>
          <w:lang w:eastAsia="hi-IN" w:bidi="hi-IN"/>
        </w:rPr>
        <w:lastRenderedPageBreak/>
        <w:t>Diagram Sequence</w:t>
      </w:r>
      <w:r w:rsidRPr="00056E25">
        <w:rPr>
          <w:rFonts w:eastAsia="MS PMincho" w:cs="Mangal"/>
          <w:kern w:val="1"/>
          <w:szCs w:val="24"/>
          <w:lang w:val="sv-SE" w:eastAsia="hi-IN" w:bidi="hi-IN"/>
        </w:rPr>
        <w:t xml:space="preserve"> Use Case </w:t>
      </w:r>
      <w:r>
        <w:rPr>
          <w:rFonts w:eastAsia="MS PMincho" w:cs="Mangal"/>
          <w:kern w:val="1"/>
          <w:szCs w:val="24"/>
          <w:lang w:val="en-ID" w:eastAsia="hi-IN" w:bidi="hi-IN"/>
        </w:rPr>
        <w:t>7</w:t>
      </w:r>
      <w:r w:rsidRPr="00056E25">
        <w:rPr>
          <w:rFonts w:eastAsia="MS PMincho" w:cs="Mangal"/>
          <w:kern w:val="1"/>
          <w:szCs w:val="24"/>
          <w:lang w:val="id-ID" w:eastAsia="hi-IN" w:bidi="hi-IN"/>
        </w:rPr>
        <w:t xml:space="preserve">.0 </w:t>
      </w:r>
      <w:r>
        <w:rPr>
          <w:lang w:val="en-US"/>
        </w:rPr>
        <w:t xml:space="preserve">Add Topic </w:t>
      </w:r>
      <w:proofErr w:type="spellStart"/>
      <w:r>
        <w:rPr>
          <w:lang w:val="en-US"/>
        </w:rPr>
        <w:t>Diskusi</w:t>
      </w:r>
      <w:proofErr w:type="spellEnd"/>
    </w:p>
    <w:p w:rsidR="00F1689A" w:rsidRDefault="00F1689A" w:rsidP="00F1689A">
      <w:pPr>
        <w:rPr>
          <w:lang w:val="en-US"/>
        </w:rPr>
      </w:pPr>
      <w:r>
        <w:rPr>
          <w:noProof/>
        </w:rPr>
        <w:drawing>
          <wp:inline distT="0" distB="0" distL="0" distR="0" wp14:anchorId="706F9751" wp14:editId="0C88EBC5">
            <wp:extent cx="4029075" cy="4848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9075" cy="4848225"/>
                    </a:xfrm>
                    <a:prstGeom prst="rect">
                      <a:avLst/>
                    </a:prstGeom>
                  </pic:spPr>
                </pic:pic>
              </a:graphicData>
            </a:graphic>
          </wp:inline>
        </w:drawing>
      </w:r>
    </w:p>
    <w:p w:rsidR="00E71D60" w:rsidRPr="00F1689A" w:rsidRDefault="00E71D60" w:rsidP="00F1689A">
      <w:pPr>
        <w:rPr>
          <w:lang w:val="en-US"/>
        </w:rPr>
      </w:pPr>
    </w:p>
    <w:p w:rsidR="00E71D60" w:rsidRDefault="00E71D60" w:rsidP="00E71D60">
      <w:pPr>
        <w:pStyle w:val="Heading4"/>
        <w:rPr>
          <w:lang w:val="en-US"/>
        </w:rPr>
      </w:pPr>
      <w:r w:rsidRPr="00056E25">
        <w:rPr>
          <w:rFonts w:eastAsia="MS PMincho" w:cs="Mangal"/>
          <w:kern w:val="1"/>
          <w:szCs w:val="24"/>
          <w:lang w:eastAsia="hi-IN" w:bidi="hi-IN"/>
        </w:rPr>
        <w:lastRenderedPageBreak/>
        <w:t>Diagram Sequence</w:t>
      </w:r>
      <w:r w:rsidRPr="00056E25">
        <w:rPr>
          <w:rFonts w:eastAsia="MS PMincho" w:cs="Mangal"/>
          <w:kern w:val="1"/>
          <w:szCs w:val="24"/>
          <w:lang w:val="sv-SE" w:eastAsia="hi-IN" w:bidi="hi-IN"/>
        </w:rPr>
        <w:t xml:space="preserve"> Use Case </w:t>
      </w:r>
      <w:r>
        <w:rPr>
          <w:rFonts w:eastAsia="MS PMincho" w:cs="Mangal"/>
          <w:kern w:val="1"/>
          <w:szCs w:val="24"/>
          <w:lang w:val="en-ID" w:eastAsia="hi-IN" w:bidi="hi-IN"/>
        </w:rPr>
        <w:t>8</w:t>
      </w:r>
      <w:r w:rsidRPr="00056E25">
        <w:rPr>
          <w:rFonts w:eastAsia="MS PMincho" w:cs="Mangal"/>
          <w:kern w:val="1"/>
          <w:szCs w:val="24"/>
          <w:lang w:val="id-ID" w:eastAsia="hi-IN" w:bidi="hi-IN"/>
        </w:rPr>
        <w:t xml:space="preserve">.0 </w:t>
      </w:r>
      <w:r>
        <w:rPr>
          <w:lang w:val="en-US"/>
        </w:rPr>
        <w:t xml:space="preserve">Add </w:t>
      </w:r>
      <w:proofErr w:type="spellStart"/>
      <w:r w:rsidR="009E23DF">
        <w:rPr>
          <w:lang w:val="en-US"/>
        </w:rPr>
        <w:t>Komentar</w:t>
      </w:r>
      <w:proofErr w:type="spellEnd"/>
      <w:r w:rsidR="009E23DF">
        <w:rPr>
          <w:lang w:val="en-US"/>
        </w:rPr>
        <w:t xml:space="preserve"> </w:t>
      </w:r>
      <w:r>
        <w:rPr>
          <w:lang w:val="en-US"/>
        </w:rPr>
        <w:t>Topic</w:t>
      </w:r>
    </w:p>
    <w:p w:rsidR="00392BA4" w:rsidRDefault="009E23DF" w:rsidP="00392BA4">
      <w:pPr>
        <w:rPr>
          <w:lang w:val="id-ID"/>
        </w:rPr>
      </w:pPr>
      <w:r>
        <w:rPr>
          <w:noProof/>
        </w:rPr>
        <w:drawing>
          <wp:inline distT="0" distB="0" distL="0" distR="0" wp14:anchorId="18288C58" wp14:editId="58829EBE">
            <wp:extent cx="5760720" cy="36563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56330"/>
                    </a:xfrm>
                    <a:prstGeom prst="rect">
                      <a:avLst/>
                    </a:prstGeom>
                  </pic:spPr>
                </pic:pic>
              </a:graphicData>
            </a:graphic>
          </wp:inline>
        </w:drawing>
      </w:r>
    </w:p>
    <w:p w:rsidR="00315D92" w:rsidRDefault="00A43D47" w:rsidP="00315D92">
      <w:pPr>
        <w:pStyle w:val="Heading4"/>
        <w:rPr>
          <w:lang w:val="en-US"/>
        </w:rPr>
      </w:pPr>
      <w:r w:rsidRPr="00056E25">
        <w:rPr>
          <w:rFonts w:eastAsia="MS PMincho" w:cs="Mangal"/>
          <w:kern w:val="1"/>
          <w:szCs w:val="24"/>
          <w:lang w:eastAsia="hi-IN" w:bidi="hi-IN"/>
        </w:rPr>
        <w:t>Diagram Sequence</w:t>
      </w:r>
      <w:r w:rsidRPr="00056E25">
        <w:rPr>
          <w:rFonts w:eastAsia="MS PMincho" w:cs="Mangal"/>
          <w:kern w:val="1"/>
          <w:szCs w:val="24"/>
          <w:lang w:val="sv-SE" w:eastAsia="hi-IN" w:bidi="hi-IN"/>
        </w:rPr>
        <w:t xml:space="preserve"> Use Case </w:t>
      </w:r>
      <w:r>
        <w:rPr>
          <w:rFonts w:eastAsia="MS PMincho" w:cs="Mangal"/>
          <w:kern w:val="1"/>
          <w:szCs w:val="24"/>
          <w:lang w:val="en-ID" w:eastAsia="hi-IN" w:bidi="hi-IN"/>
        </w:rPr>
        <w:t>9</w:t>
      </w:r>
      <w:r w:rsidRPr="00056E25">
        <w:rPr>
          <w:rFonts w:eastAsia="MS PMincho" w:cs="Mangal"/>
          <w:kern w:val="1"/>
          <w:szCs w:val="24"/>
          <w:lang w:val="id-ID" w:eastAsia="hi-IN" w:bidi="hi-IN"/>
        </w:rPr>
        <w:t xml:space="preserve">.0 </w:t>
      </w:r>
      <w:r w:rsidR="00315D92">
        <w:rPr>
          <w:lang w:val="en-US"/>
        </w:rPr>
        <w:t>Cari Forum</w:t>
      </w:r>
    </w:p>
    <w:p w:rsidR="00B15C25" w:rsidRPr="00B15C25" w:rsidRDefault="00B15C25" w:rsidP="00B15C25">
      <w:pPr>
        <w:rPr>
          <w:lang w:val="en-US"/>
        </w:rPr>
      </w:pPr>
      <w:r>
        <w:rPr>
          <w:noProof/>
        </w:rPr>
        <w:drawing>
          <wp:inline distT="0" distB="0" distL="0" distR="0" wp14:anchorId="524A2D3F" wp14:editId="5C7017A1">
            <wp:extent cx="5760720" cy="19183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918335"/>
                    </a:xfrm>
                    <a:prstGeom prst="rect">
                      <a:avLst/>
                    </a:prstGeom>
                  </pic:spPr>
                </pic:pic>
              </a:graphicData>
            </a:graphic>
          </wp:inline>
        </w:drawing>
      </w:r>
    </w:p>
    <w:p w:rsidR="00A43D47" w:rsidRDefault="00A43D47" w:rsidP="00392BA4">
      <w:pPr>
        <w:rPr>
          <w:lang w:val="id-ID"/>
        </w:rPr>
      </w:pPr>
    </w:p>
    <w:p w:rsidR="00B15C25" w:rsidRDefault="00B15C25" w:rsidP="00B15C25">
      <w:pPr>
        <w:pStyle w:val="Heading4"/>
        <w:rPr>
          <w:lang w:val="en-US"/>
        </w:rPr>
      </w:pPr>
      <w:r w:rsidRPr="00056E25">
        <w:rPr>
          <w:rFonts w:eastAsia="MS PMincho" w:cs="Mangal"/>
          <w:kern w:val="1"/>
          <w:szCs w:val="24"/>
          <w:lang w:eastAsia="hi-IN" w:bidi="hi-IN"/>
        </w:rPr>
        <w:lastRenderedPageBreak/>
        <w:t>Diagram Sequence</w:t>
      </w:r>
      <w:r w:rsidRPr="00056E25">
        <w:rPr>
          <w:rFonts w:eastAsia="MS PMincho" w:cs="Mangal"/>
          <w:kern w:val="1"/>
          <w:szCs w:val="24"/>
          <w:lang w:val="sv-SE" w:eastAsia="hi-IN" w:bidi="hi-IN"/>
        </w:rPr>
        <w:t xml:space="preserve"> Use Case </w:t>
      </w:r>
      <w:r>
        <w:rPr>
          <w:rFonts w:eastAsia="MS PMincho" w:cs="Mangal"/>
          <w:kern w:val="1"/>
          <w:szCs w:val="24"/>
          <w:lang w:val="en-ID" w:eastAsia="hi-IN" w:bidi="hi-IN"/>
        </w:rPr>
        <w:t>10</w:t>
      </w:r>
      <w:r w:rsidRPr="00056E25">
        <w:rPr>
          <w:rFonts w:eastAsia="MS PMincho" w:cs="Mangal"/>
          <w:kern w:val="1"/>
          <w:szCs w:val="24"/>
          <w:lang w:val="id-ID" w:eastAsia="hi-IN" w:bidi="hi-IN"/>
        </w:rPr>
        <w:t xml:space="preserve">.0 </w:t>
      </w:r>
      <w:r>
        <w:rPr>
          <w:lang w:val="en-US"/>
        </w:rPr>
        <w:t xml:space="preserve">Cari </w:t>
      </w:r>
      <w:r>
        <w:rPr>
          <w:lang w:val="en-US"/>
        </w:rPr>
        <w:t>Topic Discuss</w:t>
      </w:r>
    </w:p>
    <w:p w:rsidR="00B15C25" w:rsidRPr="00B15C25" w:rsidRDefault="00B15C25" w:rsidP="00B15C25">
      <w:pPr>
        <w:rPr>
          <w:lang w:val="en-US"/>
        </w:rPr>
      </w:pPr>
      <w:r>
        <w:rPr>
          <w:noProof/>
        </w:rPr>
        <w:drawing>
          <wp:inline distT="0" distB="0" distL="0" distR="0" wp14:anchorId="32823D07" wp14:editId="27EC93A6">
            <wp:extent cx="5760720" cy="22999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299970"/>
                    </a:xfrm>
                    <a:prstGeom prst="rect">
                      <a:avLst/>
                    </a:prstGeom>
                  </pic:spPr>
                </pic:pic>
              </a:graphicData>
            </a:graphic>
          </wp:inline>
        </w:drawing>
      </w:r>
      <w:bookmarkStart w:id="47" w:name="_GoBack"/>
      <w:bookmarkEnd w:id="47"/>
    </w:p>
    <w:p w:rsidR="00A43D47" w:rsidRPr="00392BA4" w:rsidRDefault="00A43D47" w:rsidP="00392BA4">
      <w:pPr>
        <w:rPr>
          <w:lang w:val="id-ID"/>
        </w:rPr>
      </w:pPr>
    </w:p>
    <w:p w:rsidR="00080498" w:rsidRPr="00056E25" w:rsidRDefault="00080498" w:rsidP="00080498">
      <w:pPr>
        <w:pStyle w:val="Heading4"/>
        <w:rPr>
          <w:lang w:val="id-ID"/>
        </w:rPr>
      </w:pPr>
      <w:r w:rsidRPr="00056E25">
        <w:rPr>
          <w:rFonts w:eastAsia="MS PMincho" w:cs="Mangal"/>
          <w:kern w:val="1"/>
          <w:szCs w:val="24"/>
          <w:lang w:eastAsia="hi-IN" w:bidi="hi-IN"/>
        </w:rPr>
        <w:t>Diagram Sequence</w:t>
      </w:r>
      <w:r w:rsidRPr="00056E25">
        <w:rPr>
          <w:rFonts w:eastAsia="MS PMincho" w:cs="Mangal"/>
          <w:kern w:val="1"/>
          <w:szCs w:val="24"/>
          <w:lang w:val="sv-SE" w:eastAsia="hi-IN" w:bidi="hi-IN"/>
        </w:rPr>
        <w:t xml:space="preserve"> Use Case </w:t>
      </w:r>
      <w:r>
        <w:rPr>
          <w:rFonts w:eastAsia="MS PMincho" w:cs="Mangal"/>
          <w:kern w:val="1"/>
          <w:szCs w:val="24"/>
          <w:lang w:val="id-ID" w:eastAsia="hi-IN" w:bidi="hi-IN"/>
        </w:rPr>
        <w:t>6</w:t>
      </w:r>
      <w:r w:rsidRPr="00056E25">
        <w:rPr>
          <w:rFonts w:eastAsia="MS PMincho" w:cs="Mangal"/>
          <w:kern w:val="1"/>
          <w:szCs w:val="24"/>
          <w:lang w:val="id-ID" w:eastAsia="hi-IN" w:bidi="hi-IN"/>
        </w:rPr>
        <w:t xml:space="preserve">.0 </w:t>
      </w:r>
      <w:proofErr w:type="spellStart"/>
      <w:r>
        <w:rPr>
          <w:lang w:val="en-US"/>
        </w:rPr>
        <w:t>Komsultasi</w:t>
      </w:r>
      <w:proofErr w:type="spellEnd"/>
      <w:r>
        <w:rPr>
          <w:lang w:val="en-US"/>
        </w:rPr>
        <w:t xml:space="preserve"> </w:t>
      </w:r>
      <w:proofErr w:type="spellStart"/>
      <w:r>
        <w:rPr>
          <w:lang w:val="en-US"/>
        </w:rPr>
        <w:t>Pribadi</w:t>
      </w:r>
      <w:proofErr w:type="spellEnd"/>
    </w:p>
    <w:p w:rsidR="00080498" w:rsidRPr="00056E25" w:rsidRDefault="00080498" w:rsidP="00080498">
      <w:pPr>
        <w:keepNext/>
      </w:pPr>
      <w:r>
        <w:rPr>
          <w:noProof/>
          <w:lang w:val="en-US"/>
        </w:rPr>
        <w:drawing>
          <wp:inline distT="0" distB="0" distL="0" distR="0" wp14:anchorId="7453D861" wp14:editId="6E1A654C">
            <wp:extent cx="5353050" cy="4010025"/>
            <wp:effectExtent l="0" t="0" r="0" b="9525"/>
            <wp:docPr id="36" name="Picture 3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353050" cy="4010025"/>
                    </a:xfrm>
                    <a:prstGeom prst="rect">
                      <a:avLst/>
                    </a:prstGeom>
                  </pic:spPr>
                </pic:pic>
              </a:graphicData>
            </a:graphic>
          </wp:inline>
        </w:drawing>
      </w:r>
    </w:p>
    <w:p w:rsidR="00080498" w:rsidRPr="00080498" w:rsidRDefault="00080498" w:rsidP="00080498">
      <w:pPr>
        <w:pStyle w:val="Caption"/>
        <w:jc w:val="center"/>
        <w:rPr>
          <w:lang w:val="en-US"/>
        </w:rPr>
      </w:pPr>
      <w:r w:rsidRPr="00056E25">
        <w:t xml:space="preserve">Gambar </w:t>
      </w:r>
      <w:r w:rsidRPr="00056E25">
        <w:fldChar w:fldCharType="begin"/>
      </w:r>
      <w:r w:rsidRPr="00056E25">
        <w:instrText xml:space="preserve"> STYLEREF 1 \s </w:instrText>
      </w:r>
      <w:r w:rsidRPr="00056E25">
        <w:fldChar w:fldCharType="separate"/>
      </w:r>
      <w:r>
        <w:rPr>
          <w:noProof/>
        </w:rPr>
        <w:t>4</w:t>
      </w:r>
      <w:r w:rsidRPr="00056E25">
        <w:rPr>
          <w:noProof/>
        </w:rPr>
        <w:fldChar w:fldCharType="end"/>
      </w:r>
      <w:r w:rsidRPr="00056E25">
        <w:noBreakHyphen/>
      </w:r>
      <w:r w:rsidRPr="00056E25">
        <w:fldChar w:fldCharType="begin"/>
      </w:r>
      <w:r w:rsidRPr="00056E25">
        <w:instrText xml:space="preserve"> SEQ Gambar \* ARABIC \s 1 </w:instrText>
      </w:r>
      <w:r w:rsidRPr="00056E25">
        <w:fldChar w:fldCharType="separate"/>
      </w:r>
      <w:r>
        <w:rPr>
          <w:noProof/>
        </w:rPr>
        <w:t>12</w:t>
      </w:r>
      <w:r w:rsidRPr="00056E25">
        <w:rPr>
          <w:noProof/>
        </w:rPr>
        <w:fldChar w:fldCharType="end"/>
      </w:r>
      <w:r w:rsidRPr="00056E25">
        <w:rPr>
          <w:lang w:val="id-ID"/>
        </w:rPr>
        <w:t xml:space="preserve"> </w:t>
      </w:r>
      <w:r w:rsidRPr="00056E25">
        <w:rPr>
          <w:lang w:val="sv-SE"/>
        </w:rPr>
        <w:t xml:space="preserve">Diagram Sequence Skenario UC-4.0 Use Case </w:t>
      </w:r>
      <w:proofErr w:type="spellStart"/>
      <w:r>
        <w:rPr>
          <w:lang w:val="en-US"/>
        </w:rPr>
        <w:t>Konsultasi</w:t>
      </w:r>
      <w:proofErr w:type="spellEnd"/>
      <w:r>
        <w:rPr>
          <w:lang w:val="en-US"/>
        </w:rPr>
        <w:t xml:space="preserve"> </w:t>
      </w:r>
      <w:proofErr w:type="spellStart"/>
      <w:r>
        <w:rPr>
          <w:lang w:val="en-US"/>
        </w:rPr>
        <w:t>Pribadi</w:t>
      </w:r>
      <w:proofErr w:type="spellEnd"/>
    </w:p>
    <w:p w:rsidR="00080498" w:rsidRDefault="00080498" w:rsidP="00080498">
      <w:pPr>
        <w:rPr>
          <w:lang w:val="id-ID"/>
        </w:rPr>
      </w:pPr>
    </w:p>
    <w:p w:rsidR="00080498" w:rsidRPr="00056E25" w:rsidRDefault="00080498" w:rsidP="00080498">
      <w:pPr>
        <w:pStyle w:val="Heading4"/>
        <w:rPr>
          <w:lang w:val="id-ID"/>
        </w:rPr>
      </w:pPr>
      <w:r w:rsidRPr="00056E25">
        <w:rPr>
          <w:rFonts w:eastAsia="MS PMincho" w:cs="Mangal"/>
          <w:kern w:val="1"/>
          <w:szCs w:val="24"/>
          <w:lang w:eastAsia="hi-IN" w:bidi="hi-IN"/>
        </w:rPr>
        <w:lastRenderedPageBreak/>
        <w:t>Diagram Sequence</w:t>
      </w:r>
      <w:r w:rsidRPr="00056E25">
        <w:rPr>
          <w:rFonts w:eastAsia="MS PMincho" w:cs="Mangal"/>
          <w:kern w:val="1"/>
          <w:szCs w:val="24"/>
          <w:lang w:val="sv-SE" w:eastAsia="hi-IN" w:bidi="hi-IN"/>
        </w:rPr>
        <w:t xml:space="preserve"> Use Case </w:t>
      </w:r>
      <w:r>
        <w:rPr>
          <w:rFonts w:eastAsia="MS PMincho" w:cs="Mangal"/>
          <w:kern w:val="1"/>
          <w:szCs w:val="24"/>
          <w:lang w:val="id-ID" w:eastAsia="hi-IN" w:bidi="hi-IN"/>
        </w:rPr>
        <w:t>7</w:t>
      </w:r>
      <w:r w:rsidRPr="00056E25">
        <w:rPr>
          <w:rFonts w:eastAsia="MS PMincho" w:cs="Mangal"/>
          <w:kern w:val="1"/>
          <w:szCs w:val="24"/>
          <w:lang w:val="id-ID" w:eastAsia="hi-IN" w:bidi="hi-IN"/>
        </w:rPr>
        <w:t xml:space="preserve">.0 </w:t>
      </w:r>
      <w:proofErr w:type="spellStart"/>
      <w:r>
        <w:rPr>
          <w:lang w:val="en-US"/>
        </w:rPr>
        <w:t>Openchat</w:t>
      </w:r>
      <w:proofErr w:type="spellEnd"/>
    </w:p>
    <w:p w:rsidR="00080498" w:rsidRPr="00056E25" w:rsidRDefault="00080498" w:rsidP="00080498">
      <w:pPr>
        <w:keepNext/>
      </w:pPr>
      <w:r>
        <w:rPr>
          <w:noProof/>
          <w:lang w:val="en-US"/>
        </w:rPr>
        <w:drawing>
          <wp:inline distT="0" distB="0" distL="0" distR="0" wp14:anchorId="1DBCF56A" wp14:editId="751FB64D">
            <wp:extent cx="5760720" cy="7835265"/>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760720" cy="7835265"/>
                    </a:xfrm>
                    <a:prstGeom prst="rect">
                      <a:avLst/>
                    </a:prstGeom>
                  </pic:spPr>
                </pic:pic>
              </a:graphicData>
            </a:graphic>
          </wp:inline>
        </w:drawing>
      </w:r>
    </w:p>
    <w:p w:rsidR="00080498" w:rsidRPr="00080498" w:rsidRDefault="00080498" w:rsidP="00080498">
      <w:pPr>
        <w:pStyle w:val="Caption"/>
        <w:jc w:val="center"/>
        <w:rPr>
          <w:lang w:val="en-US"/>
        </w:rPr>
      </w:pPr>
      <w:r w:rsidRPr="00056E25">
        <w:t xml:space="preserve">Gambar </w:t>
      </w:r>
      <w:r w:rsidRPr="00056E25">
        <w:fldChar w:fldCharType="begin"/>
      </w:r>
      <w:r w:rsidRPr="00056E25">
        <w:instrText xml:space="preserve"> STYLEREF 1 \s </w:instrText>
      </w:r>
      <w:r w:rsidRPr="00056E25">
        <w:fldChar w:fldCharType="separate"/>
      </w:r>
      <w:r>
        <w:rPr>
          <w:noProof/>
        </w:rPr>
        <w:t>4</w:t>
      </w:r>
      <w:r w:rsidRPr="00056E25">
        <w:rPr>
          <w:noProof/>
        </w:rPr>
        <w:fldChar w:fldCharType="end"/>
      </w:r>
      <w:r w:rsidRPr="00056E25">
        <w:noBreakHyphen/>
      </w:r>
      <w:r>
        <w:t>13</w:t>
      </w:r>
      <w:r w:rsidRPr="00056E25">
        <w:rPr>
          <w:lang w:val="id-ID"/>
        </w:rPr>
        <w:t xml:space="preserve"> </w:t>
      </w:r>
      <w:r>
        <w:rPr>
          <w:lang w:val="sv-SE"/>
        </w:rPr>
        <w:t>Diagram Sequence Skenario UC-7</w:t>
      </w:r>
      <w:r w:rsidRPr="00056E25">
        <w:rPr>
          <w:lang w:val="sv-SE"/>
        </w:rPr>
        <w:t xml:space="preserve">.0 Use Case </w:t>
      </w:r>
      <w:r>
        <w:rPr>
          <w:lang w:val="en-US"/>
        </w:rPr>
        <w:t>Open Chat</w:t>
      </w:r>
    </w:p>
    <w:p w:rsidR="00080498" w:rsidRPr="00056E25" w:rsidRDefault="00080498" w:rsidP="00080498">
      <w:pPr>
        <w:keepNext/>
      </w:pPr>
    </w:p>
    <w:p w:rsidR="00080498" w:rsidRDefault="00080498" w:rsidP="00080498">
      <w:pPr>
        <w:rPr>
          <w:lang w:val="id-ID"/>
        </w:rPr>
      </w:pPr>
    </w:p>
    <w:p w:rsidR="00080498" w:rsidRDefault="00080498" w:rsidP="00080498">
      <w:pPr>
        <w:rPr>
          <w:lang w:val="id-ID"/>
        </w:rPr>
      </w:pPr>
    </w:p>
    <w:p w:rsidR="00080498" w:rsidRPr="00080498" w:rsidRDefault="00080498" w:rsidP="00080498">
      <w:pPr>
        <w:rPr>
          <w:lang w:val="id-ID"/>
        </w:rPr>
      </w:pPr>
    </w:p>
    <w:p w:rsidR="00DE1E69" w:rsidRPr="00A7054F" w:rsidRDefault="00085A3D">
      <w:pPr>
        <w:pStyle w:val="Heading3"/>
        <w:rPr>
          <w:color w:val="FF0000"/>
        </w:rPr>
      </w:pPr>
      <w:r w:rsidRPr="00A7054F">
        <w:rPr>
          <w:color w:val="FF0000"/>
        </w:rPr>
        <w:lastRenderedPageBreak/>
        <w:t xml:space="preserve">Diagram </w:t>
      </w:r>
      <w:proofErr w:type="spellStart"/>
      <w:r w:rsidRPr="00A7054F">
        <w:rPr>
          <w:i/>
          <w:color w:val="FF0000"/>
        </w:rPr>
        <w:t>Statechart</w:t>
      </w:r>
      <w:bookmarkEnd w:id="46"/>
      <w:proofErr w:type="spellEnd"/>
    </w:p>
    <w:p w:rsidR="005566B2" w:rsidRPr="00A7054F" w:rsidRDefault="005566B2" w:rsidP="005566B2">
      <w:pPr>
        <w:pStyle w:val="Heading4"/>
        <w:rPr>
          <w:color w:val="FF0000"/>
        </w:rPr>
      </w:pPr>
      <w:bookmarkStart w:id="48" w:name="_Toc343453115"/>
      <w:r w:rsidRPr="00A7054F">
        <w:rPr>
          <w:color w:val="FF0000"/>
        </w:rPr>
        <w:t xml:space="preserve">Diagram </w:t>
      </w:r>
      <w:proofErr w:type="spellStart"/>
      <w:r w:rsidRPr="00A7054F">
        <w:rPr>
          <w:color w:val="FF0000"/>
        </w:rPr>
        <w:t>Statechart</w:t>
      </w:r>
      <w:proofErr w:type="spellEnd"/>
      <w:r w:rsidRPr="00A7054F">
        <w:rPr>
          <w:color w:val="FF0000"/>
        </w:rPr>
        <w:t xml:space="preserve"> Kelas </w:t>
      </w:r>
      <w:r w:rsidR="00C11412" w:rsidRPr="00A7054F">
        <w:rPr>
          <w:color w:val="FF0000"/>
          <w:lang w:val="id-ID"/>
        </w:rPr>
        <w:t>purchaseForm</w:t>
      </w:r>
      <w:bookmarkEnd w:id="48"/>
    </w:p>
    <w:p w:rsidR="00C11412" w:rsidRPr="00A7054F" w:rsidRDefault="00C11412" w:rsidP="00C11412">
      <w:pPr>
        <w:jc w:val="center"/>
        <w:rPr>
          <w:i/>
          <w:color w:val="FF0000"/>
          <w:lang w:val="id-ID"/>
        </w:rPr>
      </w:pPr>
      <w:r w:rsidRPr="00A7054F">
        <w:rPr>
          <w:rFonts w:hint="eastAsia"/>
          <w:i/>
          <w:noProof/>
          <w:color w:val="FF0000"/>
          <w:lang w:val="en-US"/>
        </w:rPr>
        <w:drawing>
          <wp:inline distT="0" distB="0" distL="0" distR="0">
            <wp:extent cx="4133850" cy="363855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4133850" cy="3638550"/>
                    </a:xfrm>
                    <a:prstGeom prst="rect">
                      <a:avLst/>
                    </a:prstGeom>
                    <a:noFill/>
                    <a:ln w="9525">
                      <a:noFill/>
                      <a:miter lim="800000"/>
                      <a:headEnd/>
                      <a:tailEnd/>
                    </a:ln>
                  </pic:spPr>
                </pic:pic>
              </a:graphicData>
            </a:graphic>
          </wp:inline>
        </w:drawing>
      </w:r>
    </w:p>
    <w:p w:rsidR="005566B2" w:rsidRPr="00A7054F" w:rsidRDefault="005566B2" w:rsidP="005566B2">
      <w:pPr>
        <w:pStyle w:val="Caption"/>
        <w:jc w:val="center"/>
        <w:rPr>
          <w:color w:val="FF0000"/>
          <w:lang w:val="id-ID"/>
        </w:rPr>
      </w:pPr>
      <w:bookmarkStart w:id="49" w:name="_Toc343453167"/>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14</w:t>
      </w:r>
      <w:r w:rsidR="0048154D" w:rsidRPr="00A7054F">
        <w:rPr>
          <w:noProof/>
          <w:color w:val="FF0000"/>
        </w:rPr>
        <w:fldChar w:fldCharType="end"/>
      </w:r>
      <w:r w:rsidRPr="00A7054F">
        <w:rPr>
          <w:color w:val="FF0000"/>
        </w:rPr>
        <w:t xml:space="preserve"> Diagram </w:t>
      </w:r>
      <w:proofErr w:type="spellStart"/>
      <w:r w:rsidR="00AB3455" w:rsidRPr="00A7054F">
        <w:rPr>
          <w:color w:val="FF0000"/>
        </w:rPr>
        <w:t>Statechart</w:t>
      </w:r>
      <w:proofErr w:type="spellEnd"/>
      <w:r w:rsidR="00AB3455" w:rsidRPr="00A7054F">
        <w:rPr>
          <w:color w:val="FF0000"/>
        </w:rPr>
        <w:t xml:space="preserve"> Kelas </w:t>
      </w:r>
      <w:r w:rsidR="00C11412" w:rsidRPr="00A7054F">
        <w:rPr>
          <w:color w:val="FF0000"/>
          <w:lang w:val="id-ID"/>
        </w:rPr>
        <w:t>purchaseForm</w:t>
      </w:r>
      <w:bookmarkEnd w:id="49"/>
    </w:p>
    <w:p w:rsidR="00C11412" w:rsidRPr="00A7054F" w:rsidRDefault="00C11412" w:rsidP="00C11412">
      <w:pPr>
        <w:pStyle w:val="Heading4"/>
        <w:rPr>
          <w:color w:val="FF0000"/>
        </w:rPr>
      </w:pPr>
      <w:bookmarkStart w:id="50" w:name="_Toc343453116"/>
      <w:r w:rsidRPr="00A7054F">
        <w:rPr>
          <w:color w:val="FF0000"/>
        </w:rPr>
        <w:t xml:space="preserve">Diagram </w:t>
      </w:r>
      <w:proofErr w:type="spellStart"/>
      <w:r w:rsidRPr="00A7054F">
        <w:rPr>
          <w:color w:val="FF0000"/>
        </w:rPr>
        <w:t>Statechart</w:t>
      </w:r>
      <w:proofErr w:type="spellEnd"/>
      <w:r w:rsidRPr="00A7054F">
        <w:rPr>
          <w:color w:val="FF0000"/>
        </w:rPr>
        <w:t xml:space="preserve"> Kelas </w:t>
      </w:r>
      <w:r w:rsidRPr="00A7054F">
        <w:rPr>
          <w:color w:val="FF0000"/>
          <w:lang w:val="id-ID"/>
        </w:rPr>
        <w:t>purchaseController</w:t>
      </w:r>
      <w:bookmarkEnd w:id="50"/>
    </w:p>
    <w:p w:rsidR="00C11412" w:rsidRPr="00A7054F" w:rsidRDefault="002463BD" w:rsidP="002463BD">
      <w:pPr>
        <w:jc w:val="center"/>
        <w:rPr>
          <w:i/>
          <w:color w:val="FF0000"/>
        </w:rPr>
      </w:pPr>
      <w:r w:rsidRPr="00A7054F">
        <w:rPr>
          <w:i/>
          <w:noProof/>
          <w:color w:val="FF0000"/>
          <w:lang w:val="en-US"/>
        </w:rPr>
        <w:drawing>
          <wp:inline distT="0" distB="0" distL="0" distR="0">
            <wp:extent cx="1914525" cy="3400425"/>
            <wp:effectExtent l="19050" t="0" r="952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1914525" cy="3400425"/>
                    </a:xfrm>
                    <a:prstGeom prst="rect">
                      <a:avLst/>
                    </a:prstGeom>
                    <a:noFill/>
                    <a:ln w="9525">
                      <a:noFill/>
                      <a:miter lim="800000"/>
                      <a:headEnd/>
                      <a:tailEnd/>
                    </a:ln>
                  </pic:spPr>
                </pic:pic>
              </a:graphicData>
            </a:graphic>
          </wp:inline>
        </w:drawing>
      </w:r>
    </w:p>
    <w:p w:rsidR="00C11412" w:rsidRPr="00A7054F" w:rsidRDefault="00C11412" w:rsidP="00C11412">
      <w:pPr>
        <w:pStyle w:val="Caption"/>
        <w:jc w:val="center"/>
        <w:rPr>
          <w:color w:val="FF0000"/>
          <w:lang w:val="id-ID"/>
        </w:rPr>
      </w:pPr>
      <w:bookmarkStart w:id="51" w:name="_Toc343453168"/>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15</w:t>
      </w:r>
      <w:r w:rsidR="0048154D" w:rsidRPr="00A7054F">
        <w:rPr>
          <w:noProof/>
          <w:color w:val="FF0000"/>
        </w:rPr>
        <w:fldChar w:fldCharType="end"/>
      </w:r>
      <w:r w:rsidRPr="00A7054F">
        <w:rPr>
          <w:color w:val="FF0000"/>
        </w:rPr>
        <w:t xml:space="preserve"> Diagram </w:t>
      </w:r>
      <w:proofErr w:type="spellStart"/>
      <w:r w:rsidRPr="00A7054F">
        <w:rPr>
          <w:color w:val="FF0000"/>
        </w:rPr>
        <w:t>Statechart</w:t>
      </w:r>
      <w:proofErr w:type="spellEnd"/>
      <w:r w:rsidRPr="00A7054F">
        <w:rPr>
          <w:color w:val="FF0000"/>
        </w:rPr>
        <w:t xml:space="preserve"> Kelas </w:t>
      </w:r>
      <w:r w:rsidR="00B64C97" w:rsidRPr="00A7054F">
        <w:rPr>
          <w:color w:val="FF0000"/>
          <w:lang w:val="id-ID"/>
        </w:rPr>
        <w:t>purchaseController</w:t>
      </w:r>
      <w:bookmarkEnd w:id="51"/>
    </w:p>
    <w:p w:rsidR="00C11412" w:rsidRPr="00A7054F" w:rsidRDefault="00C11412" w:rsidP="00C11412">
      <w:pPr>
        <w:pStyle w:val="Heading4"/>
        <w:rPr>
          <w:color w:val="FF0000"/>
          <w:lang w:val="id-ID"/>
        </w:rPr>
      </w:pPr>
      <w:bookmarkStart w:id="52" w:name="_Toc343453117"/>
      <w:r w:rsidRPr="00A7054F">
        <w:rPr>
          <w:color w:val="FF0000"/>
        </w:rPr>
        <w:lastRenderedPageBreak/>
        <w:t xml:space="preserve">Diagram </w:t>
      </w:r>
      <w:proofErr w:type="spellStart"/>
      <w:r w:rsidRPr="00A7054F">
        <w:rPr>
          <w:color w:val="FF0000"/>
        </w:rPr>
        <w:t>Statechart</w:t>
      </w:r>
      <w:proofErr w:type="spellEnd"/>
      <w:r w:rsidRPr="00A7054F">
        <w:rPr>
          <w:color w:val="FF0000"/>
        </w:rPr>
        <w:t xml:space="preserve"> Kelas </w:t>
      </w:r>
      <w:r w:rsidR="008068F1" w:rsidRPr="00A7054F">
        <w:rPr>
          <w:color w:val="FF0000"/>
          <w:lang w:val="id-ID"/>
        </w:rPr>
        <w:t>bankBoundary</w:t>
      </w:r>
      <w:bookmarkEnd w:id="52"/>
    </w:p>
    <w:p w:rsidR="00AF5CF0" w:rsidRPr="00A7054F" w:rsidRDefault="00AF5CF0" w:rsidP="00AF5CF0">
      <w:pPr>
        <w:jc w:val="center"/>
        <w:rPr>
          <w:color w:val="FF0000"/>
          <w:lang w:val="id-ID"/>
        </w:rPr>
      </w:pPr>
      <w:r w:rsidRPr="00A7054F">
        <w:rPr>
          <w:noProof/>
          <w:color w:val="FF0000"/>
          <w:lang w:val="en-US"/>
        </w:rPr>
        <w:drawing>
          <wp:inline distT="0" distB="0" distL="0" distR="0">
            <wp:extent cx="4324350" cy="36957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4324350" cy="3695700"/>
                    </a:xfrm>
                    <a:prstGeom prst="rect">
                      <a:avLst/>
                    </a:prstGeom>
                    <a:noFill/>
                    <a:ln w="9525">
                      <a:noFill/>
                      <a:miter lim="800000"/>
                      <a:headEnd/>
                      <a:tailEnd/>
                    </a:ln>
                  </pic:spPr>
                </pic:pic>
              </a:graphicData>
            </a:graphic>
          </wp:inline>
        </w:drawing>
      </w:r>
    </w:p>
    <w:p w:rsidR="00C11412" w:rsidRPr="00A7054F" w:rsidRDefault="00C11412" w:rsidP="00C11412">
      <w:pPr>
        <w:rPr>
          <w:i/>
          <w:color w:val="FF0000"/>
        </w:rPr>
      </w:pPr>
    </w:p>
    <w:p w:rsidR="00C11412" w:rsidRPr="00A7054F" w:rsidRDefault="00C11412" w:rsidP="00C11412">
      <w:pPr>
        <w:pStyle w:val="Caption"/>
        <w:jc w:val="center"/>
        <w:rPr>
          <w:i/>
          <w:color w:val="FF0000"/>
          <w:lang w:val="id-ID"/>
        </w:rPr>
      </w:pPr>
      <w:bookmarkStart w:id="53" w:name="_Toc343453169"/>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16</w:t>
      </w:r>
      <w:r w:rsidR="0048154D" w:rsidRPr="00A7054F">
        <w:rPr>
          <w:noProof/>
          <w:color w:val="FF0000"/>
        </w:rPr>
        <w:fldChar w:fldCharType="end"/>
      </w:r>
      <w:r w:rsidRPr="00A7054F">
        <w:rPr>
          <w:color w:val="FF0000"/>
        </w:rPr>
        <w:t xml:space="preserve"> Diagram </w:t>
      </w:r>
      <w:proofErr w:type="spellStart"/>
      <w:r w:rsidRPr="00A7054F">
        <w:rPr>
          <w:color w:val="FF0000"/>
        </w:rPr>
        <w:t>Statechart</w:t>
      </w:r>
      <w:proofErr w:type="spellEnd"/>
      <w:r w:rsidRPr="00A7054F">
        <w:rPr>
          <w:color w:val="FF0000"/>
        </w:rPr>
        <w:t xml:space="preserve"> Kelas </w:t>
      </w:r>
      <w:r w:rsidR="00765126" w:rsidRPr="00A7054F">
        <w:rPr>
          <w:color w:val="FF0000"/>
          <w:lang w:val="id-ID"/>
        </w:rPr>
        <w:t>bankBoundary</w:t>
      </w:r>
      <w:bookmarkEnd w:id="53"/>
    </w:p>
    <w:p w:rsidR="006A1DCB" w:rsidRPr="00A7054F" w:rsidRDefault="006A1DCB" w:rsidP="006A1DCB">
      <w:pPr>
        <w:pStyle w:val="Heading4"/>
        <w:rPr>
          <w:color w:val="FF0000"/>
          <w:lang w:val="id-ID"/>
        </w:rPr>
      </w:pPr>
      <w:bookmarkStart w:id="54" w:name="_Toc343453118"/>
      <w:r w:rsidRPr="00A7054F">
        <w:rPr>
          <w:color w:val="FF0000"/>
        </w:rPr>
        <w:t xml:space="preserve">Diagram </w:t>
      </w:r>
      <w:proofErr w:type="spellStart"/>
      <w:r w:rsidRPr="00A7054F">
        <w:rPr>
          <w:color w:val="FF0000"/>
        </w:rPr>
        <w:t>Statechart</w:t>
      </w:r>
      <w:proofErr w:type="spellEnd"/>
      <w:r w:rsidRPr="00A7054F">
        <w:rPr>
          <w:color w:val="FF0000"/>
        </w:rPr>
        <w:t xml:space="preserve"> Kelas </w:t>
      </w:r>
      <w:r w:rsidR="008068F1" w:rsidRPr="00A7054F">
        <w:rPr>
          <w:color w:val="FF0000"/>
          <w:lang w:val="id-ID"/>
        </w:rPr>
        <w:t>paymentUI</w:t>
      </w:r>
      <w:bookmarkEnd w:id="54"/>
    </w:p>
    <w:p w:rsidR="008F67B1" w:rsidRPr="00A7054F" w:rsidRDefault="008F67B1" w:rsidP="008F67B1">
      <w:pPr>
        <w:jc w:val="center"/>
        <w:rPr>
          <w:b/>
          <w:color w:val="FF0000"/>
          <w:lang w:val="id-ID"/>
        </w:rPr>
      </w:pPr>
      <w:r w:rsidRPr="00A7054F">
        <w:rPr>
          <w:b/>
          <w:noProof/>
          <w:color w:val="FF0000"/>
          <w:lang w:val="en-US"/>
        </w:rPr>
        <w:drawing>
          <wp:inline distT="0" distB="0" distL="0" distR="0">
            <wp:extent cx="4486275" cy="38385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4486275" cy="3838575"/>
                    </a:xfrm>
                    <a:prstGeom prst="rect">
                      <a:avLst/>
                    </a:prstGeom>
                    <a:noFill/>
                    <a:ln w="9525">
                      <a:noFill/>
                      <a:miter lim="800000"/>
                      <a:headEnd/>
                      <a:tailEnd/>
                    </a:ln>
                  </pic:spPr>
                </pic:pic>
              </a:graphicData>
            </a:graphic>
          </wp:inline>
        </w:drawing>
      </w:r>
    </w:p>
    <w:p w:rsidR="006A1DCB" w:rsidRPr="00A7054F" w:rsidRDefault="006A1DCB" w:rsidP="006A1DCB">
      <w:pPr>
        <w:rPr>
          <w:i/>
          <w:color w:val="FF0000"/>
        </w:rPr>
      </w:pPr>
    </w:p>
    <w:p w:rsidR="006A1DCB" w:rsidRPr="00A7054F" w:rsidRDefault="006A1DCB" w:rsidP="006A1DCB">
      <w:pPr>
        <w:pStyle w:val="Caption"/>
        <w:jc w:val="center"/>
        <w:rPr>
          <w:i/>
          <w:color w:val="FF0000"/>
          <w:lang w:val="id-ID"/>
        </w:rPr>
      </w:pPr>
      <w:bookmarkStart w:id="55" w:name="_Toc343453170"/>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17</w:t>
      </w:r>
      <w:r w:rsidR="0048154D" w:rsidRPr="00A7054F">
        <w:rPr>
          <w:noProof/>
          <w:color w:val="FF0000"/>
        </w:rPr>
        <w:fldChar w:fldCharType="end"/>
      </w:r>
      <w:r w:rsidRPr="00A7054F">
        <w:rPr>
          <w:color w:val="FF0000"/>
        </w:rPr>
        <w:t xml:space="preserve"> Diagram </w:t>
      </w:r>
      <w:proofErr w:type="spellStart"/>
      <w:r w:rsidRPr="00A7054F">
        <w:rPr>
          <w:color w:val="FF0000"/>
        </w:rPr>
        <w:t>Statechart</w:t>
      </w:r>
      <w:proofErr w:type="spellEnd"/>
      <w:r w:rsidRPr="00A7054F">
        <w:rPr>
          <w:color w:val="FF0000"/>
        </w:rPr>
        <w:t xml:space="preserve"> Kelas </w:t>
      </w:r>
      <w:r w:rsidR="00765126" w:rsidRPr="00A7054F">
        <w:rPr>
          <w:color w:val="FF0000"/>
          <w:lang w:val="id-ID"/>
        </w:rPr>
        <w:t>paymentUI</w:t>
      </w:r>
      <w:bookmarkEnd w:id="55"/>
    </w:p>
    <w:p w:rsidR="008068F1" w:rsidRPr="00A7054F" w:rsidRDefault="008068F1" w:rsidP="008068F1">
      <w:pPr>
        <w:pStyle w:val="Heading4"/>
        <w:rPr>
          <w:color w:val="FF0000"/>
          <w:lang w:val="id-ID"/>
        </w:rPr>
      </w:pPr>
      <w:bookmarkStart w:id="56" w:name="_Toc343453119"/>
      <w:r w:rsidRPr="00A7054F">
        <w:rPr>
          <w:color w:val="FF0000"/>
        </w:rPr>
        <w:lastRenderedPageBreak/>
        <w:t xml:space="preserve">Diagram </w:t>
      </w:r>
      <w:proofErr w:type="spellStart"/>
      <w:r w:rsidRPr="00A7054F">
        <w:rPr>
          <w:color w:val="FF0000"/>
        </w:rPr>
        <w:t>Statechart</w:t>
      </w:r>
      <w:proofErr w:type="spellEnd"/>
      <w:r w:rsidRPr="00A7054F">
        <w:rPr>
          <w:color w:val="FF0000"/>
        </w:rPr>
        <w:t xml:space="preserve"> Kelas </w:t>
      </w:r>
      <w:r w:rsidRPr="00A7054F">
        <w:rPr>
          <w:color w:val="FF0000"/>
          <w:lang w:val="id-ID"/>
        </w:rPr>
        <w:t>paymentController</w:t>
      </w:r>
      <w:bookmarkEnd w:id="56"/>
    </w:p>
    <w:p w:rsidR="003B2D21" w:rsidRPr="00A7054F" w:rsidRDefault="003B2D21" w:rsidP="003B2D21">
      <w:pPr>
        <w:jc w:val="center"/>
        <w:rPr>
          <w:color w:val="FF0000"/>
          <w:lang w:val="id-ID"/>
        </w:rPr>
      </w:pPr>
      <w:r w:rsidRPr="00A7054F">
        <w:rPr>
          <w:noProof/>
          <w:color w:val="FF0000"/>
          <w:lang w:val="en-US"/>
        </w:rPr>
        <w:drawing>
          <wp:inline distT="0" distB="0" distL="0" distR="0">
            <wp:extent cx="1952625" cy="31718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1952625" cy="3171825"/>
                    </a:xfrm>
                    <a:prstGeom prst="rect">
                      <a:avLst/>
                    </a:prstGeom>
                    <a:noFill/>
                    <a:ln w="9525">
                      <a:noFill/>
                      <a:miter lim="800000"/>
                      <a:headEnd/>
                      <a:tailEnd/>
                    </a:ln>
                  </pic:spPr>
                </pic:pic>
              </a:graphicData>
            </a:graphic>
          </wp:inline>
        </w:drawing>
      </w:r>
    </w:p>
    <w:p w:rsidR="008068F1" w:rsidRPr="00A7054F" w:rsidRDefault="008068F1" w:rsidP="008068F1">
      <w:pPr>
        <w:rPr>
          <w:i/>
          <w:color w:val="FF0000"/>
        </w:rPr>
      </w:pPr>
    </w:p>
    <w:p w:rsidR="008068F1" w:rsidRPr="00A7054F" w:rsidRDefault="008068F1" w:rsidP="008068F1">
      <w:pPr>
        <w:pStyle w:val="Caption"/>
        <w:jc w:val="center"/>
        <w:rPr>
          <w:i/>
          <w:color w:val="FF0000"/>
          <w:lang w:val="id-ID"/>
        </w:rPr>
      </w:pPr>
      <w:bookmarkStart w:id="57" w:name="_Toc343453171"/>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18</w:t>
      </w:r>
      <w:r w:rsidR="0048154D" w:rsidRPr="00A7054F">
        <w:rPr>
          <w:noProof/>
          <w:color w:val="FF0000"/>
        </w:rPr>
        <w:fldChar w:fldCharType="end"/>
      </w:r>
      <w:r w:rsidRPr="00A7054F">
        <w:rPr>
          <w:color w:val="FF0000"/>
        </w:rPr>
        <w:t xml:space="preserve"> Diagram </w:t>
      </w:r>
      <w:proofErr w:type="spellStart"/>
      <w:r w:rsidRPr="00A7054F">
        <w:rPr>
          <w:color w:val="FF0000"/>
        </w:rPr>
        <w:t>Statechart</w:t>
      </w:r>
      <w:proofErr w:type="spellEnd"/>
      <w:r w:rsidRPr="00A7054F">
        <w:rPr>
          <w:color w:val="FF0000"/>
        </w:rPr>
        <w:t xml:space="preserve"> Kelas </w:t>
      </w:r>
      <w:r w:rsidR="00765126" w:rsidRPr="00A7054F">
        <w:rPr>
          <w:color w:val="FF0000"/>
          <w:lang w:val="id-ID"/>
        </w:rPr>
        <w:t>paymentController</w:t>
      </w:r>
      <w:bookmarkEnd w:id="57"/>
    </w:p>
    <w:p w:rsidR="008068F1" w:rsidRPr="00A7054F" w:rsidRDefault="008068F1" w:rsidP="008068F1">
      <w:pPr>
        <w:pStyle w:val="Heading4"/>
        <w:rPr>
          <w:color w:val="FF0000"/>
          <w:lang w:val="id-ID"/>
        </w:rPr>
      </w:pPr>
      <w:bookmarkStart w:id="58" w:name="_Toc343453120"/>
      <w:r w:rsidRPr="00A7054F">
        <w:rPr>
          <w:color w:val="FF0000"/>
        </w:rPr>
        <w:t xml:space="preserve">Diagram </w:t>
      </w:r>
      <w:proofErr w:type="spellStart"/>
      <w:r w:rsidRPr="00A7054F">
        <w:rPr>
          <w:color w:val="FF0000"/>
        </w:rPr>
        <w:t>Statechart</w:t>
      </w:r>
      <w:proofErr w:type="spellEnd"/>
      <w:r w:rsidRPr="00A7054F">
        <w:rPr>
          <w:color w:val="FF0000"/>
        </w:rPr>
        <w:t xml:space="preserve"> Kelas </w:t>
      </w:r>
      <w:r w:rsidR="00765126" w:rsidRPr="00A7054F">
        <w:rPr>
          <w:color w:val="FF0000"/>
          <w:lang w:val="id-ID"/>
        </w:rPr>
        <w:t>fuelInfoUI</w:t>
      </w:r>
      <w:bookmarkEnd w:id="58"/>
    </w:p>
    <w:p w:rsidR="009145A7" w:rsidRPr="00A7054F" w:rsidRDefault="009145A7" w:rsidP="009145A7">
      <w:pPr>
        <w:jc w:val="center"/>
        <w:rPr>
          <w:color w:val="FF0000"/>
          <w:lang w:val="id-ID"/>
        </w:rPr>
      </w:pPr>
      <w:r w:rsidRPr="00A7054F">
        <w:rPr>
          <w:noProof/>
          <w:color w:val="FF0000"/>
          <w:lang w:val="en-US"/>
        </w:rPr>
        <w:drawing>
          <wp:inline distT="0" distB="0" distL="0" distR="0">
            <wp:extent cx="5760720" cy="396049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760720" cy="3960495"/>
                    </a:xfrm>
                    <a:prstGeom prst="rect">
                      <a:avLst/>
                    </a:prstGeom>
                    <a:noFill/>
                    <a:ln w="9525">
                      <a:noFill/>
                      <a:miter lim="800000"/>
                      <a:headEnd/>
                      <a:tailEnd/>
                    </a:ln>
                  </pic:spPr>
                </pic:pic>
              </a:graphicData>
            </a:graphic>
          </wp:inline>
        </w:drawing>
      </w:r>
    </w:p>
    <w:p w:rsidR="008068F1" w:rsidRPr="00A7054F" w:rsidRDefault="008068F1" w:rsidP="008068F1">
      <w:pPr>
        <w:rPr>
          <w:i/>
          <w:color w:val="FF0000"/>
        </w:rPr>
      </w:pPr>
    </w:p>
    <w:p w:rsidR="008068F1" w:rsidRPr="00A7054F" w:rsidRDefault="008068F1" w:rsidP="008068F1">
      <w:pPr>
        <w:pStyle w:val="Caption"/>
        <w:jc w:val="center"/>
        <w:rPr>
          <w:i/>
          <w:color w:val="FF0000"/>
          <w:lang w:val="id-ID"/>
        </w:rPr>
      </w:pPr>
      <w:bookmarkStart w:id="59" w:name="_Toc343453172"/>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19</w:t>
      </w:r>
      <w:r w:rsidR="0048154D" w:rsidRPr="00A7054F">
        <w:rPr>
          <w:noProof/>
          <w:color w:val="FF0000"/>
        </w:rPr>
        <w:fldChar w:fldCharType="end"/>
      </w:r>
      <w:r w:rsidRPr="00A7054F">
        <w:rPr>
          <w:color w:val="FF0000"/>
        </w:rPr>
        <w:t xml:space="preserve"> Diagram </w:t>
      </w:r>
      <w:proofErr w:type="spellStart"/>
      <w:r w:rsidRPr="00A7054F">
        <w:rPr>
          <w:color w:val="FF0000"/>
        </w:rPr>
        <w:t>Statechart</w:t>
      </w:r>
      <w:proofErr w:type="spellEnd"/>
      <w:r w:rsidRPr="00A7054F">
        <w:rPr>
          <w:color w:val="FF0000"/>
        </w:rPr>
        <w:t xml:space="preserve"> Kelas </w:t>
      </w:r>
      <w:r w:rsidR="00765126" w:rsidRPr="00A7054F">
        <w:rPr>
          <w:color w:val="FF0000"/>
          <w:lang w:val="id-ID"/>
        </w:rPr>
        <w:t>fuelInfoUI</w:t>
      </w:r>
      <w:bookmarkEnd w:id="59"/>
    </w:p>
    <w:p w:rsidR="008068F1" w:rsidRPr="00A7054F" w:rsidRDefault="008068F1" w:rsidP="008068F1">
      <w:pPr>
        <w:pStyle w:val="Heading4"/>
        <w:rPr>
          <w:color w:val="FF0000"/>
          <w:lang w:val="id-ID"/>
        </w:rPr>
      </w:pPr>
      <w:bookmarkStart w:id="60" w:name="_Toc343453121"/>
      <w:r w:rsidRPr="00A7054F">
        <w:rPr>
          <w:color w:val="FF0000"/>
        </w:rPr>
        <w:lastRenderedPageBreak/>
        <w:t xml:space="preserve">Diagram </w:t>
      </w:r>
      <w:proofErr w:type="spellStart"/>
      <w:r w:rsidRPr="00A7054F">
        <w:rPr>
          <w:color w:val="FF0000"/>
        </w:rPr>
        <w:t>Statechart</w:t>
      </w:r>
      <w:proofErr w:type="spellEnd"/>
      <w:r w:rsidRPr="00A7054F">
        <w:rPr>
          <w:color w:val="FF0000"/>
        </w:rPr>
        <w:t xml:space="preserve"> Kelas </w:t>
      </w:r>
      <w:r w:rsidR="00C57111" w:rsidRPr="00A7054F">
        <w:rPr>
          <w:color w:val="FF0000"/>
          <w:lang w:val="id-ID"/>
        </w:rPr>
        <w:t>fuel</w:t>
      </w:r>
      <w:r w:rsidR="00765126" w:rsidRPr="00A7054F">
        <w:rPr>
          <w:color w:val="FF0000"/>
          <w:lang w:val="id-ID"/>
        </w:rPr>
        <w:t>Controller</w:t>
      </w:r>
      <w:bookmarkEnd w:id="60"/>
    </w:p>
    <w:p w:rsidR="00207255" w:rsidRPr="00A7054F" w:rsidRDefault="00207255" w:rsidP="00207255">
      <w:pPr>
        <w:jc w:val="center"/>
        <w:rPr>
          <w:color w:val="FF0000"/>
          <w:lang w:val="id-ID"/>
        </w:rPr>
      </w:pPr>
      <w:r w:rsidRPr="00A7054F">
        <w:rPr>
          <w:noProof/>
          <w:color w:val="FF0000"/>
          <w:lang w:val="en-US"/>
        </w:rPr>
        <w:drawing>
          <wp:inline distT="0" distB="0" distL="0" distR="0">
            <wp:extent cx="3276600" cy="38576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3276600" cy="3857625"/>
                    </a:xfrm>
                    <a:prstGeom prst="rect">
                      <a:avLst/>
                    </a:prstGeom>
                    <a:noFill/>
                    <a:ln w="9525">
                      <a:noFill/>
                      <a:miter lim="800000"/>
                      <a:headEnd/>
                      <a:tailEnd/>
                    </a:ln>
                  </pic:spPr>
                </pic:pic>
              </a:graphicData>
            </a:graphic>
          </wp:inline>
        </w:drawing>
      </w:r>
    </w:p>
    <w:p w:rsidR="008068F1" w:rsidRPr="00A7054F" w:rsidRDefault="008068F1" w:rsidP="008068F1">
      <w:pPr>
        <w:rPr>
          <w:i/>
          <w:color w:val="FF0000"/>
        </w:rPr>
      </w:pPr>
    </w:p>
    <w:p w:rsidR="008068F1" w:rsidRPr="00A7054F" w:rsidRDefault="008068F1" w:rsidP="008068F1">
      <w:pPr>
        <w:pStyle w:val="Caption"/>
        <w:jc w:val="center"/>
        <w:rPr>
          <w:i/>
          <w:color w:val="FF0000"/>
          <w:lang w:val="id-ID"/>
        </w:rPr>
      </w:pPr>
      <w:bookmarkStart w:id="61" w:name="_Toc343453173"/>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20</w:t>
      </w:r>
      <w:r w:rsidR="0048154D" w:rsidRPr="00A7054F">
        <w:rPr>
          <w:noProof/>
          <w:color w:val="FF0000"/>
        </w:rPr>
        <w:fldChar w:fldCharType="end"/>
      </w:r>
      <w:r w:rsidRPr="00A7054F">
        <w:rPr>
          <w:color w:val="FF0000"/>
        </w:rPr>
        <w:t xml:space="preserve"> Diagram </w:t>
      </w:r>
      <w:proofErr w:type="spellStart"/>
      <w:r w:rsidRPr="00A7054F">
        <w:rPr>
          <w:color w:val="FF0000"/>
        </w:rPr>
        <w:t>Statechart</w:t>
      </w:r>
      <w:proofErr w:type="spellEnd"/>
      <w:r w:rsidRPr="00A7054F">
        <w:rPr>
          <w:color w:val="FF0000"/>
        </w:rPr>
        <w:t xml:space="preserve"> Kelas </w:t>
      </w:r>
      <w:r w:rsidR="00C57111" w:rsidRPr="00A7054F">
        <w:rPr>
          <w:color w:val="FF0000"/>
          <w:lang w:val="id-ID"/>
        </w:rPr>
        <w:t>fuel</w:t>
      </w:r>
      <w:r w:rsidR="00765126" w:rsidRPr="00A7054F">
        <w:rPr>
          <w:color w:val="FF0000"/>
          <w:lang w:val="id-ID"/>
        </w:rPr>
        <w:t>Controller</w:t>
      </w:r>
      <w:bookmarkEnd w:id="61"/>
    </w:p>
    <w:p w:rsidR="008068F1" w:rsidRPr="00A7054F" w:rsidRDefault="008068F1" w:rsidP="008068F1">
      <w:pPr>
        <w:pStyle w:val="Heading4"/>
        <w:rPr>
          <w:color w:val="FF0000"/>
          <w:lang w:val="id-ID"/>
        </w:rPr>
      </w:pPr>
      <w:bookmarkStart w:id="62" w:name="_Toc343453122"/>
      <w:r w:rsidRPr="00A7054F">
        <w:rPr>
          <w:color w:val="FF0000"/>
        </w:rPr>
        <w:t xml:space="preserve">Diagram </w:t>
      </w:r>
      <w:proofErr w:type="spellStart"/>
      <w:r w:rsidRPr="00A7054F">
        <w:rPr>
          <w:color w:val="FF0000"/>
        </w:rPr>
        <w:t>Statechart</w:t>
      </w:r>
      <w:proofErr w:type="spellEnd"/>
      <w:r w:rsidRPr="00A7054F">
        <w:rPr>
          <w:color w:val="FF0000"/>
        </w:rPr>
        <w:t xml:space="preserve"> Kelas </w:t>
      </w:r>
      <w:r w:rsidR="00F9097C" w:rsidRPr="00A7054F">
        <w:rPr>
          <w:color w:val="FF0000"/>
          <w:lang w:val="id-ID"/>
        </w:rPr>
        <w:t>seeTransactionUI</w:t>
      </w:r>
      <w:bookmarkEnd w:id="62"/>
    </w:p>
    <w:p w:rsidR="0002344B" w:rsidRPr="00A7054F" w:rsidRDefault="0002344B" w:rsidP="0002344B">
      <w:pPr>
        <w:jc w:val="center"/>
        <w:rPr>
          <w:color w:val="FF0000"/>
          <w:lang w:val="id-ID"/>
        </w:rPr>
      </w:pPr>
      <w:r w:rsidRPr="00A7054F">
        <w:rPr>
          <w:noProof/>
          <w:color w:val="FF0000"/>
          <w:lang w:val="en-US"/>
        </w:rPr>
        <w:drawing>
          <wp:inline distT="0" distB="0" distL="0" distR="0">
            <wp:extent cx="2447925" cy="24479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srcRect/>
                    <a:stretch>
                      <a:fillRect/>
                    </a:stretch>
                  </pic:blipFill>
                  <pic:spPr bwMode="auto">
                    <a:xfrm>
                      <a:off x="0" y="0"/>
                      <a:ext cx="2447925" cy="2447925"/>
                    </a:xfrm>
                    <a:prstGeom prst="rect">
                      <a:avLst/>
                    </a:prstGeom>
                    <a:noFill/>
                    <a:ln w="9525">
                      <a:noFill/>
                      <a:miter lim="800000"/>
                      <a:headEnd/>
                      <a:tailEnd/>
                    </a:ln>
                  </pic:spPr>
                </pic:pic>
              </a:graphicData>
            </a:graphic>
          </wp:inline>
        </w:drawing>
      </w:r>
    </w:p>
    <w:p w:rsidR="008068F1" w:rsidRPr="00A7054F" w:rsidRDefault="008068F1" w:rsidP="008068F1">
      <w:pPr>
        <w:rPr>
          <w:i/>
          <w:color w:val="FF0000"/>
        </w:rPr>
      </w:pPr>
    </w:p>
    <w:p w:rsidR="008068F1" w:rsidRPr="00A7054F" w:rsidRDefault="008068F1" w:rsidP="008068F1">
      <w:pPr>
        <w:pStyle w:val="Caption"/>
        <w:jc w:val="center"/>
        <w:rPr>
          <w:i/>
          <w:color w:val="FF0000"/>
          <w:lang w:val="id-ID"/>
        </w:rPr>
      </w:pPr>
      <w:bookmarkStart w:id="63" w:name="_Toc343453174"/>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21</w:t>
      </w:r>
      <w:r w:rsidR="0048154D" w:rsidRPr="00A7054F">
        <w:rPr>
          <w:noProof/>
          <w:color w:val="FF0000"/>
        </w:rPr>
        <w:fldChar w:fldCharType="end"/>
      </w:r>
      <w:r w:rsidRPr="00A7054F">
        <w:rPr>
          <w:color w:val="FF0000"/>
        </w:rPr>
        <w:t xml:space="preserve"> Diagram </w:t>
      </w:r>
      <w:proofErr w:type="spellStart"/>
      <w:r w:rsidRPr="00A7054F">
        <w:rPr>
          <w:color w:val="FF0000"/>
        </w:rPr>
        <w:t>Statechart</w:t>
      </w:r>
      <w:proofErr w:type="spellEnd"/>
      <w:r w:rsidRPr="00A7054F">
        <w:rPr>
          <w:color w:val="FF0000"/>
        </w:rPr>
        <w:t xml:space="preserve"> Kelas </w:t>
      </w:r>
      <w:r w:rsidR="00F9097C" w:rsidRPr="00A7054F">
        <w:rPr>
          <w:color w:val="FF0000"/>
          <w:lang w:val="id-ID"/>
        </w:rPr>
        <w:t>seeTransactionUI</w:t>
      </w:r>
      <w:bookmarkEnd w:id="63"/>
    </w:p>
    <w:p w:rsidR="008068F1" w:rsidRPr="00A7054F" w:rsidRDefault="008068F1" w:rsidP="008068F1">
      <w:pPr>
        <w:pStyle w:val="Heading4"/>
        <w:rPr>
          <w:color w:val="FF0000"/>
          <w:lang w:val="id-ID"/>
        </w:rPr>
      </w:pPr>
      <w:bookmarkStart w:id="64" w:name="_Toc343453123"/>
      <w:r w:rsidRPr="00A7054F">
        <w:rPr>
          <w:color w:val="FF0000"/>
        </w:rPr>
        <w:lastRenderedPageBreak/>
        <w:t xml:space="preserve">Diagram </w:t>
      </w:r>
      <w:proofErr w:type="spellStart"/>
      <w:r w:rsidRPr="00A7054F">
        <w:rPr>
          <w:color w:val="FF0000"/>
        </w:rPr>
        <w:t>Statechart</w:t>
      </w:r>
      <w:proofErr w:type="spellEnd"/>
      <w:r w:rsidRPr="00A7054F">
        <w:rPr>
          <w:color w:val="FF0000"/>
        </w:rPr>
        <w:t xml:space="preserve"> Kelas </w:t>
      </w:r>
      <w:r w:rsidR="00F9097C" w:rsidRPr="00A7054F">
        <w:rPr>
          <w:color w:val="FF0000"/>
          <w:lang w:val="id-ID"/>
        </w:rPr>
        <w:t>seeTransactionController</w:t>
      </w:r>
      <w:bookmarkEnd w:id="64"/>
    </w:p>
    <w:p w:rsidR="00AC05A2" w:rsidRPr="00A7054F" w:rsidRDefault="00761EF4" w:rsidP="00761EF4">
      <w:pPr>
        <w:jc w:val="center"/>
        <w:rPr>
          <w:color w:val="FF0000"/>
          <w:lang w:val="id-ID"/>
        </w:rPr>
      </w:pPr>
      <w:r w:rsidRPr="00A7054F">
        <w:rPr>
          <w:noProof/>
          <w:color w:val="FF0000"/>
          <w:lang w:val="en-US"/>
        </w:rPr>
        <w:drawing>
          <wp:inline distT="0" distB="0" distL="0" distR="0">
            <wp:extent cx="1882140" cy="2604770"/>
            <wp:effectExtent l="1905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srcRect/>
                    <a:stretch>
                      <a:fillRect/>
                    </a:stretch>
                  </pic:blipFill>
                  <pic:spPr bwMode="auto">
                    <a:xfrm>
                      <a:off x="0" y="0"/>
                      <a:ext cx="1882140" cy="2604770"/>
                    </a:xfrm>
                    <a:prstGeom prst="rect">
                      <a:avLst/>
                    </a:prstGeom>
                    <a:noFill/>
                    <a:ln w="9525">
                      <a:noFill/>
                      <a:miter lim="800000"/>
                      <a:headEnd/>
                      <a:tailEnd/>
                    </a:ln>
                  </pic:spPr>
                </pic:pic>
              </a:graphicData>
            </a:graphic>
          </wp:inline>
        </w:drawing>
      </w:r>
    </w:p>
    <w:p w:rsidR="008068F1" w:rsidRPr="00A7054F" w:rsidRDefault="008068F1" w:rsidP="008068F1">
      <w:pPr>
        <w:rPr>
          <w:i/>
          <w:color w:val="FF0000"/>
        </w:rPr>
      </w:pPr>
    </w:p>
    <w:p w:rsidR="008068F1" w:rsidRPr="00A7054F" w:rsidRDefault="008068F1" w:rsidP="008068F1">
      <w:pPr>
        <w:pStyle w:val="Caption"/>
        <w:jc w:val="center"/>
        <w:rPr>
          <w:i/>
          <w:color w:val="FF0000"/>
          <w:lang w:val="id-ID"/>
        </w:rPr>
      </w:pPr>
      <w:bookmarkStart w:id="65" w:name="_Toc343453175"/>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22</w:t>
      </w:r>
      <w:r w:rsidR="0048154D" w:rsidRPr="00A7054F">
        <w:rPr>
          <w:noProof/>
          <w:color w:val="FF0000"/>
        </w:rPr>
        <w:fldChar w:fldCharType="end"/>
      </w:r>
      <w:r w:rsidRPr="00A7054F">
        <w:rPr>
          <w:color w:val="FF0000"/>
        </w:rPr>
        <w:t xml:space="preserve"> Diagram </w:t>
      </w:r>
      <w:proofErr w:type="spellStart"/>
      <w:r w:rsidRPr="00A7054F">
        <w:rPr>
          <w:color w:val="FF0000"/>
        </w:rPr>
        <w:t>Statechart</w:t>
      </w:r>
      <w:proofErr w:type="spellEnd"/>
      <w:r w:rsidRPr="00A7054F">
        <w:rPr>
          <w:color w:val="FF0000"/>
        </w:rPr>
        <w:t xml:space="preserve"> Kelas </w:t>
      </w:r>
      <w:r w:rsidR="00F9097C" w:rsidRPr="00A7054F">
        <w:rPr>
          <w:color w:val="FF0000"/>
          <w:lang w:val="id-ID"/>
        </w:rPr>
        <w:t>seeTransactionController</w:t>
      </w:r>
      <w:bookmarkEnd w:id="65"/>
    </w:p>
    <w:p w:rsidR="00DE1E69" w:rsidRPr="00056E25" w:rsidRDefault="00085A3D">
      <w:pPr>
        <w:pStyle w:val="Heading3"/>
      </w:pPr>
      <w:bookmarkStart w:id="66" w:name="_Toc343453124"/>
      <w:r w:rsidRPr="00056E25">
        <w:t xml:space="preserve">Model </w:t>
      </w:r>
      <w:proofErr w:type="spellStart"/>
      <w:r w:rsidRPr="00056E25">
        <w:t>Perancangan</w:t>
      </w:r>
      <w:proofErr w:type="spellEnd"/>
      <w:r w:rsidRPr="00056E25">
        <w:t xml:space="preserve"> Data </w:t>
      </w:r>
      <w:proofErr w:type="spellStart"/>
      <w:r w:rsidRPr="00056E25">
        <w:t>Fisik</w:t>
      </w:r>
      <w:bookmarkEnd w:id="66"/>
      <w:proofErr w:type="spellEnd"/>
    </w:p>
    <w:p w:rsidR="002137EA" w:rsidRPr="00A7054F" w:rsidRDefault="002137EA">
      <w:pPr>
        <w:pStyle w:val="guide"/>
        <w:rPr>
          <w:i w:val="0"/>
          <w:color w:val="FF0000"/>
          <w:lang w:val="id-ID"/>
        </w:rPr>
      </w:pPr>
      <w:r w:rsidRPr="00056E25">
        <w:rPr>
          <w:i w:val="0"/>
          <w:lang w:val="id-ID"/>
        </w:rPr>
        <w:t xml:space="preserve">Rancangan data fisik ini akan diimplementasikan dengan </w:t>
      </w:r>
      <w:proofErr w:type="spellStart"/>
      <w:r w:rsidR="00A7054F">
        <w:rPr>
          <w:i w:val="0"/>
          <w:lang w:val="en-US"/>
        </w:rPr>
        <w:t>Mysql</w:t>
      </w:r>
      <w:proofErr w:type="spellEnd"/>
      <w:r w:rsidRPr="00056E25">
        <w:rPr>
          <w:i w:val="0"/>
          <w:lang w:val="id-ID"/>
        </w:rPr>
        <w:t>. Diagram model data fisik dapat dilihat pada gambar 4-23.</w:t>
      </w:r>
    </w:p>
    <w:p w:rsidR="00C71F9A" w:rsidRPr="00A7054F" w:rsidRDefault="00DD1C0F" w:rsidP="00DD1C0F">
      <w:pPr>
        <w:pStyle w:val="guide"/>
        <w:spacing w:after="240"/>
        <w:jc w:val="center"/>
        <w:rPr>
          <w:i w:val="0"/>
          <w:color w:val="FF0000"/>
          <w:lang w:val="sv-SE"/>
        </w:rPr>
      </w:pPr>
      <w:r w:rsidRPr="00A7054F">
        <w:rPr>
          <w:i w:val="0"/>
          <w:noProof/>
          <w:color w:val="FF0000"/>
          <w:lang w:val="en-US"/>
        </w:rPr>
        <w:drawing>
          <wp:inline distT="0" distB="0" distL="0" distR="0">
            <wp:extent cx="5219700" cy="3171825"/>
            <wp:effectExtent l="19050" t="0" r="0" b="0"/>
            <wp:docPr id="4" name="Picture 3" descr="E:\KULIAH\Tingkat4\RPLL\DPPL\Datafisik v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ULIAH\Tingkat4\RPLL\DPPL\Datafisik ver.2.jpg"/>
                    <pic:cNvPicPr>
                      <a:picLocks noChangeAspect="1" noChangeArrowheads="1"/>
                    </pic:cNvPicPr>
                  </pic:nvPicPr>
                  <pic:blipFill>
                    <a:blip r:embed="rId41" cstate="print"/>
                    <a:srcRect/>
                    <a:stretch>
                      <a:fillRect/>
                    </a:stretch>
                  </pic:blipFill>
                  <pic:spPr bwMode="auto">
                    <a:xfrm>
                      <a:off x="0" y="0"/>
                      <a:ext cx="5219700" cy="3171825"/>
                    </a:xfrm>
                    <a:prstGeom prst="rect">
                      <a:avLst/>
                    </a:prstGeom>
                    <a:noFill/>
                    <a:ln w="9525">
                      <a:noFill/>
                      <a:miter lim="800000"/>
                      <a:headEnd/>
                      <a:tailEnd/>
                    </a:ln>
                  </pic:spPr>
                </pic:pic>
              </a:graphicData>
            </a:graphic>
          </wp:inline>
        </w:drawing>
      </w:r>
    </w:p>
    <w:p w:rsidR="00C71F9A" w:rsidRPr="00A7054F" w:rsidRDefault="00C71F9A" w:rsidP="00C71F9A">
      <w:pPr>
        <w:pStyle w:val="Caption"/>
        <w:jc w:val="center"/>
        <w:rPr>
          <w:color w:val="FF0000"/>
          <w:lang w:val="id-ID"/>
        </w:rPr>
      </w:pPr>
      <w:bookmarkStart w:id="67" w:name="_Toc343453176"/>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23</w:t>
      </w:r>
      <w:r w:rsidR="0048154D" w:rsidRPr="00A7054F">
        <w:rPr>
          <w:noProof/>
          <w:color w:val="FF0000"/>
        </w:rPr>
        <w:fldChar w:fldCharType="end"/>
      </w:r>
      <w:r w:rsidRPr="00A7054F">
        <w:rPr>
          <w:color w:val="FF0000"/>
        </w:rPr>
        <w:t xml:space="preserve"> Diagram </w:t>
      </w:r>
      <w:proofErr w:type="spellStart"/>
      <w:r w:rsidRPr="00A7054F">
        <w:rPr>
          <w:color w:val="FF0000"/>
        </w:rPr>
        <w:t>Perancangan</w:t>
      </w:r>
      <w:proofErr w:type="spellEnd"/>
      <w:r w:rsidRPr="00A7054F">
        <w:rPr>
          <w:color w:val="FF0000"/>
        </w:rPr>
        <w:t xml:space="preserve"> Data </w:t>
      </w:r>
      <w:proofErr w:type="spellStart"/>
      <w:r w:rsidRPr="00A7054F">
        <w:rPr>
          <w:color w:val="FF0000"/>
        </w:rPr>
        <w:t>Fisik</w:t>
      </w:r>
      <w:bookmarkEnd w:id="67"/>
      <w:proofErr w:type="spellEnd"/>
    </w:p>
    <w:p w:rsidR="00EA1D1D" w:rsidRPr="00A7054F" w:rsidRDefault="00EA1D1D" w:rsidP="00EA1D1D">
      <w:pPr>
        <w:rPr>
          <w:color w:val="FF0000"/>
          <w:lang w:val="id-ID"/>
        </w:rPr>
      </w:pPr>
    </w:p>
    <w:p w:rsidR="0019665B" w:rsidRPr="00A7054F" w:rsidRDefault="0019665B" w:rsidP="00EA1D1D">
      <w:pPr>
        <w:pStyle w:val="Caption"/>
        <w:keepNext/>
        <w:jc w:val="center"/>
        <w:rPr>
          <w:color w:val="FF0000"/>
          <w:lang w:val="id-ID"/>
        </w:rPr>
      </w:pPr>
      <w:bookmarkStart w:id="68" w:name="_Toc343453138"/>
      <w:proofErr w:type="spellStart"/>
      <w:r w:rsidRPr="00A7054F">
        <w:rPr>
          <w:color w:val="FF0000"/>
        </w:rPr>
        <w:t>Tabel</w:t>
      </w:r>
      <w:proofErr w:type="spellEnd"/>
      <w:r w:rsidRPr="00A7054F">
        <w:rPr>
          <w:color w:val="FF0000"/>
        </w:rPr>
        <w:t xml:space="preserve"> </w:t>
      </w:r>
      <w:r w:rsidR="0048154D" w:rsidRPr="00A7054F">
        <w:rPr>
          <w:color w:val="FF0000"/>
        </w:rPr>
        <w:fldChar w:fldCharType="begin"/>
      </w:r>
      <w:r w:rsidRPr="00A7054F">
        <w:rPr>
          <w:color w:val="FF0000"/>
        </w:rPr>
        <w:instrText xml:space="preserve"> SEQ Tabel \* ROMAN </w:instrText>
      </w:r>
      <w:r w:rsidR="0048154D" w:rsidRPr="00A7054F">
        <w:rPr>
          <w:color w:val="FF0000"/>
        </w:rPr>
        <w:fldChar w:fldCharType="separate"/>
      </w:r>
      <w:r w:rsidR="000B2750" w:rsidRPr="00A7054F">
        <w:rPr>
          <w:noProof/>
          <w:color w:val="FF0000"/>
        </w:rPr>
        <w:t>VI</w:t>
      </w:r>
      <w:r w:rsidR="0048154D" w:rsidRPr="00A7054F">
        <w:rPr>
          <w:color w:val="FF0000"/>
        </w:rPr>
        <w:fldChar w:fldCharType="end"/>
      </w:r>
      <w:r w:rsidRPr="00A7054F">
        <w:rPr>
          <w:color w:val="FF0000"/>
        </w:rPr>
        <w:t xml:space="preserve"> Daftar </w:t>
      </w:r>
      <w:proofErr w:type="spellStart"/>
      <w:r w:rsidR="00AA7900" w:rsidRPr="00A7054F">
        <w:rPr>
          <w:color w:val="FF0000"/>
        </w:rPr>
        <w:t>Tabel</w:t>
      </w:r>
      <w:proofErr w:type="spellEnd"/>
      <w:r w:rsidR="00AA7900" w:rsidRPr="00A7054F">
        <w:rPr>
          <w:color w:val="FF0000"/>
        </w:rPr>
        <w:t xml:space="preserve"> Data </w:t>
      </w:r>
      <w:proofErr w:type="spellStart"/>
      <w:r w:rsidR="00AA7900" w:rsidRPr="00A7054F">
        <w:rPr>
          <w:color w:val="FF0000"/>
        </w:rPr>
        <w:t>Fisik</w:t>
      </w:r>
      <w:bookmarkEnd w:id="68"/>
      <w:proofErr w:type="spellEnd"/>
    </w:p>
    <w:tbl>
      <w:tblPr>
        <w:tblW w:w="89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1"/>
        <w:gridCol w:w="2653"/>
        <w:gridCol w:w="4327"/>
      </w:tblGrid>
      <w:tr w:rsidR="0019665B" w:rsidRPr="00A7054F" w:rsidTr="00926B7C">
        <w:trPr>
          <w:tblHeader/>
        </w:trPr>
        <w:tc>
          <w:tcPr>
            <w:tcW w:w="1991" w:type="dxa"/>
            <w:tcBorders>
              <w:top w:val="single" w:sz="4" w:space="0" w:color="auto"/>
              <w:left w:val="single" w:sz="4" w:space="0" w:color="auto"/>
              <w:bottom w:val="single" w:sz="4" w:space="0" w:color="auto"/>
              <w:right w:val="single" w:sz="4" w:space="0" w:color="auto"/>
            </w:tcBorders>
            <w:hideMark/>
          </w:tcPr>
          <w:p w:rsidR="0019665B" w:rsidRPr="00A7054F" w:rsidRDefault="0019665B" w:rsidP="00EA1D1D">
            <w:pPr>
              <w:jc w:val="center"/>
              <w:rPr>
                <w:b/>
                <w:color w:val="FF0000"/>
                <w:sz w:val="24"/>
                <w:lang w:val="en-US" w:eastAsia="id-ID"/>
              </w:rPr>
            </w:pPr>
            <w:r w:rsidRPr="00A7054F">
              <w:rPr>
                <w:b/>
                <w:color w:val="FF0000"/>
                <w:sz w:val="24"/>
                <w:lang w:val="id-ID" w:eastAsia="id-ID"/>
              </w:rPr>
              <w:t xml:space="preserve">Nama </w:t>
            </w:r>
            <w:proofErr w:type="spellStart"/>
            <w:r w:rsidRPr="00A7054F">
              <w:rPr>
                <w:b/>
                <w:color w:val="FF0000"/>
                <w:sz w:val="24"/>
                <w:lang w:val="en-US" w:eastAsia="id-ID"/>
              </w:rPr>
              <w:t>Tabel</w:t>
            </w:r>
            <w:proofErr w:type="spellEnd"/>
          </w:p>
        </w:tc>
        <w:tc>
          <w:tcPr>
            <w:tcW w:w="2653" w:type="dxa"/>
            <w:tcBorders>
              <w:top w:val="single" w:sz="4" w:space="0" w:color="auto"/>
              <w:left w:val="single" w:sz="4" w:space="0" w:color="auto"/>
              <w:bottom w:val="single" w:sz="4" w:space="0" w:color="auto"/>
              <w:right w:val="single" w:sz="4" w:space="0" w:color="auto"/>
            </w:tcBorders>
          </w:tcPr>
          <w:p w:rsidR="0019665B" w:rsidRPr="00A7054F" w:rsidRDefault="0019665B" w:rsidP="00EA1D1D">
            <w:pPr>
              <w:jc w:val="center"/>
              <w:rPr>
                <w:b/>
                <w:color w:val="FF0000"/>
                <w:sz w:val="24"/>
                <w:lang w:val="en-US" w:eastAsia="id-ID"/>
              </w:rPr>
            </w:pPr>
            <w:r w:rsidRPr="00A7054F">
              <w:rPr>
                <w:b/>
                <w:color w:val="FF0000"/>
                <w:sz w:val="24"/>
                <w:lang w:val="en-US" w:eastAsia="id-ID"/>
              </w:rPr>
              <w:t xml:space="preserve">Kelas </w:t>
            </w:r>
            <w:proofErr w:type="spellStart"/>
            <w:r w:rsidRPr="00A7054F">
              <w:rPr>
                <w:b/>
                <w:color w:val="FF0000"/>
                <w:sz w:val="24"/>
                <w:lang w:val="en-US" w:eastAsia="id-ID"/>
              </w:rPr>
              <w:t>Terkait</w:t>
            </w:r>
            <w:proofErr w:type="spellEnd"/>
          </w:p>
        </w:tc>
        <w:tc>
          <w:tcPr>
            <w:tcW w:w="4327" w:type="dxa"/>
            <w:tcBorders>
              <w:top w:val="single" w:sz="4" w:space="0" w:color="auto"/>
              <w:left w:val="single" w:sz="4" w:space="0" w:color="auto"/>
              <w:bottom w:val="single" w:sz="4" w:space="0" w:color="auto"/>
              <w:right w:val="single" w:sz="4" w:space="0" w:color="auto"/>
            </w:tcBorders>
            <w:hideMark/>
          </w:tcPr>
          <w:p w:rsidR="0019665B" w:rsidRPr="00A7054F" w:rsidRDefault="0019665B" w:rsidP="00EA1D1D">
            <w:pPr>
              <w:jc w:val="center"/>
              <w:rPr>
                <w:b/>
                <w:color w:val="FF0000"/>
                <w:sz w:val="24"/>
                <w:lang w:val="id-ID" w:eastAsia="id-ID"/>
              </w:rPr>
            </w:pPr>
            <w:r w:rsidRPr="00A7054F">
              <w:rPr>
                <w:b/>
                <w:color w:val="FF0000"/>
                <w:sz w:val="24"/>
                <w:lang w:val="id-ID" w:eastAsia="id-ID"/>
              </w:rPr>
              <w:t>Keterangan</w:t>
            </w:r>
          </w:p>
        </w:tc>
      </w:tr>
      <w:tr w:rsidR="00EA1D1D" w:rsidRPr="00A7054F" w:rsidTr="00926B7C">
        <w:tc>
          <w:tcPr>
            <w:tcW w:w="1991" w:type="dxa"/>
            <w:tcBorders>
              <w:top w:val="single" w:sz="4" w:space="0" w:color="auto"/>
              <w:left w:val="single" w:sz="4" w:space="0" w:color="auto"/>
              <w:bottom w:val="single" w:sz="4" w:space="0" w:color="auto"/>
              <w:right w:val="single" w:sz="4" w:space="0" w:color="auto"/>
            </w:tcBorders>
          </w:tcPr>
          <w:p w:rsidR="00EA1D1D" w:rsidRPr="00A7054F" w:rsidRDefault="00EA1D1D" w:rsidP="00B13DF2">
            <w:pPr>
              <w:rPr>
                <w:color w:val="FF0000"/>
                <w:sz w:val="24"/>
                <w:lang w:val="id-ID" w:eastAsia="id-ID"/>
              </w:rPr>
            </w:pPr>
            <w:r w:rsidRPr="00A7054F">
              <w:rPr>
                <w:color w:val="FF0000"/>
                <w:sz w:val="24"/>
                <w:lang w:val="id-ID" w:eastAsia="id-ID"/>
              </w:rPr>
              <w:t>Fuel</w:t>
            </w:r>
          </w:p>
        </w:tc>
        <w:tc>
          <w:tcPr>
            <w:tcW w:w="2653" w:type="dxa"/>
            <w:tcBorders>
              <w:top w:val="single" w:sz="4" w:space="0" w:color="auto"/>
              <w:left w:val="single" w:sz="4" w:space="0" w:color="auto"/>
              <w:bottom w:val="single" w:sz="4" w:space="0" w:color="auto"/>
              <w:right w:val="single" w:sz="4" w:space="0" w:color="auto"/>
            </w:tcBorders>
          </w:tcPr>
          <w:p w:rsidR="00EA1D1D" w:rsidRPr="00A7054F" w:rsidRDefault="00926B7C" w:rsidP="00B13DF2">
            <w:pPr>
              <w:rPr>
                <w:color w:val="FF0000"/>
                <w:sz w:val="24"/>
                <w:lang w:val="id-ID" w:eastAsia="id-ID"/>
              </w:rPr>
            </w:pPr>
            <w:r w:rsidRPr="00A7054F">
              <w:rPr>
                <w:color w:val="FF0000"/>
                <w:sz w:val="24"/>
                <w:lang w:val="id-ID" w:eastAsia="id-ID"/>
              </w:rPr>
              <w:t>f</w:t>
            </w:r>
            <w:r w:rsidR="00EA1D1D" w:rsidRPr="00A7054F">
              <w:rPr>
                <w:color w:val="FF0000"/>
                <w:sz w:val="24"/>
                <w:lang w:val="id-ID" w:eastAsia="id-ID"/>
              </w:rPr>
              <w:t>uel</w:t>
            </w:r>
            <w:r w:rsidR="004A1202" w:rsidRPr="00A7054F">
              <w:rPr>
                <w:color w:val="FF0000"/>
                <w:sz w:val="24"/>
                <w:lang w:val="id-ID" w:eastAsia="id-ID"/>
              </w:rPr>
              <w:t>, purchaseController</w:t>
            </w:r>
          </w:p>
        </w:tc>
        <w:tc>
          <w:tcPr>
            <w:tcW w:w="4327" w:type="dxa"/>
            <w:tcBorders>
              <w:top w:val="single" w:sz="4" w:space="0" w:color="auto"/>
              <w:left w:val="single" w:sz="4" w:space="0" w:color="auto"/>
              <w:bottom w:val="single" w:sz="4" w:space="0" w:color="auto"/>
              <w:right w:val="single" w:sz="4" w:space="0" w:color="auto"/>
            </w:tcBorders>
          </w:tcPr>
          <w:p w:rsidR="00EA1D1D" w:rsidRPr="00A7054F" w:rsidRDefault="00EA1D1D" w:rsidP="004A1202">
            <w:pPr>
              <w:rPr>
                <w:color w:val="FF0000"/>
                <w:sz w:val="24"/>
                <w:lang w:eastAsia="id-ID"/>
              </w:rPr>
            </w:pPr>
            <w:r w:rsidRPr="00A7054F">
              <w:rPr>
                <w:color w:val="FF0000"/>
                <w:sz w:val="24"/>
                <w:lang w:val="id-ID" w:eastAsia="id-ID"/>
              </w:rPr>
              <w:t>Tabel</w:t>
            </w:r>
            <w:r w:rsidRPr="00A7054F">
              <w:rPr>
                <w:color w:val="FF0000"/>
                <w:sz w:val="24"/>
                <w:lang w:eastAsia="id-ID"/>
              </w:rPr>
              <w:t xml:space="preserve"> yang </w:t>
            </w:r>
            <w:proofErr w:type="spellStart"/>
            <w:r w:rsidRPr="00A7054F">
              <w:rPr>
                <w:color w:val="FF0000"/>
                <w:sz w:val="24"/>
                <w:lang w:eastAsia="id-ID"/>
              </w:rPr>
              <w:t>menyimpan</w:t>
            </w:r>
            <w:proofErr w:type="spellEnd"/>
            <w:r w:rsidRPr="00A7054F">
              <w:rPr>
                <w:color w:val="FF0000"/>
                <w:sz w:val="24"/>
                <w:lang w:eastAsia="id-ID"/>
              </w:rPr>
              <w:t xml:space="preserve"> data </w:t>
            </w:r>
            <w:proofErr w:type="spellStart"/>
            <w:r w:rsidRPr="00A7054F">
              <w:rPr>
                <w:color w:val="FF0000"/>
                <w:sz w:val="24"/>
                <w:lang w:eastAsia="id-ID"/>
              </w:rPr>
              <w:t>ketersediaan</w:t>
            </w:r>
            <w:proofErr w:type="spellEnd"/>
            <w:r w:rsidRPr="00A7054F">
              <w:rPr>
                <w:color w:val="FF0000"/>
                <w:sz w:val="24"/>
                <w:lang w:eastAsia="id-ID"/>
              </w:rPr>
              <w:t xml:space="preserve"> </w:t>
            </w:r>
            <w:proofErr w:type="spellStart"/>
            <w:r w:rsidRPr="00A7054F">
              <w:rPr>
                <w:color w:val="FF0000"/>
                <w:sz w:val="24"/>
                <w:lang w:eastAsia="id-ID"/>
              </w:rPr>
              <w:t>tiap</w:t>
            </w:r>
            <w:proofErr w:type="spellEnd"/>
            <w:r w:rsidRPr="00A7054F">
              <w:rPr>
                <w:color w:val="FF0000"/>
                <w:sz w:val="24"/>
                <w:lang w:eastAsia="id-ID"/>
              </w:rPr>
              <w:t xml:space="preserve"> </w:t>
            </w:r>
            <w:proofErr w:type="spellStart"/>
            <w:r w:rsidRPr="00A7054F">
              <w:rPr>
                <w:color w:val="FF0000"/>
                <w:sz w:val="24"/>
                <w:lang w:eastAsia="id-ID"/>
              </w:rPr>
              <w:t>jenis</w:t>
            </w:r>
            <w:proofErr w:type="spellEnd"/>
            <w:r w:rsidRPr="00A7054F">
              <w:rPr>
                <w:color w:val="FF0000"/>
                <w:sz w:val="24"/>
                <w:lang w:eastAsia="id-ID"/>
              </w:rPr>
              <w:t xml:space="preserve"> BBM</w:t>
            </w:r>
          </w:p>
        </w:tc>
      </w:tr>
      <w:tr w:rsidR="00EA1D1D" w:rsidRPr="00A7054F" w:rsidTr="00926B7C">
        <w:tc>
          <w:tcPr>
            <w:tcW w:w="1991" w:type="dxa"/>
            <w:tcBorders>
              <w:top w:val="single" w:sz="4" w:space="0" w:color="auto"/>
              <w:left w:val="single" w:sz="4" w:space="0" w:color="auto"/>
              <w:bottom w:val="single" w:sz="4" w:space="0" w:color="auto"/>
              <w:right w:val="single" w:sz="4" w:space="0" w:color="auto"/>
            </w:tcBorders>
          </w:tcPr>
          <w:p w:rsidR="00EA1D1D" w:rsidRPr="00A7054F" w:rsidRDefault="00EA1D1D" w:rsidP="00B13DF2">
            <w:pPr>
              <w:rPr>
                <w:color w:val="FF0000"/>
                <w:sz w:val="24"/>
                <w:lang w:val="id-ID" w:eastAsia="id-ID"/>
              </w:rPr>
            </w:pPr>
            <w:r w:rsidRPr="00A7054F">
              <w:rPr>
                <w:color w:val="FF0000"/>
                <w:sz w:val="24"/>
                <w:lang w:val="id-ID" w:eastAsia="id-ID"/>
              </w:rPr>
              <w:t>Transaction</w:t>
            </w:r>
          </w:p>
        </w:tc>
        <w:tc>
          <w:tcPr>
            <w:tcW w:w="2653" w:type="dxa"/>
            <w:tcBorders>
              <w:top w:val="single" w:sz="4" w:space="0" w:color="auto"/>
              <w:left w:val="single" w:sz="4" w:space="0" w:color="auto"/>
              <w:bottom w:val="single" w:sz="4" w:space="0" w:color="auto"/>
              <w:right w:val="single" w:sz="4" w:space="0" w:color="auto"/>
            </w:tcBorders>
          </w:tcPr>
          <w:p w:rsidR="00EA1D1D" w:rsidRPr="00A7054F" w:rsidRDefault="00926B7C" w:rsidP="00B13DF2">
            <w:pPr>
              <w:rPr>
                <w:color w:val="FF0000"/>
                <w:sz w:val="24"/>
                <w:lang w:val="id-ID" w:eastAsia="id-ID"/>
              </w:rPr>
            </w:pPr>
            <w:r w:rsidRPr="00A7054F">
              <w:rPr>
                <w:color w:val="FF0000"/>
                <w:sz w:val="24"/>
                <w:lang w:val="id-ID" w:eastAsia="id-ID"/>
              </w:rPr>
              <w:t>t</w:t>
            </w:r>
            <w:r w:rsidR="00EA1D1D" w:rsidRPr="00A7054F">
              <w:rPr>
                <w:color w:val="FF0000"/>
                <w:sz w:val="24"/>
                <w:lang w:val="id-ID" w:eastAsia="id-ID"/>
              </w:rPr>
              <w:t>ransaction</w:t>
            </w:r>
            <w:r w:rsidR="004A1202" w:rsidRPr="00A7054F">
              <w:rPr>
                <w:color w:val="FF0000"/>
                <w:sz w:val="24"/>
                <w:lang w:val="id-ID" w:eastAsia="id-ID"/>
              </w:rPr>
              <w:t xml:space="preserve">, </w:t>
            </w:r>
            <w:proofErr w:type="spellStart"/>
            <w:r w:rsidR="004A1202" w:rsidRPr="00A7054F">
              <w:rPr>
                <w:color w:val="FF0000"/>
                <w:sz w:val="24"/>
                <w:lang w:eastAsia="id-ID"/>
              </w:rPr>
              <w:t>paymentController</w:t>
            </w:r>
            <w:proofErr w:type="spellEnd"/>
            <w:r w:rsidR="004A1202" w:rsidRPr="00A7054F">
              <w:rPr>
                <w:color w:val="FF0000"/>
                <w:sz w:val="24"/>
                <w:lang w:val="id-ID" w:eastAsia="id-ID"/>
              </w:rPr>
              <w:t xml:space="preserve">, </w:t>
            </w:r>
            <w:proofErr w:type="spellStart"/>
            <w:r w:rsidRPr="00A7054F">
              <w:rPr>
                <w:color w:val="FF0000"/>
                <w:sz w:val="24"/>
                <w:lang w:eastAsia="id-ID"/>
              </w:rPr>
              <w:t>seeTransactionController</w:t>
            </w:r>
            <w:proofErr w:type="spellEnd"/>
          </w:p>
        </w:tc>
        <w:tc>
          <w:tcPr>
            <w:tcW w:w="4327" w:type="dxa"/>
            <w:tcBorders>
              <w:top w:val="single" w:sz="4" w:space="0" w:color="auto"/>
              <w:left w:val="single" w:sz="4" w:space="0" w:color="auto"/>
              <w:bottom w:val="single" w:sz="4" w:space="0" w:color="auto"/>
              <w:right w:val="single" w:sz="4" w:space="0" w:color="auto"/>
            </w:tcBorders>
          </w:tcPr>
          <w:p w:rsidR="00EA1D1D" w:rsidRPr="00A7054F" w:rsidRDefault="00EA1D1D" w:rsidP="004A1202">
            <w:pPr>
              <w:rPr>
                <w:color w:val="FF0000"/>
                <w:sz w:val="24"/>
                <w:lang w:eastAsia="id-ID"/>
              </w:rPr>
            </w:pPr>
            <w:r w:rsidRPr="00A7054F">
              <w:rPr>
                <w:color w:val="FF0000"/>
                <w:sz w:val="24"/>
                <w:lang w:val="id-ID" w:eastAsia="id-ID"/>
              </w:rPr>
              <w:t>Tabel</w:t>
            </w:r>
            <w:r w:rsidRPr="00A7054F">
              <w:rPr>
                <w:color w:val="FF0000"/>
                <w:sz w:val="24"/>
                <w:lang w:eastAsia="id-ID"/>
              </w:rPr>
              <w:t xml:space="preserve"> yang </w:t>
            </w:r>
            <w:proofErr w:type="spellStart"/>
            <w:r w:rsidRPr="00A7054F">
              <w:rPr>
                <w:color w:val="FF0000"/>
                <w:sz w:val="24"/>
                <w:lang w:eastAsia="id-ID"/>
              </w:rPr>
              <w:t>menyimpan</w:t>
            </w:r>
            <w:proofErr w:type="spellEnd"/>
            <w:r w:rsidRPr="00A7054F">
              <w:rPr>
                <w:color w:val="FF0000"/>
                <w:sz w:val="24"/>
                <w:lang w:eastAsia="id-ID"/>
              </w:rPr>
              <w:t xml:space="preserve"> data </w:t>
            </w:r>
            <w:proofErr w:type="spellStart"/>
            <w:r w:rsidRPr="00A7054F">
              <w:rPr>
                <w:color w:val="FF0000"/>
                <w:sz w:val="24"/>
                <w:lang w:eastAsia="id-ID"/>
              </w:rPr>
              <w:t>transaksi</w:t>
            </w:r>
            <w:proofErr w:type="spellEnd"/>
          </w:p>
        </w:tc>
      </w:tr>
      <w:tr w:rsidR="00EA1D1D" w:rsidRPr="00A7054F" w:rsidTr="00926B7C">
        <w:tc>
          <w:tcPr>
            <w:tcW w:w="1991" w:type="dxa"/>
            <w:tcBorders>
              <w:top w:val="single" w:sz="4" w:space="0" w:color="auto"/>
              <w:left w:val="single" w:sz="4" w:space="0" w:color="auto"/>
              <w:bottom w:val="single" w:sz="4" w:space="0" w:color="auto"/>
              <w:right w:val="single" w:sz="4" w:space="0" w:color="auto"/>
            </w:tcBorders>
          </w:tcPr>
          <w:p w:rsidR="00EA1D1D" w:rsidRPr="00A7054F" w:rsidRDefault="00EA1D1D" w:rsidP="00B13DF2">
            <w:pPr>
              <w:rPr>
                <w:color w:val="FF0000"/>
                <w:sz w:val="24"/>
                <w:lang w:val="id-ID" w:eastAsia="id-ID"/>
              </w:rPr>
            </w:pPr>
            <w:r w:rsidRPr="00A7054F">
              <w:rPr>
                <w:color w:val="FF0000"/>
                <w:sz w:val="24"/>
                <w:lang w:val="id-ID" w:eastAsia="id-ID"/>
              </w:rPr>
              <w:lastRenderedPageBreak/>
              <w:t>Employee</w:t>
            </w:r>
          </w:p>
        </w:tc>
        <w:tc>
          <w:tcPr>
            <w:tcW w:w="2653" w:type="dxa"/>
            <w:tcBorders>
              <w:top w:val="single" w:sz="4" w:space="0" w:color="auto"/>
              <w:left w:val="single" w:sz="4" w:space="0" w:color="auto"/>
              <w:bottom w:val="single" w:sz="4" w:space="0" w:color="auto"/>
              <w:right w:val="single" w:sz="4" w:space="0" w:color="auto"/>
            </w:tcBorders>
          </w:tcPr>
          <w:p w:rsidR="00EA1D1D" w:rsidRPr="00A7054F" w:rsidRDefault="00926B7C" w:rsidP="00B13DF2">
            <w:pPr>
              <w:rPr>
                <w:color w:val="FF0000"/>
                <w:sz w:val="24"/>
                <w:lang w:val="id-ID" w:eastAsia="id-ID"/>
              </w:rPr>
            </w:pPr>
            <w:r w:rsidRPr="00A7054F">
              <w:rPr>
                <w:color w:val="FF0000"/>
                <w:sz w:val="24"/>
                <w:lang w:val="id-ID" w:eastAsia="id-ID"/>
              </w:rPr>
              <w:t>e</w:t>
            </w:r>
            <w:r w:rsidR="00EA1D1D" w:rsidRPr="00A7054F">
              <w:rPr>
                <w:color w:val="FF0000"/>
                <w:sz w:val="24"/>
                <w:lang w:val="id-ID" w:eastAsia="id-ID"/>
              </w:rPr>
              <w:t>mployee</w:t>
            </w:r>
            <w:r w:rsidRPr="00A7054F">
              <w:rPr>
                <w:color w:val="FF0000"/>
                <w:sz w:val="24"/>
                <w:lang w:val="id-ID" w:eastAsia="id-ID"/>
              </w:rPr>
              <w:t xml:space="preserve">, transaction, </w:t>
            </w:r>
            <w:proofErr w:type="spellStart"/>
            <w:r w:rsidRPr="00A7054F">
              <w:rPr>
                <w:color w:val="FF0000"/>
                <w:sz w:val="24"/>
                <w:lang w:eastAsia="id-ID"/>
              </w:rPr>
              <w:t>paymentController</w:t>
            </w:r>
            <w:proofErr w:type="spellEnd"/>
            <w:r w:rsidRPr="00A7054F">
              <w:rPr>
                <w:color w:val="FF0000"/>
                <w:sz w:val="24"/>
                <w:lang w:val="id-ID" w:eastAsia="id-ID"/>
              </w:rPr>
              <w:t xml:space="preserve">, </w:t>
            </w:r>
            <w:proofErr w:type="spellStart"/>
            <w:r w:rsidRPr="00A7054F">
              <w:rPr>
                <w:color w:val="FF0000"/>
                <w:sz w:val="24"/>
                <w:lang w:eastAsia="id-ID"/>
              </w:rPr>
              <w:t>seeTransactionController</w:t>
            </w:r>
            <w:proofErr w:type="spellEnd"/>
          </w:p>
        </w:tc>
        <w:tc>
          <w:tcPr>
            <w:tcW w:w="4327" w:type="dxa"/>
            <w:tcBorders>
              <w:top w:val="single" w:sz="4" w:space="0" w:color="auto"/>
              <w:left w:val="single" w:sz="4" w:space="0" w:color="auto"/>
              <w:bottom w:val="single" w:sz="4" w:space="0" w:color="auto"/>
              <w:right w:val="single" w:sz="4" w:space="0" w:color="auto"/>
            </w:tcBorders>
          </w:tcPr>
          <w:p w:rsidR="00EA1D1D" w:rsidRPr="00A7054F" w:rsidRDefault="00EA1D1D" w:rsidP="004A1202">
            <w:pPr>
              <w:rPr>
                <w:color w:val="FF0000"/>
                <w:sz w:val="24"/>
                <w:lang w:eastAsia="id-ID"/>
              </w:rPr>
            </w:pPr>
            <w:r w:rsidRPr="00A7054F">
              <w:rPr>
                <w:color w:val="FF0000"/>
                <w:sz w:val="24"/>
                <w:lang w:val="id-ID" w:eastAsia="id-ID"/>
              </w:rPr>
              <w:t>Tabel</w:t>
            </w:r>
            <w:r w:rsidRPr="00A7054F">
              <w:rPr>
                <w:color w:val="FF0000"/>
                <w:sz w:val="24"/>
                <w:lang w:eastAsia="id-ID"/>
              </w:rPr>
              <w:t xml:space="preserve"> yang </w:t>
            </w:r>
            <w:proofErr w:type="spellStart"/>
            <w:r w:rsidRPr="00A7054F">
              <w:rPr>
                <w:color w:val="FF0000"/>
                <w:sz w:val="24"/>
                <w:lang w:eastAsia="id-ID"/>
              </w:rPr>
              <w:t>menyimpan</w:t>
            </w:r>
            <w:proofErr w:type="spellEnd"/>
            <w:r w:rsidRPr="00A7054F">
              <w:rPr>
                <w:color w:val="FF0000"/>
                <w:sz w:val="24"/>
                <w:lang w:eastAsia="id-ID"/>
              </w:rPr>
              <w:t xml:space="preserve"> </w:t>
            </w:r>
            <w:proofErr w:type="spellStart"/>
            <w:r w:rsidRPr="00A7054F">
              <w:rPr>
                <w:color w:val="FF0000"/>
                <w:sz w:val="24"/>
                <w:lang w:eastAsia="id-ID"/>
              </w:rPr>
              <w:t>identifikasi</w:t>
            </w:r>
            <w:proofErr w:type="spellEnd"/>
            <w:r w:rsidRPr="00A7054F">
              <w:rPr>
                <w:color w:val="FF0000"/>
                <w:sz w:val="24"/>
                <w:lang w:eastAsia="id-ID"/>
              </w:rPr>
              <w:t xml:space="preserve"> </w:t>
            </w:r>
            <w:proofErr w:type="spellStart"/>
            <w:r w:rsidRPr="00A7054F">
              <w:rPr>
                <w:color w:val="FF0000"/>
                <w:sz w:val="24"/>
                <w:lang w:eastAsia="id-ID"/>
              </w:rPr>
              <w:t>petugas</w:t>
            </w:r>
            <w:proofErr w:type="spellEnd"/>
            <w:r w:rsidRPr="00A7054F">
              <w:rPr>
                <w:color w:val="FF0000"/>
                <w:sz w:val="24"/>
                <w:lang w:eastAsia="id-ID"/>
              </w:rPr>
              <w:t xml:space="preserve"> yang </w:t>
            </w:r>
            <w:proofErr w:type="spellStart"/>
            <w:r w:rsidRPr="00A7054F">
              <w:rPr>
                <w:color w:val="FF0000"/>
                <w:sz w:val="24"/>
                <w:lang w:eastAsia="id-ID"/>
              </w:rPr>
              <w:t>masih</w:t>
            </w:r>
            <w:proofErr w:type="spellEnd"/>
            <w:r w:rsidRPr="00A7054F">
              <w:rPr>
                <w:color w:val="FF0000"/>
                <w:sz w:val="24"/>
                <w:lang w:eastAsia="id-ID"/>
              </w:rPr>
              <w:t xml:space="preserve"> valid</w:t>
            </w:r>
          </w:p>
        </w:tc>
      </w:tr>
      <w:tr w:rsidR="004A1202" w:rsidRPr="00A7054F" w:rsidTr="00926B7C">
        <w:tc>
          <w:tcPr>
            <w:tcW w:w="1991" w:type="dxa"/>
            <w:tcBorders>
              <w:top w:val="single" w:sz="4" w:space="0" w:color="auto"/>
              <w:left w:val="single" w:sz="4" w:space="0" w:color="auto"/>
              <w:bottom w:val="single" w:sz="4" w:space="0" w:color="auto"/>
              <w:right w:val="single" w:sz="4" w:space="0" w:color="auto"/>
            </w:tcBorders>
          </w:tcPr>
          <w:p w:rsidR="004A1202" w:rsidRPr="00A7054F" w:rsidRDefault="004A1202" w:rsidP="00B13DF2">
            <w:pPr>
              <w:rPr>
                <w:color w:val="FF0000"/>
                <w:sz w:val="24"/>
                <w:lang w:val="id-ID" w:eastAsia="id-ID"/>
              </w:rPr>
            </w:pPr>
            <w:r w:rsidRPr="00A7054F">
              <w:rPr>
                <w:color w:val="FF0000"/>
                <w:sz w:val="24"/>
                <w:lang w:val="id-ID" w:eastAsia="id-ID"/>
              </w:rPr>
              <w:t>Bank</w:t>
            </w:r>
          </w:p>
        </w:tc>
        <w:tc>
          <w:tcPr>
            <w:tcW w:w="2653" w:type="dxa"/>
            <w:tcBorders>
              <w:top w:val="single" w:sz="4" w:space="0" w:color="auto"/>
              <w:left w:val="single" w:sz="4" w:space="0" w:color="auto"/>
              <w:bottom w:val="single" w:sz="4" w:space="0" w:color="auto"/>
              <w:right w:val="single" w:sz="4" w:space="0" w:color="auto"/>
            </w:tcBorders>
          </w:tcPr>
          <w:p w:rsidR="004A1202" w:rsidRPr="00A7054F" w:rsidRDefault="00926B7C" w:rsidP="00B13DF2">
            <w:pPr>
              <w:rPr>
                <w:color w:val="FF0000"/>
                <w:sz w:val="24"/>
                <w:lang w:val="id-ID" w:eastAsia="id-ID"/>
              </w:rPr>
            </w:pPr>
            <w:r w:rsidRPr="00A7054F">
              <w:rPr>
                <w:color w:val="FF0000"/>
                <w:sz w:val="24"/>
                <w:lang w:val="id-ID" w:eastAsia="id-ID"/>
              </w:rPr>
              <w:t xml:space="preserve">transaction, </w:t>
            </w:r>
            <w:proofErr w:type="spellStart"/>
            <w:r w:rsidRPr="00A7054F">
              <w:rPr>
                <w:color w:val="FF0000"/>
                <w:sz w:val="24"/>
                <w:lang w:eastAsia="id-ID"/>
              </w:rPr>
              <w:t>paymentController</w:t>
            </w:r>
            <w:proofErr w:type="spellEnd"/>
            <w:r w:rsidRPr="00A7054F">
              <w:rPr>
                <w:color w:val="FF0000"/>
                <w:sz w:val="24"/>
                <w:lang w:val="id-ID" w:eastAsia="id-ID"/>
              </w:rPr>
              <w:t xml:space="preserve">, </w:t>
            </w:r>
            <w:proofErr w:type="spellStart"/>
            <w:r w:rsidRPr="00A7054F">
              <w:rPr>
                <w:color w:val="FF0000"/>
                <w:sz w:val="24"/>
                <w:lang w:eastAsia="id-ID"/>
              </w:rPr>
              <w:t>seeTransactionController</w:t>
            </w:r>
            <w:proofErr w:type="spellEnd"/>
          </w:p>
        </w:tc>
        <w:tc>
          <w:tcPr>
            <w:tcW w:w="4327" w:type="dxa"/>
            <w:tcBorders>
              <w:top w:val="single" w:sz="4" w:space="0" w:color="auto"/>
              <w:left w:val="single" w:sz="4" w:space="0" w:color="auto"/>
              <w:bottom w:val="single" w:sz="4" w:space="0" w:color="auto"/>
              <w:right w:val="single" w:sz="4" w:space="0" w:color="auto"/>
            </w:tcBorders>
          </w:tcPr>
          <w:p w:rsidR="004A1202" w:rsidRPr="00A7054F" w:rsidRDefault="00926B7C" w:rsidP="004A1202">
            <w:pPr>
              <w:rPr>
                <w:color w:val="FF0000"/>
                <w:sz w:val="24"/>
                <w:lang w:val="id-ID" w:eastAsia="id-ID"/>
              </w:rPr>
            </w:pPr>
            <w:r w:rsidRPr="00A7054F">
              <w:rPr>
                <w:color w:val="FF0000"/>
                <w:sz w:val="24"/>
                <w:lang w:val="id-ID" w:eastAsia="id-ID"/>
              </w:rPr>
              <w:t>Tabel</w:t>
            </w:r>
            <w:r w:rsidRPr="00A7054F">
              <w:rPr>
                <w:color w:val="FF0000"/>
                <w:sz w:val="24"/>
                <w:lang w:eastAsia="id-ID"/>
              </w:rPr>
              <w:t xml:space="preserve"> yang </w:t>
            </w:r>
            <w:proofErr w:type="spellStart"/>
            <w:r w:rsidRPr="00A7054F">
              <w:rPr>
                <w:color w:val="FF0000"/>
                <w:sz w:val="24"/>
                <w:lang w:eastAsia="id-ID"/>
              </w:rPr>
              <w:t>menyimpan</w:t>
            </w:r>
            <w:proofErr w:type="spellEnd"/>
            <w:r w:rsidRPr="00A7054F">
              <w:rPr>
                <w:color w:val="FF0000"/>
                <w:sz w:val="24"/>
                <w:lang w:eastAsia="id-ID"/>
              </w:rPr>
              <w:t xml:space="preserve"> data</w:t>
            </w:r>
            <w:r w:rsidRPr="00A7054F">
              <w:rPr>
                <w:color w:val="FF0000"/>
                <w:sz w:val="24"/>
                <w:lang w:val="id-ID" w:eastAsia="id-ID"/>
              </w:rPr>
              <w:t xml:space="preserve"> kode dan nama bank yang bekerja sama dengan SPBU untuk pembayaran elektronik</w:t>
            </w:r>
          </w:p>
        </w:tc>
      </w:tr>
      <w:tr w:rsidR="00926B7C" w:rsidRPr="00A7054F" w:rsidTr="00926B7C">
        <w:tc>
          <w:tcPr>
            <w:tcW w:w="1991" w:type="dxa"/>
            <w:tcBorders>
              <w:top w:val="single" w:sz="4" w:space="0" w:color="auto"/>
              <w:left w:val="single" w:sz="4" w:space="0" w:color="auto"/>
              <w:bottom w:val="single" w:sz="4" w:space="0" w:color="auto"/>
              <w:right w:val="single" w:sz="4" w:space="0" w:color="auto"/>
            </w:tcBorders>
          </w:tcPr>
          <w:p w:rsidR="00926B7C" w:rsidRPr="00A7054F" w:rsidRDefault="00926B7C" w:rsidP="00B13DF2">
            <w:pPr>
              <w:rPr>
                <w:color w:val="FF0000"/>
                <w:sz w:val="24"/>
                <w:lang w:val="id-ID" w:eastAsia="id-ID"/>
              </w:rPr>
            </w:pPr>
            <w:r w:rsidRPr="00A7054F">
              <w:rPr>
                <w:color w:val="FF0000"/>
                <w:sz w:val="24"/>
                <w:lang w:val="id-ID" w:eastAsia="id-ID"/>
              </w:rPr>
              <w:t>SPBU</w:t>
            </w:r>
          </w:p>
        </w:tc>
        <w:tc>
          <w:tcPr>
            <w:tcW w:w="2653" w:type="dxa"/>
            <w:tcBorders>
              <w:top w:val="single" w:sz="4" w:space="0" w:color="auto"/>
              <w:left w:val="single" w:sz="4" w:space="0" w:color="auto"/>
              <w:bottom w:val="single" w:sz="4" w:space="0" w:color="auto"/>
              <w:right w:val="single" w:sz="4" w:space="0" w:color="auto"/>
            </w:tcBorders>
          </w:tcPr>
          <w:p w:rsidR="00926B7C" w:rsidRPr="00A7054F" w:rsidRDefault="00926B7C" w:rsidP="00B13DF2">
            <w:pPr>
              <w:rPr>
                <w:color w:val="FF0000"/>
                <w:sz w:val="24"/>
                <w:lang w:val="id-ID" w:eastAsia="id-ID"/>
              </w:rPr>
            </w:pPr>
            <w:r w:rsidRPr="00A7054F">
              <w:rPr>
                <w:color w:val="FF0000"/>
                <w:sz w:val="24"/>
                <w:lang w:val="id-ID" w:eastAsia="id-ID"/>
              </w:rPr>
              <w:t xml:space="preserve">transaction, </w:t>
            </w:r>
            <w:proofErr w:type="spellStart"/>
            <w:r w:rsidRPr="00A7054F">
              <w:rPr>
                <w:color w:val="FF0000"/>
                <w:sz w:val="24"/>
                <w:lang w:eastAsia="id-ID"/>
              </w:rPr>
              <w:t>paymentController</w:t>
            </w:r>
            <w:proofErr w:type="spellEnd"/>
            <w:r w:rsidRPr="00A7054F">
              <w:rPr>
                <w:color w:val="FF0000"/>
                <w:sz w:val="24"/>
                <w:lang w:val="id-ID" w:eastAsia="id-ID"/>
              </w:rPr>
              <w:t xml:space="preserve">, </w:t>
            </w:r>
            <w:proofErr w:type="spellStart"/>
            <w:r w:rsidRPr="00A7054F">
              <w:rPr>
                <w:color w:val="FF0000"/>
                <w:sz w:val="24"/>
                <w:lang w:eastAsia="id-ID"/>
              </w:rPr>
              <w:t>seeTransactionController</w:t>
            </w:r>
            <w:proofErr w:type="spellEnd"/>
          </w:p>
        </w:tc>
        <w:tc>
          <w:tcPr>
            <w:tcW w:w="4327" w:type="dxa"/>
            <w:tcBorders>
              <w:top w:val="single" w:sz="4" w:space="0" w:color="auto"/>
              <w:left w:val="single" w:sz="4" w:space="0" w:color="auto"/>
              <w:bottom w:val="single" w:sz="4" w:space="0" w:color="auto"/>
              <w:right w:val="single" w:sz="4" w:space="0" w:color="auto"/>
            </w:tcBorders>
          </w:tcPr>
          <w:p w:rsidR="00926B7C" w:rsidRPr="00A7054F" w:rsidRDefault="00926B7C" w:rsidP="004A1202">
            <w:pPr>
              <w:rPr>
                <w:color w:val="FF0000"/>
                <w:sz w:val="24"/>
                <w:lang w:val="id-ID" w:eastAsia="id-ID"/>
              </w:rPr>
            </w:pPr>
            <w:r w:rsidRPr="00A7054F">
              <w:rPr>
                <w:color w:val="FF0000"/>
                <w:sz w:val="24"/>
                <w:lang w:val="id-ID" w:eastAsia="id-ID"/>
              </w:rPr>
              <w:t>Tabel</w:t>
            </w:r>
            <w:r w:rsidRPr="00A7054F">
              <w:rPr>
                <w:color w:val="FF0000"/>
                <w:sz w:val="24"/>
                <w:lang w:eastAsia="id-ID"/>
              </w:rPr>
              <w:t xml:space="preserve"> yang </w:t>
            </w:r>
            <w:proofErr w:type="spellStart"/>
            <w:r w:rsidRPr="00A7054F">
              <w:rPr>
                <w:color w:val="FF0000"/>
                <w:sz w:val="24"/>
                <w:lang w:eastAsia="id-ID"/>
              </w:rPr>
              <w:t>menyimpan</w:t>
            </w:r>
            <w:proofErr w:type="spellEnd"/>
            <w:r w:rsidRPr="00A7054F">
              <w:rPr>
                <w:color w:val="FF0000"/>
                <w:sz w:val="24"/>
                <w:lang w:eastAsia="id-ID"/>
              </w:rPr>
              <w:t xml:space="preserve"> data</w:t>
            </w:r>
            <w:r w:rsidRPr="00A7054F">
              <w:rPr>
                <w:color w:val="FF0000"/>
                <w:sz w:val="24"/>
                <w:lang w:val="id-ID" w:eastAsia="id-ID"/>
              </w:rPr>
              <w:t xml:space="preserve"> SPBU yang dikelola oleh pengelola dan lokasinya</w:t>
            </w:r>
          </w:p>
        </w:tc>
      </w:tr>
      <w:tr w:rsidR="00926B7C" w:rsidRPr="00A7054F" w:rsidTr="00926B7C">
        <w:tc>
          <w:tcPr>
            <w:tcW w:w="1991" w:type="dxa"/>
            <w:tcBorders>
              <w:top w:val="single" w:sz="4" w:space="0" w:color="auto"/>
              <w:left w:val="single" w:sz="4" w:space="0" w:color="auto"/>
              <w:bottom w:val="single" w:sz="4" w:space="0" w:color="auto"/>
              <w:right w:val="single" w:sz="4" w:space="0" w:color="auto"/>
            </w:tcBorders>
          </w:tcPr>
          <w:p w:rsidR="00926B7C" w:rsidRPr="00A7054F" w:rsidRDefault="00926B7C" w:rsidP="00B13DF2">
            <w:pPr>
              <w:rPr>
                <w:color w:val="FF0000"/>
                <w:sz w:val="24"/>
                <w:lang w:val="id-ID" w:eastAsia="id-ID"/>
              </w:rPr>
            </w:pPr>
            <w:r w:rsidRPr="00A7054F">
              <w:rPr>
                <w:color w:val="FF0000"/>
                <w:sz w:val="24"/>
                <w:lang w:val="id-ID" w:eastAsia="id-ID"/>
              </w:rPr>
              <w:t>Pompa</w:t>
            </w:r>
          </w:p>
        </w:tc>
        <w:tc>
          <w:tcPr>
            <w:tcW w:w="2653" w:type="dxa"/>
            <w:tcBorders>
              <w:top w:val="single" w:sz="4" w:space="0" w:color="auto"/>
              <w:left w:val="single" w:sz="4" w:space="0" w:color="auto"/>
              <w:bottom w:val="single" w:sz="4" w:space="0" w:color="auto"/>
              <w:right w:val="single" w:sz="4" w:space="0" w:color="auto"/>
            </w:tcBorders>
          </w:tcPr>
          <w:p w:rsidR="00926B7C" w:rsidRPr="00A7054F" w:rsidRDefault="00926B7C" w:rsidP="00B13DF2">
            <w:pPr>
              <w:rPr>
                <w:color w:val="FF0000"/>
                <w:sz w:val="24"/>
                <w:lang w:val="id-ID" w:eastAsia="id-ID"/>
              </w:rPr>
            </w:pPr>
            <w:r w:rsidRPr="00A7054F">
              <w:rPr>
                <w:color w:val="FF0000"/>
                <w:sz w:val="24"/>
                <w:lang w:val="id-ID" w:eastAsia="id-ID"/>
              </w:rPr>
              <w:t xml:space="preserve">transaction, </w:t>
            </w:r>
            <w:proofErr w:type="spellStart"/>
            <w:r w:rsidRPr="00A7054F">
              <w:rPr>
                <w:color w:val="FF0000"/>
                <w:sz w:val="24"/>
                <w:lang w:eastAsia="id-ID"/>
              </w:rPr>
              <w:t>paymentController</w:t>
            </w:r>
            <w:proofErr w:type="spellEnd"/>
            <w:r w:rsidRPr="00A7054F">
              <w:rPr>
                <w:color w:val="FF0000"/>
                <w:sz w:val="24"/>
                <w:lang w:val="id-ID" w:eastAsia="id-ID"/>
              </w:rPr>
              <w:t xml:space="preserve">, </w:t>
            </w:r>
            <w:proofErr w:type="spellStart"/>
            <w:r w:rsidRPr="00A7054F">
              <w:rPr>
                <w:color w:val="FF0000"/>
                <w:sz w:val="24"/>
                <w:lang w:eastAsia="id-ID"/>
              </w:rPr>
              <w:t>seeTransactionController</w:t>
            </w:r>
            <w:proofErr w:type="spellEnd"/>
          </w:p>
        </w:tc>
        <w:tc>
          <w:tcPr>
            <w:tcW w:w="4327" w:type="dxa"/>
            <w:tcBorders>
              <w:top w:val="single" w:sz="4" w:space="0" w:color="auto"/>
              <w:left w:val="single" w:sz="4" w:space="0" w:color="auto"/>
              <w:bottom w:val="single" w:sz="4" w:space="0" w:color="auto"/>
              <w:right w:val="single" w:sz="4" w:space="0" w:color="auto"/>
            </w:tcBorders>
          </w:tcPr>
          <w:p w:rsidR="00926B7C" w:rsidRPr="00A7054F" w:rsidRDefault="00926B7C" w:rsidP="004A1202">
            <w:pPr>
              <w:rPr>
                <w:color w:val="FF0000"/>
                <w:sz w:val="24"/>
                <w:lang w:val="id-ID" w:eastAsia="id-ID"/>
              </w:rPr>
            </w:pPr>
            <w:r w:rsidRPr="00A7054F">
              <w:rPr>
                <w:color w:val="FF0000"/>
                <w:sz w:val="24"/>
                <w:lang w:val="id-ID" w:eastAsia="id-ID"/>
              </w:rPr>
              <w:t>Tabel</w:t>
            </w:r>
            <w:r w:rsidRPr="00A7054F">
              <w:rPr>
                <w:color w:val="FF0000"/>
                <w:sz w:val="24"/>
                <w:lang w:eastAsia="id-ID"/>
              </w:rPr>
              <w:t xml:space="preserve"> yang </w:t>
            </w:r>
            <w:proofErr w:type="spellStart"/>
            <w:r w:rsidRPr="00A7054F">
              <w:rPr>
                <w:color w:val="FF0000"/>
                <w:sz w:val="24"/>
                <w:lang w:eastAsia="id-ID"/>
              </w:rPr>
              <w:t>menyimpan</w:t>
            </w:r>
            <w:proofErr w:type="spellEnd"/>
            <w:r w:rsidRPr="00A7054F">
              <w:rPr>
                <w:color w:val="FF0000"/>
                <w:sz w:val="24"/>
                <w:lang w:eastAsia="id-ID"/>
              </w:rPr>
              <w:t xml:space="preserve"> data</w:t>
            </w:r>
            <w:r w:rsidRPr="00A7054F">
              <w:rPr>
                <w:color w:val="FF0000"/>
                <w:sz w:val="24"/>
                <w:lang w:val="id-ID" w:eastAsia="id-ID"/>
              </w:rPr>
              <w:t xml:space="preserve"> pompa dan SPBU tempat pompa berada</w:t>
            </w:r>
          </w:p>
        </w:tc>
      </w:tr>
    </w:tbl>
    <w:p w:rsidR="00C71F9A" w:rsidRPr="00A7054F" w:rsidRDefault="00C71F9A">
      <w:pPr>
        <w:pStyle w:val="guide"/>
        <w:rPr>
          <w:color w:val="FF0000"/>
          <w:lang w:val="sv-SE"/>
        </w:rPr>
      </w:pPr>
    </w:p>
    <w:p w:rsidR="00AC77AF" w:rsidRPr="00056E25" w:rsidRDefault="00AC77AF">
      <w:pPr>
        <w:pStyle w:val="guide"/>
        <w:rPr>
          <w:lang w:val="sv-SE"/>
        </w:rPr>
      </w:pPr>
    </w:p>
    <w:p w:rsidR="00DE1E69" w:rsidRPr="00A7054F" w:rsidRDefault="00A4119E">
      <w:pPr>
        <w:pStyle w:val="Heading2"/>
        <w:rPr>
          <w:color w:val="FF0000"/>
          <w:lang w:val="en-US"/>
        </w:rPr>
      </w:pPr>
      <w:bookmarkStart w:id="69" w:name="_Toc343453125"/>
      <w:proofErr w:type="spellStart"/>
      <w:r w:rsidRPr="00A7054F">
        <w:rPr>
          <w:color w:val="FF0000"/>
          <w:lang w:val="en-US"/>
        </w:rPr>
        <w:t>Perancangan</w:t>
      </w:r>
      <w:proofErr w:type="spellEnd"/>
      <w:r w:rsidRPr="00A7054F">
        <w:rPr>
          <w:color w:val="FF0000"/>
          <w:lang w:val="en-US"/>
        </w:rPr>
        <w:t xml:space="preserve"> </w:t>
      </w:r>
      <w:proofErr w:type="spellStart"/>
      <w:r w:rsidRPr="00A7054F">
        <w:rPr>
          <w:color w:val="FF0000"/>
          <w:lang w:val="en-US"/>
        </w:rPr>
        <w:t>Antarmuka</w:t>
      </w:r>
      <w:proofErr w:type="spellEnd"/>
      <w:r w:rsidR="00EA448A" w:rsidRPr="00A7054F">
        <w:rPr>
          <w:color w:val="FF0000"/>
          <w:lang w:val="en-US"/>
        </w:rPr>
        <w:t xml:space="preserve"> </w:t>
      </w:r>
      <w:proofErr w:type="spellStart"/>
      <w:r w:rsidR="00EA448A" w:rsidRPr="00A7054F">
        <w:rPr>
          <w:color w:val="FF0000"/>
          <w:lang w:val="en-US"/>
        </w:rPr>
        <w:t>Pengguna</w:t>
      </w:r>
      <w:bookmarkEnd w:id="69"/>
      <w:proofErr w:type="spellEnd"/>
    </w:p>
    <w:p w:rsidR="00776A0C" w:rsidRPr="00A7054F" w:rsidRDefault="00776A0C" w:rsidP="00776A0C">
      <w:pPr>
        <w:pStyle w:val="Heading3"/>
        <w:rPr>
          <w:color w:val="FF0000"/>
          <w:lang w:val="en-US"/>
        </w:rPr>
      </w:pPr>
      <w:bookmarkStart w:id="70" w:name="_Toc343453126"/>
      <w:proofErr w:type="spellStart"/>
      <w:r w:rsidRPr="00A7054F">
        <w:rPr>
          <w:color w:val="FF0000"/>
          <w:lang w:val="en-US"/>
        </w:rPr>
        <w:t>Deskripsi</w:t>
      </w:r>
      <w:proofErr w:type="spellEnd"/>
      <w:r w:rsidRPr="00A7054F">
        <w:rPr>
          <w:color w:val="FF0000"/>
          <w:lang w:val="en-US"/>
        </w:rPr>
        <w:t xml:space="preserve"> </w:t>
      </w:r>
      <w:proofErr w:type="spellStart"/>
      <w:r w:rsidRPr="00A7054F">
        <w:rPr>
          <w:color w:val="FF0000"/>
          <w:lang w:val="en-US"/>
        </w:rPr>
        <w:t>Umum</w:t>
      </w:r>
      <w:proofErr w:type="spellEnd"/>
      <w:r w:rsidRPr="00A7054F">
        <w:rPr>
          <w:color w:val="FF0000"/>
          <w:lang w:val="en-US"/>
        </w:rPr>
        <w:t xml:space="preserve"> </w:t>
      </w:r>
      <w:proofErr w:type="spellStart"/>
      <w:r w:rsidRPr="00A7054F">
        <w:rPr>
          <w:color w:val="FF0000"/>
          <w:lang w:val="en-US"/>
        </w:rPr>
        <w:t>Antarmuka</w:t>
      </w:r>
      <w:proofErr w:type="spellEnd"/>
      <w:r w:rsidRPr="00A7054F">
        <w:rPr>
          <w:color w:val="FF0000"/>
          <w:lang w:val="en-US"/>
        </w:rPr>
        <w:t xml:space="preserve"> </w:t>
      </w:r>
      <w:proofErr w:type="spellStart"/>
      <w:r w:rsidRPr="00A7054F">
        <w:rPr>
          <w:color w:val="FF0000"/>
          <w:lang w:val="en-US"/>
        </w:rPr>
        <w:t>Pengguna</w:t>
      </w:r>
      <w:bookmarkEnd w:id="70"/>
      <w:proofErr w:type="spellEnd"/>
    </w:p>
    <w:p w:rsidR="00C909FF" w:rsidRPr="00A7054F" w:rsidRDefault="00C909FF" w:rsidP="00C909FF">
      <w:pPr>
        <w:pStyle w:val="guide"/>
        <w:rPr>
          <w:i w:val="0"/>
          <w:color w:val="FF0000"/>
        </w:rPr>
      </w:pPr>
      <w:proofErr w:type="spellStart"/>
      <w:r w:rsidRPr="00A7054F">
        <w:rPr>
          <w:i w:val="0"/>
          <w:color w:val="FF0000"/>
        </w:rPr>
        <w:t>Antarmuka</w:t>
      </w:r>
      <w:proofErr w:type="spellEnd"/>
      <w:r w:rsidRPr="00A7054F">
        <w:rPr>
          <w:i w:val="0"/>
          <w:color w:val="FF0000"/>
        </w:rPr>
        <w:t xml:space="preserve"> yang </w:t>
      </w:r>
      <w:proofErr w:type="spellStart"/>
      <w:r w:rsidRPr="00A7054F">
        <w:rPr>
          <w:i w:val="0"/>
          <w:color w:val="FF0000"/>
        </w:rPr>
        <w:t>dibutuhkan</w:t>
      </w:r>
      <w:proofErr w:type="spellEnd"/>
      <w:r w:rsidRPr="00A7054F">
        <w:rPr>
          <w:i w:val="0"/>
          <w:color w:val="FF0000"/>
        </w:rPr>
        <w:t xml:space="preserve"> </w:t>
      </w:r>
      <w:proofErr w:type="spellStart"/>
      <w:r w:rsidRPr="00A7054F">
        <w:rPr>
          <w:i w:val="0"/>
          <w:color w:val="FF0000"/>
        </w:rPr>
        <w:t>untuk</w:t>
      </w:r>
      <w:proofErr w:type="spellEnd"/>
      <w:r w:rsidRPr="00A7054F">
        <w:rPr>
          <w:i w:val="0"/>
          <w:color w:val="FF0000"/>
        </w:rPr>
        <w:t xml:space="preserve"> </w:t>
      </w:r>
      <w:proofErr w:type="spellStart"/>
      <w:r w:rsidRPr="00A7054F">
        <w:rPr>
          <w:i w:val="0"/>
          <w:color w:val="FF0000"/>
        </w:rPr>
        <w:t>mengoperasikan</w:t>
      </w:r>
      <w:proofErr w:type="spellEnd"/>
      <w:r w:rsidRPr="00A7054F">
        <w:rPr>
          <w:i w:val="0"/>
          <w:color w:val="FF0000"/>
        </w:rPr>
        <w:t xml:space="preserve"> </w:t>
      </w:r>
      <w:proofErr w:type="spellStart"/>
      <w:r w:rsidRPr="00A7054F">
        <w:rPr>
          <w:i w:val="0"/>
          <w:color w:val="FF0000"/>
        </w:rPr>
        <w:t>perangkat</w:t>
      </w:r>
      <w:proofErr w:type="spellEnd"/>
      <w:r w:rsidRPr="00A7054F">
        <w:rPr>
          <w:i w:val="0"/>
          <w:color w:val="FF0000"/>
        </w:rPr>
        <w:t xml:space="preserve"> </w:t>
      </w:r>
      <w:proofErr w:type="spellStart"/>
      <w:r w:rsidRPr="00A7054F">
        <w:rPr>
          <w:i w:val="0"/>
          <w:color w:val="FF0000"/>
        </w:rPr>
        <w:t>lunak</w:t>
      </w:r>
      <w:proofErr w:type="spellEnd"/>
      <w:r w:rsidRPr="00A7054F">
        <w:rPr>
          <w:i w:val="0"/>
          <w:color w:val="FF0000"/>
        </w:rPr>
        <w:t xml:space="preserve"> </w:t>
      </w:r>
      <w:proofErr w:type="spellStart"/>
      <w:r w:rsidRPr="00A7054F">
        <w:rPr>
          <w:i w:val="0"/>
          <w:color w:val="FF0000"/>
        </w:rPr>
        <w:t>ini</w:t>
      </w:r>
      <w:proofErr w:type="spellEnd"/>
      <w:r w:rsidRPr="00A7054F">
        <w:rPr>
          <w:i w:val="0"/>
          <w:color w:val="FF0000"/>
        </w:rPr>
        <w:t xml:space="preserve"> </w:t>
      </w:r>
      <w:proofErr w:type="spellStart"/>
      <w:r w:rsidRPr="00A7054F">
        <w:rPr>
          <w:i w:val="0"/>
          <w:color w:val="FF0000"/>
        </w:rPr>
        <w:t>dibagi</w:t>
      </w:r>
      <w:proofErr w:type="spellEnd"/>
      <w:r w:rsidRPr="00A7054F">
        <w:rPr>
          <w:i w:val="0"/>
          <w:color w:val="FF0000"/>
        </w:rPr>
        <w:t xml:space="preserve"> </w:t>
      </w:r>
      <w:proofErr w:type="spellStart"/>
      <w:r w:rsidRPr="00A7054F">
        <w:rPr>
          <w:i w:val="0"/>
          <w:color w:val="FF0000"/>
        </w:rPr>
        <w:t>menjadi</w:t>
      </w:r>
      <w:proofErr w:type="spellEnd"/>
      <w:r w:rsidRPr="00A7054F">
        <w:rPr>
          <w:i w:val="0"/>
          <w:color w:val="FF0000"/>
        </w:rPr>
        <w:t xml:space="preserve"> 2 </w:t>
      </w:r>
      <w:proofErr w:type="spellStart"/>
      <w:r w:rsidRPr="00A7054F">
        <w:rPr>
          <w:i w:val="0"/>
          <w:color w:val="FF0000"/>
        </w:rPr>
        <w:t>jenis</w:t>
      </w:r>
      <w:proofErr w:type="spellEnd"/>
      <w:r w:rsidRPr="00A7054F">
        <w:rPr>
          <w:i w:val="0"/>
          <w:color w:val="FF0000"/>
        </w:rPr>
        <w:t xml:space="preserve"> </w:t>
      </w:r>
      <w:proofErr w:type="spellStart"/>
      <w:r w:rsidRPr="00A7054F">
        <w:rPr>
          <w:i w:val="0"/>
          <w:color w:val="FF0000"/>
        </w:rPr>
        <w:t>kelompok</w:t>
      </w:r>
      <w:proofErr w:type="spellEnd"/>
      <w:r w:rsidRPr="00A7054F">
        <w:rPr>
          <w:i w:val="0"/>
          <w:color w:val="FF0000"/>
        </w:rPr>
        <w:t xml:space="preserve"> user </w:t>
      </w:r>
      <w:proofErr w:type="spellStart"/>
      <w:r w:rsidRPr="00A7054F">
        <w:rPr>
          <w:i w:val="0"/>
          <w:color w:val="FF0000"/>
        </w:rPr>
        <w:t>yaitu</w:t>
      </w:r>
      <w:proofErr w:type="spellEnd"/>
      <w:r w:rsidRPr="00A7054F">
        <w:rPr>
          <w:i w:val="0"/>
          <w:color w:val="FF0000"/>
        </w:rPr>
        <w:t xml:space="preserve"> </w:t>
      </w:r>
      <w:proofErr w:type="spellStart"/>
      <w:r w:rsidRPr="00A7054F">
        <w:rPr>
          <w:i w:val="0"/>
          <w:color w:val="FF0000"/>
        </w:rPr>
        <w:t>pelanggan</w:t>
      </w:r>
      <w:proofErr w:type="spellEnd"/>
      <w:r w:rsidRPr="00A7054F">
        <w:rPr>
          <w:i w:val="0"/>
          <w:color w:val="FF0000"/>
        </w:rPr>
        <w:t xml:space="preserve"> dan </w:t>
      </w:r>
      <w:proofErr w:type="spellStart"/>
      <w:r w:rsidRPr="00A7054F">
        <w:rPr>
          <w:i w:val="0"/>
          <w:color w:val="FF0000"/>
        </w:rPr>
        <w:t>petugas</w:t>
      </w:r>
      <w:proofErr w:type="spellEnd"/>
      <w:r w:rsidRPr="00A7054F">
        <w:rPr>
          <w:i w:val="0"/>
          <w:color w:val="FF0000"/>
        </w:rPr>
        <w:t xml:space="preserve"> SPBU. User interface yang </w:t>
      </w:r>
      <w:proofErr w:type="spellStart"/>
      <w:r w:rsidRPr="00A7054F">
        <w:rPr>
          <w:i w:val="0"/>
          <w:color w:val="FF0000"/>
        </w:rPr>
        <w:t>akan</w:t>
      </w:r>
      <w:proofErr w:type="spellEnd"/>
      <w:r w:rsidRPr="00A7054F">
        <w:rPr>
          <w:i w:val="0"/>
          <w:color w:val="FF0000"/>
        </w:rPr>
        <w:t xml:space="preserve"> </w:t>
      </w:r>
      <w:proofErr w:type="spellStart"/>
      <w:r w:rsidRPr="00A7054F">
        <w:rPr>
          <w:i w:val="0"/>
          <w:color w:val="FF0000"/>
        </w:rPr>
        <w:t>ditampilkan</w:t>
      </w:r>
      <w:proofErr w:type="spellEnd"/>
      <w:r w:rsidRPr="00A7054F">
        <w:rPr>
          <w:i w:val="0"/>
          <w:color w:val="FF0000"/>
        </w:rPr>
        <w:t xml:space="preserve"> </w:t>
      </w:r>
      <w:proofErr w:type="spellStart"/>
      <w:r w:rsidRPr="00A7054F">
        <w:rPr>
          <w:i w:val="0"/>
          <w:color w:val="FF0000"/>
        </w:rPr>
        <w:t>untuk</w:t>
      </w:r>
      <w:proofErr w:type="spellEnd"/>
      <w:r w:rsidRPr="00A7054F">
        <w:rPr>
          <w:i w:val="0"/>
          <w:color w:val="FF0000"/>
        </w:rPr>
        <w:t xml:space="preserve"> </w:t>
      </w:r>
      <w:proofErr w:type="spellStart"/>
      <w:r w:rsidRPr="00A7054F">
        <w:rPr>
          <w:i w:val="0"/>
          <w:color w:val="FF0000"/>
        </w:rPr>
        <w:t>kelompok</w:t>
      </w:r>
      <w:proofErr w:type="spellEnd"/>
      <w:r w:rsidRPr="00A7054F">
        <w:rPr>
          <w:i w:val="0"/>
          <w:color w:val="FF0000"/>
        </w:rPr>
        <w:t xml:space="preserve"> </w:t>
      </w:r>
      <w:proofErr w:type="spellStart"/>
      <w:r w:rsidRPr="00A7054F">
        <w:rPr>
          <w:i w:val="0"/>
          <w:color w:val="FF0000"/>
        </w:rPr>
        <w:t>pelanggan</w:t>
      </w:r>
      <w:proofErr w:type="spellEnd"/>
      <w:r w:rsidRPr="00A7054F">
        <w:rPr>
          <w:i w:val="0"/>
          <w:color w:val="FF0000"/>
        </w:rPr>
        <w:t xml:space="preserve"> </w:t>
      </w:r>
      <w:proofErr w:type="spellStart"/>
      <w:proofErr w:type="gramStart"/>
      <w:r w:rsidRPr="00A7054F">
        <w:rPr>
          <w:i w:val="0"/>
          <w:color w:val="FF0000"/>
        </w:rPr>
        <w:t>adalah</w:t>
      </w:r>
      <w:proofErr w:type="spellEnd"/>
      <w:r w:rsidRPr="00A7054F">
        <w:rPr>
          <w:i w:val="0"/>
          <w:color w:val="FF0000"/>
        </w:rPr>
        <w:t xml:space="preserve">  </w:t>
      </w:r>
      <w:proofErr w:type="spellStart"/>
      <w:r w:rsidRPr="00A7054F">
        <w:rPr>
          <w:i w:val="0"/>
          <w:color w:val="FF0000"/>
        </w:rPr>
        <w:t>sebagai</w:t>
      </w:r>
      <w:proofErr w:type="spellEnd"/>
      <w:proofErr w:type="gramEnd"/>
      <w:r w:rsidRPr="00A7054F">
        <w:rPr>
          <w:i w:val="0"/>
          <w:color w:val="FF0000"/>
        </w:rPr>
        <w:t xml:space="preserve"> </w:t>
      </w:r>
      <w:proofErr w:type="spellStart"/>
      <w:r w:rsidRPr="00A7054F">
        <w:rPr>
          <w:i w:val="0"/>
          <w:color w:val="FF0000"/>
        </w:rPr>
        <w:t>berikut</w:t>
      </w:r>
      <w:proofErr w:type="spellEnd"/>
      <w:r w:rsidRPr="00A7054F">
        <w:rPr>
          <w:i w:val="0"/>
          <w:color w:val="FF0000"/>
        </w:rPr>
        <w:t>:</w:t>
      </w:r>
    </w:p>
    <w:p w:rsidR="00C909FF" w:rsidRPr="00A7054F" w:rsidRDefault="00C909FF" w:rsidP="001F34DD">
      <w:pPr>
        <w:pStyle w:val="guide"/>
        <w:numPr>
          <w:ilvl w:val="0"/>
          <w:numId w:val="5"/>
        </w:numPr>
        <w:rPr>
          <w:i w:val="0"/>
          <w:color w:val="FF0000"/>
        </w:rPr>
      </w:pPr>
      <w:proofErr w:type="spellStart"/>
      <w:r w:rsidRPr="00A7054F">
        <w:rPr>
          <w:i w:val="0"/>
          <w:color w:val="FF0000"/>
        </w:rPr>
        <w:t>Layar</w:t>
      </w:r>
      <w:proofErr w:type="spellEnd"/>
      <w:r w:rsidRPr="00A7054F">
        <w:rPr>
          <w:i w:val="0"/>
          <w:color w:val="FF0000"/>
        </w:rPr>
        <w:t xml:space="preserve"> </w:t>
      </w:r>
      <w:proofErr w:type="spellStart"/>
      <w:r w:rsidRPr="00A7054F">
        <w:rPr>
          <w:i w:val="0"/>
          <w:color w:val="FF0000"/>
        </w:rPr>
        <w:t>pemilihan</w:t>
      </w:r>
      <w:proofErr w:type="spellEnd"/>
      <w:r w:rsidRPr="00A7054F">
        <w:rPr>
          <w:i w:val="0"/>
          <w:color w:val="FF0000"/>
        </w:rPr>
        <w:t xml:space="preserve"> </w:t>
      </w:r>
      <w:proofErr w:type="spellStart"/>
      <w:r w:rsidRPr="00A7054F">
        <w:rPr>
          <w:i w:val="0"/>
          <w:color w:val="FF0000"/>
        </w:rPr>
        <w:t>jenis</w:t>
      </w:r>
      <w:proofErr w:type="spellEnd"/>
      <w:r w:rsidRPr="00A7054F">
        <w:rPr>
          <w:i w:val="0"/>
          <w:color w:val="FF0000"/>
        </w:rPr>
        <w:t xml:space="preserve"> </w:t>
      </w:r>
      <w:proofErr w:type="spellStart"/>
      <w:r w:rsidRPr="00A7054F">
        <w:rPr>
          <w:i w:val="0"/>
          <w:color w:val="FF0000"/>
        </w:rPr>
        <w:t>bahan</w:t>
      </w:r>
      <w:proofErr w:type="spellEnd"/>
      <w:r w:rsidRPr="00A7054F">
        <w:rPr>
          <w:i w:val="0"/>
          <w:color w:val="FF0000"/>
        </w:rPr>
        <w:t xml:space="preserve"> </w:t>
      </w:r>
      <w:proofErr w:type="spellStart"/>
      <w:r w:rsidRPr="00A7054F">
        <w:rPr>
          <w:i w:val="0"/>
          <w:color w:val="FF0000"/>
        </w:rPr>
        <w:t>bakar</w:t>
      </w:r>
      <w:proofErr w:type="spellEnd"/>
      <w:r w:rsidRPr="00A7054F">
        <w:rPr>
          <w:i w:val="0"/>
          <w:color w:val="FF0000"/>
        </w:rPr>
        <w:t xml:space="preserve"> yang </w:t>
      </w:r>
      <w:proofErr w:type="spellStart"/>
      <w:r w:rsidRPr="00A7054F">
        <w:rPr>
          <w:i w:val="0"/>
          <w:color w:val="FF0000"/>
        </w:rPr>
        <w:t>akan</w:t>
      </w:r>
      <w:proofErr w:type="spellEnd"/>
      <w:r w:rsidRPr="00A7054F">
        <w:rPr>
          <w:i w:val="0"/>
          <w:color w:val="FF0000"/>
        </w:rPr>
        <w:t xml:space="preserve"> </w:t>
      </w:r>
      <w:proofErr w:type="spellStart"/>
      <w:r w:rsidRPr="00A7054F">
        <w:rPr>
          <w:i w:val="0"/>
          <w:color w:val="FF0000"/>
        </w:rPr>
        <w:t>diisi</w:t>
      </w:r>
      <w:proofErr w:type="spellEnd"/>
      <w:r w:rsidRPr="00A7054F">
        <w:rPr>
          <w:i w:val="0"/>
          <w:color w:val="FF0000"/>
        </w:rPr>
        <w:t>.</w:t>
      </w:r>
    </w:p>
    <w:p w:rsidR="00C909FF" w:rsidRPr="00A7054F" w:rsidRDefault="00C909FF" w:rsidP="00C909FF">
      <w:pPr>
        <w:pStyle w:val="guide"/>
        <w:ind w:left="720"/>
        <w:rPr>
          <w:i w:val="0"/>
          <w:color w:val="FF0000"/>
        </w:rPr>
      </w:pPr>
      <w:proofErr w:type="spellStart"/>
      <w:r w:rsidRPr="00A7054F">
        <w:rPr>
          <w:i w:val="0"/>
          <w:color w:val="FF0000"/>
        </w:rPr>
        <w:t>Berisi</w:t>
      </w:r>
      <w:proofErr w:type="spellEnd"/>
      <w:r w:rsidRPr="00A7054F">
        <w:rPr>
          <w:i w:val="0"/>
          <w:color w:val="FF0000"/>
        </w:rPr>
        <w:t xml:space="preserve"> </w:t>
      </w:r>
      <w:proofErr w:type="spellStart"/>
      <w:r w:rsidRPr="00A7054F">
        <w:rPr>
          <w:i w:val="0"/>
          <w:color w:val="FF0000"/>
        </w:rPr>
        <w:t>pilihan-pilihan</w:t>
      </w:r>
      <w:proofErr w:type="spellEnd"/>
      <w:r w:rsidRPr="00A7054F">
        <w:rPr>
          <w:i w:val="0"/>
          <w:color w:val="FF0000"/>
        </w:rPr>
        <w:t xml:space="preserve"> </w:t>
      </w:r>
      <w:proofErr w:type="spellStart"/>
      <w:r w:rsidRPr="00A7054F">
        <w:rPr>
          <w:i w:val="0"/>
          <w:color w:val="FF0000"/>
        </w:rPr>
        <w:t>jenis</w:t>
      </w:r>
      <w:proofErr w:type="spellEnd"/>
      <w:r w:rsidRPr="00A7054F">
        <w:rPr>
          <w:i w:val="0"/>
          <w:color w:val="FF0000"/>
        </w:rPr>
        <w:t xml:space="preserve"> </w:t>
      </w:r>
      <w:proofErr w:type="spellStart"/>
      <w:r w:rsidRPr="00A7054F">
        <w:rPr>
          <w:i w:val="0"/>
          <w:color w:val="FF0000"/>
        </w:rPr>
        <w:t>bahan</w:t>
      </w:r>
      <w:proofErr w:type="spellEnd"/>
      <w:r w:rsidRPr="00A7054F">
        <w:rPr>
          <w:i w:val="0"/>
          <w:color w:val="FF0000"/>
        </w:rPr>
        <w:t xml:space="preserve"> </w:t>
      </w:r>
      <w:proofErr w:type="spellStart"/>
      <w:r w:rsidRPr="00A7054F">
        <w:rPr>
          <w:i w:val="0"/>
          <w:color w:val="FF0000"/>
        </w:rPr>
        <w:t>bakar</w:t>
      </w:r>
      <w:proofErr w:type="spellEnd"/>
      <w:r w:rsidRPr="00A7054F">
        <w:rPr>
          <w:i w:val="0"/>
          <w:color w:val="FF0000"/>
        </w:rPr>
        <w:t xml:space="preserve"> yang </w:t>
      </w:r>
      <w:proofErr w:type="spellStart"/>
      <w:r w:rsidRPr="00A7054F">
        <w:rPr>
          <w:i w:val="0"/>
          <w:color w:val="FF0000"/>
        </w:rPr>
        <w:t>dapat</w:t>
      </w:r>
      <w:proofErr w:type="spellEnd"/>
      <w:r w:rsidRPr="00A7054F">
        <w:rPr>
          <w:i w:val="0"/>
          <w:color w:val="FF0000"/>
        </w:rPr>
        <w:t xml:space="preserve"> </w:t>
      </w:r>
      <w:proofErr w:type="spellStart"/>
      <w:r w:rsidRPr="00A7054F">
        <w:rPr>
          <w:i w:val="0"/>
          <w:color w:val="FF0000"/>
        </w:rPr>
        <w:t>dipiih</w:t>
      </w:r>
      <w:proofErr w:type="spellEnd"/>
      <w:r w:rsidRPr="00A7054F">
        <w:rPr>
          <w:i w:val="0"/>
          <w:color w:val="FF0000"/>
        </w:rPr>
        <w:t xml:space="preserve"> oleh </w:t>
      </w:r>
      <w:proofErr w:type="spellStart"/>
      <w:r w:rsidRPr="00A7054F">
        <w:rPr>
          <w:i w:val="0"/>
          <w:color w:val="FF0000"/>
        </w:rPr>
        <w:t>pelanggan</w:t>
      </w:r>
      <w:proofErr w:type="spellEnd"/>
      <w:r w:rsidRPr="00A7054F">
        <w:rPr>
          <w:i w:val="0"/>
          <w:color w:val="FF0000"/>
        </w:rPr>
        <w:t xml:space="preserve"> </w:t>
      </w:r>
      <w:proofErr w:type="spellStart"/>
      <w:r w:rsidRPr="00A7054F">
        <w:rPr>
          <w:i w:val="0"/>
          <w:color w:val="FF0000"/>
        </w:rPr>
        <w:t>untuk</w:t>
      </w:r>
      <w:proofErr w:type="spellEnd"/>
      <w:r w:rsidRPr="00A7054F">
        <w:rPr>
          <w:i w:val="0"/>
          <w:color w:val="FF0000"/>
        </w:rPr>
        <w:t xml:space="preserve"> </w:t>
      </w:r>
      <w:proofErr w:type="spellStart"/>
      <w:r w:rsidRPr="00A7054F">
        <w:rPr>
          <w:i w:val="0"/>
          <w:color w:val="FF0000"/>
        </w:rPr>
        <w:t>diisi</w:t>
      </w:r>
      <w:proofErr w:type="spellEnd"/>
      <w:r w:rsidRPr="00A7054F">
        <w:rPr>
          <w:i w:val="0"/>
          <w:color w:val="FF0000"/>
        </w:rPr>
        <w:t xml:space="preserve"> </w:t>
      </w:r>
      <w:proofErr w:type="spellStart"/>
      <w:r w:rsidRPr="00A7054F">
        <w:rPr>
          <w:i w:val="0"/>
          <w:color w:val="FF0000"/>
        </w:rPr>
        <w:t>ke</w:t>
      </w:r>
      <w:proofErr w:type="spellEnd"/>
      <w:r w:rsidRPr="00A7054F">
        <w:rPr>
          <w:i w:val="0"/>
          <w:color w:val="FF0000"/>
        </w:rPr>
        <w:t xml:space="preserve"> </w:t>
      </w:r>
      <w:proofErr w:type="spellStart"/>
      <w:r w:rsidRPr="00A7054F">
        <w:rPr>
          <w:i w:val="0"/>
          <w:color w:val="FF0000"/>
        </w:rPr>
        <w:t>kendaraan</w:t>
      </w:r>
      <w:proofErr w:type="spellEnd"/>
      <w:r w:rsidRPr="00A7054F">
        <w:rPr>
          <w:i w:val="0"/>
          <w:color w:val="FF0000"/>
        </w:rPr>
        <w:t xml:space="preserve"> </w:t>
      </w:r>
      <w:proofErr w:type="spellStart"/>
      <w:r w:rsidRPr="00A7054F">
        <w:rPr>
          <w:i w:val="0"/>
          <w:color w:val="FF0000"/>
        </w:rPr>
        <w:t>mereka</w:t>
      </w:r>
      <w:proofErr w:type="spellEnd"/>
      <w:r w:rsidRPr="00A7054F">
        <w:rPr>
          <w:i w:val="0"/>
          <w:color w:val="FF0000"/>
        </w:rPr>
        <w:t>.</w:t>
      </w:r>
    </w:p>
    <w:p w:rsidR="00C909FF" w:rsidRPr="00A7054F" w:rsidRDefault="00C909FF" w:rsidP="001F34DD">
      <w:pPr>
        <w:pStyle w:val="guide"/>
        <w:numPr>
          <w:ilvl w:val="0"/>
          <w:numId w:val="5"/>
        </w:numPr>
        <w:rPr>
          <w:i w:val="0"/>
          <w:color w:val="FF0000"/>
        </w:rPr>
      </w:pPr>
      <w:proofErr w:type="spellStart"/>
      <w:r w:rsidRPr="00A7054F">
        <w:rPr>
          <w:i w:val="0"/>
          <w:color w:val="FF0000"/>
        </w:rPr>
        <w:t>Layar</w:t>
      </w:r>
      <w:proofErr w:type="spellEnd"/>
      <w:r w:rsidRPr="00A7054F">
        <w:rPr>
          <w:i w:val="0"/>
          <w:color w:val="FF0000"/>
        </w:rPr>
        <w:t xml:space="preserve"> </w:t>
      </w:r>
      <w:proofErr w:type="spellStart"/>
      <w:r w:rsidRPr="00A7054F">
        <w:rPr>
          <w:i w:val="0"/>
          <w:color w:val="FF0000"/>
        </w:rPr>
        <w:t>pengisian</w:t>
      </w:r>
      <w:proofErr w:type="spellEnd"/>
      <w:r w:rsidRPr="00A7054F">
        <w:rPr>
          <w:i w:val="0"/>
          <w:color w:val="FF0000"/>
        </w:rPr>
        <w:t xml:space="preserve"> </w:t>
      </w:r>
      <w:proofErr w:type="spellStart"/>
      <w:r w:rsidRPr="00A7054F">
        <w:rPr>
          <w:i w:val="0"/>
          <w:color w:val="FF0000"/>
        </w:rPr>
        <w:t>jumlah</w:t>
      </w:r>
      <w:proofErr w:type="spellEnd"/>
      <w:r w:rsidRPr="00A7054F">
        <w:rPr>
          <w:i w:val="0"/>
          <w:color w:val="FF0000"/>
        </w:rPr>
        <w:t xml:space="preserve"> </w:t>
      </w:r>
      <w:proofErr w:type="spellStart"/>
      <w:r w:rsidRPr="00A7054F">
        <w:rPr>
          <w:i w:val="0"/>
          <w:color w:val="FF0000"/>
        </w:rPr>
        <w:t>pembelian</w:t>
      </w:r>
      <w:proofErr w:type="spellEnd"/>
      <w:r w:rsidRPr="00A7054F">
        <w:rPr>
          <w:i w:val="0"/>
          <w:color w:val="FF0000"/>
        </w:rPr>
        <w:t>.</w:t>
      </w:r>
    </w:p>
    <w:p w:rsidR="00C909FF" w:rsidRPr="00A7054F" w:rsidRDefault="00C909FF" w:rsidP="00C909FF">
      <w:pPr>
        <w:pStyle w:val="guide"/>
        <w:ind w:left="720"/>
        <w:rPr>
          <w:i w:val="0"/>
          <w:color w:val="FF0000"/>
        </w:rPr>
      </w:pPr>
      <w:r w:rsidRPr="00A7054F">
        <w:rPr>
          <w:i w:val="0"/>
          <w:color w:val="FF0000"/>
        </w:rPr>
        <w:t xml:space="preserve">Pada </w:t>
      </w:r>
      <w:proofErr w:type="spellStart"/>
      <w:r w:rsidRPr="00A7054F">
        <w:rPr>
          <w:i w:val="0"/>
          <w:color w:val="FF0000"/>
        </w:rPr>
        <w:t>layar</w:t>
      </w:r>
      <w:proofErr w:type="spellEnd"/>
      <w:r w:rsidRPr="00A7054F">
        <w:rPr>
          <w:i w:val="0"/>
          <w:color w:val="FF0000"/>
        </w:rPr>
        <w:t xml:space="preserve"> </w:t>
      </w:r>
      <w:proofErr w:type="spellStart"/>
      <w:r w:rsidRPr="00A7054F">
        <w:rPr>
          <w:i w:val="0"/>
          <w:color w:val="FF0000"/>
        </w:rPr>
        <w:t>ini</w:t>
      </w:r>
      <w:proofErr w:type="spellEnd"/>
      <w:r w:rsidRPr="00A7054F">
        <w:rPr>
          <w:i w:val="0"/>
          <w:color w:val="FF0000"/>
        </w:rPr>
        <w:t xml:space="preserve"> </w:t>
      </w:r>
      <w:proofErr w:type="spellStart"/>
      <w:r w:rsidRPr="00A7054F">
        <w:rPr>
          <w:i w:val="0"/>
          <w:color w:val="FF0000"/>
        </w:rPr>
        <w:t>akan</w:t>
      </w:r>
      <w:proofErr w:type="spellEnd"/>
      <w:r w:rsidRPr="00A7054F">
        <w:rPr>
          <w:i w:val="0"/>
          <w:color w:val="FF0000"/>
        </w:rPr>
        <w:t xml:space="preserve"> </w:t>
      </w:r>
      <w:proofErr w:type="spellStart"/>
      <w:r w:rsidRPr="00A7054F">
        <w:rPr>
          <w:i w:val="0"/>
          <w:color w:val="FF0000"/>
        </w:rPr>
        <w:t>terdapat</w:t>
      </w:r>
      <w:proofErr w:type="spellEnd"/>
      <w:r w:rsidRPr="00A7054F">
        <w:rPr>
          <w:i w:val="0"/>
          <w:color w:val="FF0000"/>
        </w:rPr>
        <w:t xml:space="preserve"> </w:t>
      </w:r>
      <w:proofErr w:type="spellStart"/>
      <w:r w:rsidRPr="00A7054F">
        <w:rPr>
          <w:i w:val="0"/>
          <w:color w:val="FF0000"/>
        </w:rPr>
        <w:t>tombol-tombol</w:t>
      </w:r>
      <w:proofErr w:type="spellEnd"/>
      <w:r w:rsidRPr="00A7054F">
        <w:rPr>
          <w:i w:val="0"/>
          <w:color w:val="FF0000"/>
        </w:rPr>
        <w:t xml:space="preserve"> </w:t>
      </w:r>
      <w:proofErr w:type="spellStart"/>
      <w:r w:rsidRPr="00A7054F">
        <w:rPr>
          <w:i w:val="0"/>
          <w:color w:val="FF0000"/>
        </w:rPr>
        <w:t>angka</w:t>
      </w:r>
      <w:proofErr w:type="spellEnd"/>
      <w:r w:rsidRPr="00A7054F">
        <w:rPr>
          <w:i w:val="0"/>
          <w:color w:val="FF0000"/>
        </w:rPr>
        <w:t xml:space="preserve"> dan </w:t>
      </w:r>
      <w:proofErr w:type="spellStart"/>
      <w:r w:rsidRPr="00A7054F">
        <w:rPr>
          <w:i w:val="0"/>
          <w:color w:val="FF0000"/>
        </w:rPr>
        <w:t>sebuah</w:t>
      </w:r>
      <w:proofErr w:type="spellEnd"/>
      <w:r w:rsidRPr="00A7054F">
        <w:rPr>
          <w:i w:val="0"/>
          <w:color w:val="FF0000"/>
        </w:rPr>
        <w:t xml:space="preserve"> </w:t>
      </w:r>
      <w:proofErr w:type="spellStart"/>
      <w:r w:rsidRPr="00A7054F">
        <w:rPr>
          <w:i w:val="0"/>
          <w:color w:val="FF0000"/>
        </w:rPr>
        <w:t>textbar</w:t>
      </w:r>
      <w:proofErr w:type="spellEnd"/>
      <w:r w:rsidRPr="00A7054F">
        <w:rPr>
          <w:i w:val="0"/>
          <w:color w:val="FF0000"/>
        </w:rPr>
        <w:t xml:space="preserve"> yang </w:t>
      </w:r>
      <w:proofErr w:type="spellStart"/>
      <w:r w:rsidRPr="00A7054F">
        <w:rPr>
          <w:i w:val="0"/>
          <w:color w:val="FF0000"/>
        </w:rPr>
        <w:t>dapat</w:t>
      </w:r>
      <w:proofErr w:type="spellEnd"/>
      <w:r w:rsidRPr="00A7054F">
        <w:rPr>
          <w:i w:val="0"/>
          <w:color w:val="FF0000"/>
        </w:rPr>
        <w:t xml:space="preserve"> </w:t>
      </w:r>
      <w:proofErr w:type="spellStart"/>
      <w:r w:rsidRPr="00A7054F">
        <w:rPr>
          <w:i w:val="0"/>
          <w:color w:val="FF0000"/>
        </w:rPr>
        <w:t>diisi</w:t>
      </w:r>
      <w:proofErr w:type="spellEnd"/>
      <w:r w:rsidRPr="00A7054F">
        <w:rPr>
          <w:i w:val="0"/>
          <w:color w:val="FF0000"/>
        </w:rPr>
        <w:t xml:space="preserve"> oleh para </w:t>
      </w:r>
      <w:proofErr w:type="spellStart"/>
      <w:r w:rsidRPr="00A7054F">
        <w:rPr>
          <w:i w:val="0"/>
          <w:color w:val="FF0000"/>
        </w:rPr>
        <w:t>pelanggan</w:t>
      </w:r>
      <w:proofErr w:type="spellEnd"/>
      <w:r w:rsidRPr="00A7054F">
        <w:rPr>
          <w:i w:val="0"/>
          <w:color w:val="FF0000"/>
        </w:rPr>
        <w:t xml:space="preserve"> </w:t>
      </w:r>
      <w:proofErr w:type="spellStart"/>
      <w:r w:rsidRPr="00A7054F">
        <w:rPr>
          <w:i w:val="0"/>
          <w:color w:val="FF0000"/>
        </w:rPr>
        <w:t>untuk</w:t>
      </w:r>
      <w:proofErr w:type="spellEnd"/>
      <w:r w:rsidRPr="00A7054F">
        <w:rPr>
          <w:i w:val="0"/>
          <w:color w:val="FF0000"/>
        </w:rPr>
        <w:t xml:space="preserve"> </w:t>
      </w:r>
      <w:proofErr w:type="spellStart"/>
      <w:r w:rsidRPr="00A7054F">
        <w:rPr>
          <w:i w:val="0"/>
          <w:color w:val="FF0000"/>
        </w:rPr>
        <w:t>melakukan</w:t>
      </w:r>
      <w:proofErr w:type="spellEnd"/>
      <w:r w:rsidRPr="00A7054F">
        <w:rPr>
          <w:i w:val="0"/>
          <w:color w:val="FF0000"/>
        </w:rPr>
        <w:t xml:space="preserve"> </w:t>
      </w:r>
      <w:proofErr w:type="spellStart"/>
      <w:r w:rsidRPr="00A7054F">
        <w:rPr>
          <w:i w:val="0"/>
          <w:color w:val="FF0000"/>
        </w:rPr>
        <w:t>pengisian</w:t>
      </w:r>
      <w:proofErr w:type="spellEnd"/>
      <w:r w:rsidRPr="00A7054F">
        <w:rPr>
          <w:i w:val="0"/>
          <w:color w:val="FF0000"/>
        </w:rPr>
        <w:t xml:space="preserve"> </w:t>
      </w:r>
      <w:proofErr w:type="spellStart"/>
      <w:r w:rsidRPr="00A7054F">
        <w:rPr>
          <w:i w:val="0"/>
          <w:color w:val="FF0000"/>
        </w:rPr>
        <w:t>jumlah</w:t>
      </w:r>
      <w:proofErr w:type="spellEnd"/>
      <w:r w:rsidRPr="00A7054F">
        <w:rPr>
          <w:i w:val="0"/>
          <w:color w:val="FF0000"/>
        </w:rPr>
        <w:t xml:space="preserve"> </w:t>
      </w:r>
      <w:proofErr w:type="spellStart"/>
      <w:r w:rsidRPr="00A7054F">
        <w:rPr>
          <w:i w:val="0"/>
          <w:color w:val="FF0000"/>
        </w:rPr>
        <w:t>pembelian</w:t>
      </w:r>
      <w:proofErr w:type="spellEnd"/>
      <w:r w:rsidRPr="00A7054F">
        <w:rPr>
          <w:i w:val="0"/>
          <w:color w:val="FF0000"/>
        </w:rPr>
        <w:t xml:space="preserve"> </w:t>
      </w:r>
      <w:proofErr w:type="spellStart"/>
      <w:r w:rsidRPr="00A7054F">
        <w:rPr>
          <w:i w:val="0"/>
          <w:color w:val="FF0000"/>
        </w:rPr>
        <w:t>berdasarkan</w:t>
      </w:r>
      <w:proofErr w:type="spellEnd"/>
      <w:r w:rsidRPr="00A7054F">
        <w:rPr>
          <w:i w:val="0"/>
          <w:color w:val="FF0000"/>
        </w:rPr>
        <w:t xml:space="preserve"> </w:t>
      </w:r>
      <w:proofErr w:type="spellStart"/>
      <w:r w:rsidRPr="00A7054F">
        <w:rPr>
          <w:i w:val="0"/>
          <w:color w:val="FF0000"/>
        </w:rPr>
        <w:t>nilai</w:t>
      </w:r>
      <w:proofErr w:type="spellEnd"/>
      <w:r w:rsidRPr="00A7054F">
        <w:rPr>
          <w:i w:val="0"/>
          <w:color w:val="FF0000"/>
        </w:rPr>
        <w:t xml:space="preserve"> </w:t>
      </w:r>
      <w:proofErr w:type="spellStart"/>
      <w:r w:rsidRPr="00A7054F">
        <w:rPr>
          <w:i w:val="0"/>
          <w:color w:val="FF0000"/>
        </w:rPr>
        <w:t>mata</w:t>
      </w:r>
      <w:proofErr w:type="spellEnd"/>
      <w:r w:rsidRPr="00A7054F">
        <w:rPr>
          <w:i w:val="0"/>
          <w:color w:val="FF0000"/>
        </w:rPr>
        <w:t xml:space="preserve"> </w:t>
      </w:r>
      <w:proofErr w:type="spellStart"/>
      <w:r w:rsidRPr="00A7054F">
        <w:rPr>
          <w:i w:val="0"/>
          <w:color w:val="FF0000"/>
        </w:rPr>
        <w:t>uang</w:t>
      </w:r>
      <w:proofErr w:type="spellEnd"/>
      <w:r w:rsidRPr="00A7054F">
        <w:rPr>
          <w:i w:val="0"/>
          <w:color w:val="FF0000"/>
        </w:rPr>
        <w:t xml:space="preserve"> </w:t>
      </w:r>
      <w:proofErr w:type="spellStart"/>
      <w:r w:rsidRPr="00A7054F">
        <w:rPr>
          <w:i w:val="0"/>
          <w:color w:val="FF0000"/>
        </w:rPr>
        <w:t>ataupun</w:t>
      </w:r>
      <w:proofErr w:type="spellEnd"/>
      <w:r w:rsidRPr="00A7054F">
        <w:rPr>
          <w:i w:val="0"/>
          <w:color w:val="FF0000"/>
        </w:rPr>
        <w:t xml:space="preserve"> volume </w:t>
      </w:r>
      <w:proofErr w:type="spellStart"/>
      <w:r w:rsidRPr="00A7054F">
        <w:rPr>
          <w:i w:val="0"/>
          <w:color w:val="FF0000"/>
        </w:rPr>
        <w:t>bahan</w:t>
      </w:r>
      <w:proofErr w:type="spellEnd"/>
      <w:r w:rsidRPr="00A7054F">
        <w:rPr>
          <w:i w:val="0"/>
          <w:color w:val="FF0000"/>
        </w:rPr>
        <w:t xml:space="preserve"> </w:t>
      </w:r>
      <w:proofErr w:type="spellStart"/>
      <w:r w:rsidRPr="00A7054F">
        <w:rPr>
          <w:i w:val="0"/>
          <w:color w:val="FF0000"/>
        </w:rPr>
        <w:t>bakar</w:t>
      </w:r>
      <w:proofErr w:type="spellEnd"/>
      <w:r w:rsidRPr="00A7054F">
        <w:rPr>
          <w:i w:val="0"/>
          <w:color w:val="FF0000"/>
        </w:rPr>
        <w:t xml:space="preserve"> </w:t>
      </w:r>
      <w:proofErr w:type="spellStart"/>
      <w:r w:rsidRPr="00A7054F">
        <w:rPr>
          <w:i w:val="0"/>
          <w:color w:val="FF0000"/>
        </w:rPr>
        <w:t>dalam</w:t>
      </w:r>
      <w:proofErr w:type="spellEnd"/>
      <w:r w:rsidRPr="00A7054F">
        <w:rPr>
          <w:i w:val="0"/>
          <w:color w:val="FF0000"/>
        </w:rPr>
        <w:t xml:space="preserve"> </w:t>
      </w:r>
      <w:proofErr w:type="spellStart"/>
      <w:r w:rsidRPr="00A7054F">
        <w:rPr>
          <w:i w:val="0"/>
          <w:color w:val="FF0000"/>
        </w:rPr>
        <w:t>ukuran</w:t>
      </w:r>
      <w:proofErr w:type="spellEnd"/>
      <w:r w:rsidRPr="00A7054F">
        <w:rPr>
          <w:i w:val="0"/>
          <w:color w:val="FF0000"/>
        </w:rPr>
        <w:t xml:space="preserve"> </w:t>
      </w:r>
      <w:proofErr w:type="spellStart"/>
      <w:r w:rsidRPr="00A7054F">
        <w:rPr>
          <w:i w:val="0"/>
          <w:color w:val="FF0000"/>
        </w:rPr>
        <w:t>Liter</w:t>
      </w:r>
      <w:proofErr w:type="spellEnd"/>
      <w:r w:rsidRPr="00A7054F">
        <w:rPr>
          <w:i w:val="0"/>
          <w:color w:val="FF0000"/>
        </w:rPr>
        <w:t>.</w:t>
      </w:r>
    </w:p>
    <w:p w:rsidR="00C909FF" w:rsidRPr="00A7054F" w:rsidRDefault="00C909FF" w:rsidP="001F34DD">
      <w:pPr>
        <w:pStyle w:val="guide"/>
        <w:numPr>
          <w:ilvl w:val="0"/>
          <w:numId w:val="5"/>
        </w:numPr>
        <w:rPr>
          <w:i w:val="0"/>
          <w:color w:val="FF0000"/>
        </w:rPr>
      </w:pPr>
      <w:proofErr w:type="spellStart"/>
      <w:r w:rsidRPr="00A7054F">
        <w:rPr>
          <w:i w:val="0"/>
          <w:color w:val="FF0000"/>
        </w:rPr>
        <w:t>Layar</w:t>
      </w:r>
      <w:proofErr w:type="spellEnd"/>
      <w:r w:rsidRPr="00A7054F">
        <w:rPr>
          <w:i w:val="0"/>
          <w:color w:val="FF0000"/>
        </w:rPr>
        <w:t xml:space="preserve"> </w:t>
      </w:r>
      <w:proofErr w:type="spellStart"/>
      <w:r w:rsidRPr="00A7054F">
        <w:rPr>
          <w:i w:val="0"/>
          <w:color w:val="FF0000"/>
        </w:rPr>
        <w:t>pemilihan</w:t>
      </w:r>
      <w:proofErr w:type="spellEnd"/>
      <w:r w:rsidRPr="00A7054F">
        <w:rPr>
          <w:i w:val="0"/>
          <w:color w:val="FF0000"/>
        </w:rPr>
        <w:t xml:space="preserve"> </w:t>
      </w:r>
      <w:proofErr w:type="spellStart"/>
      <w:r w:rsidRPr="00A7054F">
        <w:rPr>
          <w:i w:val="0"/>
          <w:color w:val="FF0000"/>
        </w:rPr>
        <w:t>cara</w:t>
      </w:r>
      <w:proofErr w:type="spellEnd"/>
      <w:r w:rsidRPr="00A7054F">
        <w:rPr>
          <w:i w:val="0"/>
          <w:color w:val="FF0000"/>
        </w:rPr>
        <w:t xml:space="preserve"> </w:t>
      </w:r>
      <w:proofErr w:type="spellStart"/>
      <w:r w:rsidRPr="00A7054F">
        <w:rPr>
          <w:i w:val="0"/>
          <w:color w:val="FF0000"/>
        </w:rPr>
        <w:t>pembayaran</w:t>
      </w:r>
      <w:proofErr w:type="spellEnd"/>
      <w:r w:rsidRPr="00A7054F">
        <w:rPr>
          <w:i w:val="0"/>
          <w:color w:val="FF0000"/>
        </w:rPr>
        <w:t>.</w:t>
      </w:r>
    </w:p>
    <w:p w:rsidR="00C909FF" w:rsidRPr="00A7054F" w:rsidRDefault="00C909FF" w:rsidP="00C909FF">
      <w:pPr>
        <w:pStyle w:val="guide"/>
        <w:ind w:left="720"/>
        <w:rPr>
          <w:i w:val="0"/>
          <w:color w:val="FF0000"/>
        </w:rPr>
      </w:pPr>
      <w:r w:rsidRPr="00A7054F">
        <w:rPr>
          <w:i w:val="0"/>
          <w:color w:val="FF0000"/>
        </w:rPr>
        <w:t xml:space="preserve">Pada </w:t>
      </w:r>
      <w:proofErr w:type="spellStart"/>
      <w:r w:rsidRPr="00A7054F">
        <w:rPr>
          <w:i w:val="0"/>
          <w:color w:val="FF0000"/>
        </w:rPr>
        <w:t>antarmuka</w:t>
      </w:r>
      <w:proofErr w:type="spellEnd"/>
      <w:r w:rsidRPr="00A7054F">
        <w:rPr>
          <w:i w:val="0"/>
          <w:color w:val="FF0000"/>
        </w:rPr>
        <w:t xml:space="preserve"> </w:t>
      </w:r>
      <w:proofErr w:type="spellStart"/>
      <w:r w:rsidRPr="00A7054F">
        <w:rPr>
          <w:i w:val="0"/>
          <w:color w:val="FF0000"/>
        </w:rPr>
        <w:t>ini</w:t>
      </w:r>
      <w:proofErr w:type="spellEnd"/>
      <w:r w:rsidRPr="00A7054F">
        <w:rPr>
          <w:i w:val="0"/>
          <w:color w:val="FF0000"/>
        </w:rPr>
        <w:t xml:space="preserve">, </w:t>
      </w:r>
      <w:proofErr w:type="spellStart"/>
      <w:r w:rsidRPr="00A7054F">
        <w:rPr>
          <w:i w:val="0"/>
          <w:color w:val="FF0000"/>
        </w:rPr>
        <w:t>terdapat</w:t>
      </w:r>
      <w:proofErr w:type="spellEnd"/>
      <w:r w:rsidRPr="00A7054F">
        <w:rPr>
          <w:i w:val="0"/>
          <w:color w:val="FF0000"/>
        </w:rPr>
        <w:t xml:space="preserve"> </w:t>
      </w:r>
      <w:proofErr w:type="spellStart"/>
      <w:r w:rsidRPr="00A7054F">
        <w:rPr>
          <w:i w:val="0"/>
          <w:color w:val="FF0000"/>
        </w:rPr>
        <w:t>pilihan</w:t>
      </w:r>
      <w:proofErr w:type="spellEnd"/>
      <w:r w:rsidRPr="00A7054F">
        <w:rPr>
          <w:i w:val="0"/>
          <w:color w:val="FF0000"/>
        </w:rPr>
        <w:t xml:space="preserve"> </w:t>
      </w:r>
      <w:proofErr w:type="spellStart"/>
      <w:r w:rsidRPr="00A7054F">
        <w:rPr>
          <w:i w:val="0"/>
          <w:color w:val="FF0000"/>
        </w:rPr>
        <w:t>cara</w:t>
      </w:r>
      <w:proofErr w:type="spellEnd"/>
      <w:r w:rsidRPr="00A7054F">
        <w:rPr>
          <w:i w:val="0"/>
          <w:color w:val="FF0000"/>
        </w:rPr>
        <w:t xml:space="preserve"> </w:t>
      </w:r>
      <w:proofErr w:type="spellStart"/>
      <w:r w:rsidRPr="00A7054F">
        <w:rPr>
          <w:i w:val="0"/>
          <w:color w:val="FF0000"/>
        </w:rPr>
        <w:t>pembayaran</w:t>
      </w:r>
      <w:proofErr w:type="spellEnd"/>
      <w:r w:rsidRPr="00A7054F">
        <w:rPr>
          <w:i w:val="0"/>
          <w:color w:val="FF0000"/>
        </w:rPr>
        <w:t xml:space="preserve"> </w:t>
      </w:r>
      <w:proofErr w:type="spellStart"/>
      <w:r w:rsidRPr="00A7054F">
        <w:rPr>
          <w:i w:val="0"/>
          <w:color w:val="FF0000"/>
        </w:rPr>
        <w:t>elektronik</w:t>
      </w:r>
      <w:proofErr w:type="spellEnd"/>
      <w:r w:rsidRPr="00A7054F">
        <w:rPr>
          <w:i w:val="0"/>
          <w:color w:val="FF0000"/>
        </w:rPr>
        <w:t xml:space="preserve"> yang </w:t>
      </w:r>
      <w:proofErr w:type="spellStart"/>
      <w:r w:rsidRPr="00A7054F">
        <w:rPr>
          <w:i w:val="0"/>
          <w:color w:val="FF0000"/>
        </w:rPr>
        <w:t>dapat</w:t>
      </w:r>
      <w:proofErr w:type="spellEnd"/>
      <w:r w:rsidRPr="00A7054F">
        <w:rPr>
          <w:i w:val="0"/>
          <w:color w:val="FF0000"/>
        </w:rPr>
        <w:t xml:space="preserve"> </w:t>
      </w:r>
      <w:proofErr w:type="spellStart"/>
      <w:r w:rsidRPr="00A7054F">
        <w:rPr>
          <w:i w:val="0"/>
          <w:color w:val="FF0000"/>
        </w:rPr>
        <w:t>dipilih</w:t>
      </w:r>
      <w:proofErr w:type="spellEnd"/>
      <w:r w:rsidRPr="00A7054F">
        <w:rPr>
          <w:i w:val="0"/>
          <w:color w:val="FF0000"/>
        </w:rPr>
        <w:t xml:space="preserve"> oleh </w:t>
      </w:r>
      <w:proofErr w:type="spellStart"/>
      <w:r w:rsidRPr="00A7054F">
        <w:rPr>
          <w:i w:val="0"/>
          <w:color w:val="FF0000"/>
        </w:rPr>
        <w:t>pengguna</w:t>
      </w:r>
      <w:proofErr w:type="spellEnd"/>
      <w:r w:rsidRPr="00A7054F">
        <w:rPr>
          <w:i w:val="0"/>
          <w:color w:val="FF0000"/>
        </w:rPr>
        <w:t xml:space="preserve"> </w:t>
      </w:r>
      <w:proofErr w:type="spellStart"/>
      <w:r w:rsidRPr="00A7054F">
        <w:rPr>
          <w:i w:val="0"/>
          <w:color w:val="FF0000"/>
        </w:rPr>
        <w:t>yaitu</w:t>
      </w:r>
      <w:proofErr w:type="spellEnd"/>
      <w:r w:rsidRPr="00A7054F">
        <w:rPr>
          <w:i w:val="0"/>
          <w:color w:val="FF0000"/>
        </w:rPr>
        <w:t xml:space="preserve"> </w:t>
      </w:r>
      <w:proofErr w:type="spellStart"/>
      <w:r w:rsidRPr="00A7054F">
        <w:rPr>
          <w:i w:val="0"/>
          <w:color w:val="FF0000"/>
        </w:rPr>
        <w:t>menggunakan</w:t>
      </w:r>
      <w:proofErr w:type="spellEnd"/>
      <w:r w:rsidRPr="00A7054F">
        <w:rPr>
          <w:i w:val="0"/>
          <w:color w:val="FF0000"/>
        </w:rPr>
        <w:t xml:space="preserve"> </w:t>
      </w:r>
      <w:proofErr w:type="spellStart"/>
      <w:r w:rsidRPr="00A7054F">
        <w:rPr>
          <w:i w:val="0"/>
          <w:color w:val="FF0000"/>
        </w:rPr>
        <w:t>kartu</w:t>
      </w:r>
      <w:proofErr w:type="spellEnd"/>
      <w:r w:rsidRPr="00A7054F">
        <w:rPr>
          <w:i w:val="0"/>
          <w:color w:val="FF0000"/>
        </w:rPr>
        <w:t xml:space="preserve"> </w:t>
      </w:r>
      <w:proofErr w:type="spellStart"/>
      <w:r w:rsidRPr="00A7054F">
        <w:rPr>
          <w:i w:val="0"/>
          <w:color w:val="FF0000"/>
        </w:rPr>
        <w:t>debet</w:t>
      </w:r>
      <w:proofErr w:type="spellEnd"/>
      <w:r w:rsidRPr="00A7054F">
        <w:rPr>
          <w:i w:val="0"/>
          <w:color w:val="FF0000"/>
        </w:rPr>
        <w:t xml:space="preserve"> </w:t>
      </w:r>
      <w:proofErr w:type="spellStart"/>
      <w:r w:rsidRPr="00A7054F">
        <w:rPr>
          <w:i w:val="0"/>
          <w:color w:val="FF0000"/>
        </w:rPr>
        <w:t>atau</w:t>
      </w:r>
      <w:proofErr w:type="spellEnd"/>
      <w:r w:rsidRPr="00A7054F">
        <w:rPr>
          <w:i w:val="0"/>
          <w:color w:val="FF0000"/>
        </w:rPr>
        <w:t xml:space="preserve"> </w:t>
      </w:r>
      <w:proofErr w:type="spellStart"/>
      <w:r w:rsidRPr="00A7054F">
        <w:rPr>
          <w:i w:val="0"/>
          <w:color w:val="FF0000"/>
        </w:rPr>
        <w:t>kredit</w:t>
      </w:r>
      <w:proofErr w:type="spellEnd"/>
    </w:p>
    <w:p w:rsidR="00C909FF" w:rsidRPr="00A7054F" w:rsidRDefault="00C909FF" w:rsidP="001F34DD">
      <w:pPr>
        <w:pStyle w:val="guide"/>
        <w:numPr>
          <w:ilvl w:val="0"/>
          <w:numId w:val="5"/>
        </w:numPr>
        <w:rPr>
          <w:i w:val="0"/>
          <w:color w:val="FF0000"/>
        </w:rPr>
      </w:pPr>
      <w:proofErr w:type="spellStart"/>
      <w:r w:rsidRPr="00A7054F">
        <w:rPr>
          <w:i w:val="0"/>
          <w:color w:val="FF0000"/>
        </w:rPr>
        <w:t>Layar</w:t>
      </w:r>
      <w:proofErr w:type="spellEnd"/>
      <w:r w:rsidRPr="00A7054F">
        <w:rPr>
          <w:i w:val="0"/>
          <w:color w:val="FF0000"/>
        </w:rPr>
        <w:t xml:space="preserve"> </w:t>
      </w:r>
      <w:proofErr w:type="spellStart"/>
      <w:r w:rsidRPr="00A7054F">
        <w:rPr>
          <w:i w:val="0"/>
          <w:color w:val="FF0000"/>
        </w:rPr>
        <w:t>perintah</w:t>
      </w:r>
      <w:proofErr w:type="spellEnd"/>
      <w:r w:rsidRPr="00A7054F">
        <w:rPr>
          <w:i w:val="0"/>
          <w:color w:val="FF0000"/>
        </w:rPr>
        <w:t xml:space="preserve"> </w:t>
      </w:r>
      <w:proofErr w:type="spellStart"/>
      <w:r w:rsidRPr="00A7054F">
        <w:rPr>
          <w:i w:val="0"/>
          <w:color w:val="FF0000"/>
        </w:rPr>
        <w:t>untuk</w:t>
      </w:r>
      <w:proofErr w:type="spellEnd"/>
      <w:r w:rsidRPr="00A7054F">
        <w:rPr>
          <w:i w:val="0"/>
          <w:color w:val="FF0000"/>
        </w:rPr>
        <w:t xml:space="preserve"> </w:t>
      </w:r>
      <w:proofErr w:type="spellStart"/>
      <w:r w:rsidRPr="00A7054F">
        <w:rPr>
          <w:i w:val="0"/>
          <w:color w:val="FF0000"/>
        </w:rPr>
        <w:t>melakukan</w:t>
      </w:r>
      <w:proofErr w:type="spellEnd"/>
      <w:r w:rsidRPr="00A7054F">
        <w:rPr>
          <w:i w:val="0"/>
          <w:color w:val="FF0000"/>
        </w:rPr>
        <w:t xml:space="preserve"> </w:t>
      </w:r>
      <w:proofErr w:type="spellStart"/>
      <w:r w:rsidRPr="00A7054F">
        <w:rPr>
          <w:i w:val="0"/>
          <w:color w:val="FF0000"/>
        </w:rPr>
        <w:t>pembayaran</w:t>
      </w:r>
      <w:proofErr w:type="spellEnd"/>
      <w:r w:rsidRPr="00A7054F">
        <w:rPr>
          <w:i w:val="0"/>
          <w:color w:val="FF0000"/>
        </w:rPr>
        <w:t>.</w:t>
      </w:r>
    </w:p>
    <w:p w:rsidR="00C909FF" w:rsidRPr="00A7054F" w:rsidRDefault="00C909FF" w:rsidP="00C909FF">
      <w:pPr>
        <w:pStyle w:val="guide"/>
        <w:ind w:left="720"/>
        <w:rPr>
          <w:i w:val="0"/>
          <w:color w:val="FF0000"/>
        </w:rPr>
      </w:pPr>
      <w:proofErr w:type="spellStart"/>
      <w:r w:rsidRPr="00A7054F">
        <w:rPr>
          <w:i w:val="0"/>
          <w:color w:val="FF0000"/>
        </w:rPr>
        <w:t>Layar</w:t>
      </w:r>
      <w:proofErr w:type="spellEnd"/>
      <w:r w:rsidRPr="00A7054F">
        <w:rPr>
          <w:i w:val="0"/>
          <w:color w:val="FF0000"/>
        </w:rPr>
        <w:t xml:space="preserve"> yang </w:t>
      </w:r>
      <w:proofErr w:type="spellStart"/>
      <w:r w:rsidRPr="00A7054F">
        <w:rPr>
          <w:i w:val="0"/>
          <w:color w:val="FF0000"/>
        </w:rPr>
        <w:t>berisi</w:t>
      </w:r>
      <w:proofErr w:type="spellEnd"/>
      <w:r w:rsidRPr="00A7054F">
        <w:rPr>
          <w:i w:val="0"/>
          <w:color w:val="FF0000"/>
        </w:rPr>
        <w:t xml:space="preserve"> </w:t>
      </w:r>
      <w:proofErr w:type="spellStart"/>
      <w:r w:rsidRPr="00A7054F">
        <w:rPr>
          <w:i w:val="0"/>
          <w:color w:val="FF0000"/>
        </w:rPr>
        <w:t>peringatan</w:t>
      </w:r>
      <w:proofErr w:type="spellEnd"/>
      <w:r w:rsidRPr="00A7054F">
        <w:rPr>
          <w:i w:val="0"/>
          <w:color w:val="FF0000"/>
        </w:rPr>
        <w:t>/</w:t>
      </w:r>
      <w:proofErr w:type="spellStart"/>
      <w:r w:rsidRPr="00A7054F">
        <w:rPr>
          <w:i w:val="0"/>
          <w:color w:val="FF0000"/>
        </w:rPr>
        <w:t>perintah</w:t>
      </w:r>
      <w:proofErr w:type="spellEnd"/>
      <w:r w:rsidRPr="00A7054F">
        <w:rPr>
          <w:i w:val="0"/>
          <w:color w:val="FF0000"/>
        </w:rPr>
        <w:t xml:space="preserve"> agar </w:t>
      </w:r>
      <w:proofErr w:type="spellStart"/>
      <w:r w:rsidRPr="00A7054F">
        <w:rPr>
          <w:i w:val="0"/>
          <w:color w:val="FF0000"/>
        </w:rPr>
        <w:t>pelanggan</w:t>
      </w:r>
      <w:proofErr w:type="spellEnd"/>
      <w:r w:rsidRPr="00A7054F">
        <w:rPr>
          <w:i w:val="0"/>
          <w:color w:val="FF0000"/>
        </w:rPr>
        <w:t xml:space="preserve"> </w:t>
      </w:r>
      <w:proofErr w:type="spellStart"/>
      <w:r w:rsidRPr="00A7054F">
        <w:rPr>
          <w:i w:val="0"/>
          <w:color w:val="FF0000"/>
        </w:rPr>
        <w:t>melakukan</w:t>
      </w:r>
      <w:proofErr w:type="spellEnd"/>
      <w:r w:rsidRPr="00A7054F">
        <w:rPr>
          <w:i w:val="0"/>
          <w:color w:val="FF0000"/>
        </w:rPr>
        <w:t xml:space="preserve"> </w:t>
      </w:r>
      <w:proofErr w:type="spellStart"/>
      <w:r w:rsidRPr="00A7054F">
        <w:rPr>
          <w:i w:val="0"/>
          <w:color w:val="FF0000"/>
        </w:rPr>
        <w:t>pembayaran</w:t>
      </w:r>
      <w:proofErr w:type="spellEnd"/>
      <w:r w:rsidRPr="00A7054F">
        <w:rPr>
          <w:i w:val="0"/>
          <w:color w:val="FF0000"/>
        </w:rPr>
        <w:t xml:space="preserve"> </w:t>
      </w:r>
      <w:proofErr w:type="spellStart"/>
      <w:r w:rsidRPr="00A7054F">
        <w:rPr>
          <w:i w:val="0"/>
          <w:color w:val="FF0000"/>
        </w:rPr>
        <w:t>melalui</w:t>
      </w:r>
      <w:proofErr w:type="spellEnd"/>
      <w:r w:rsidRPr="00A7054F">
        <w:rPr>
          <w:i w:val="0"/>
          <w:color w:val="FF0000"/>
        </w:rPr>
        <w:t xml:space="preserve"> </w:t>
      </w:r>
      <w:proofErr w:type="spellStart"/>
      <w:r w:rsidRPr="00A7054F">
        <w:rPr>
          <w:i w:val="0"/>
          <w:color w:val="FF0000"/>
        </w:rPr>
        <w:t>alat</w:t>
      </w:r>
      <w:proofErr w:type="spellEnd"/>
      <w:r w:rsidRPr="00A7054F">
        <w:rPr>
          <w:i w:val="0"/>
          <w:color w:val="FF0000"/>
        </w:rPr>
        <w:t xml:space="preserve"> yang </w:t>
      </w:r>
      <w:proofErr w:type="spellStart"/>
      <w:r w:rsidRPr="00A7054F">
        <w:rPr>
          <w:i w:val="0"/>
          <w:color w:val="FF0000"/>
        </w:rPr>
        <w:t>telah</w:t>
      </w:r>
      <w:proofErr w:type="spellEnd"/>
      <w:r w:rsidRPr="00A7054F">
        <w:rPr>
          <w:i w:val="0"/>
          <w:color w:val="FF0000"/>
        </w:rPr>
        <w:t xml:space="preserve"> </w:t>
      </w:r>
      <w:proofErr w:type="spellStart"/>
      <w:r w:rsidRPr="00A7054F">
        <w:rPr>
          <w:i w:val="0"/>
          <w:color w:val="FF0000"/>
        </w:rPr>
        <w:t>disediakan</w:t>
      </w:r>
      <w:proofErr w:type="spellEnd"/>
      <w:r w:rsidRPr="00A7054F">
        <w:rPr>
          <w:i w:val="0"/>
          <w:color w:val="FF0000"/>
        </w:rPr>
        <w:t>.</w:t>
      </w:r>
    </w:p>
    <w:p w:rsidR="00C909FF" w:rsidRPr="00A7054F" w:rsidRDefault="00C909FF" w:rsidP="001F34DD">
      <w:pPr>
        <w:pStyle w:val="guide"/>
        <w:numPr>
          <w:ilvl w:val="0"/>
          <w:numId w:val="5"/>
        </w:numPr>
        <w:rPr>
          <w:i w:val="0"/>
          <w:color w:val="FF0000"/>
        </w:rPr>
      </w:pPr>
      <w:proofErr w:type="spellStart"/>
      <w:r w:rsidRPr="00A7054F">
        <w:rPr>
          <w:i w:val="0"/>
          <w:color w:val="FF0000"/>
        </w:rPr>
        <w:t>Layar</w:t>
      </w:r>
      <w:proofErr w:type="spellEnd"/>
      <w:r w:rsidRPr="00A7054F">
        <w:rPr>
          <w:i w:val="0"/>
          <w:color w:val="FF0000"/>
        </w:rPr>
        <w:t xml:space="preserve"> </w:t>
      </w:r>
      <w:proofErr w:type="spellStart"/>
      <w:r w:rsidRPr="00A7054F">
        <w:rPr>
          <w:i w:val="0"/>
          <w:color w:val="FF0000"/>
        </w:rPr>
        <w:t>konfirmasi</w:t>
      </w:r>
      <w:proofErr w:type="spellEnd"/>
      <w:r w:rsidRPr="00A7054F">
        <w:rPr>
          <w:i w:val="0"/>
          <w:color w:val="FF0000"/>
        </w:rPr>
        <w:t xml:space="preserve"> </w:t>
      </w:r>
      <w:proofErr w:type="spellStart"/>
      <w:r w:rsidRPr="00A7054F">
        <w:rPr>
          <w:i w:val="0"/>
          <w:color w:val="FF0000"/>
        </w:rPr>
        <w:t>untuk</w:t>
      </w:r>
      <w:proofErr w:type="spellEnd"/>
      <w:r w:rsidRPr="00A7054F">
        <w:rPr>
          <w:i w:val="0"/>
          <w:color w:val="FF0000"/>
        </w:rPr>
        <w:t xml:space="preserve"> </w:t>
      </w:r>
      <w:proofErr w:type="spellStart"/>
      <w:r w:rsidRPr="00A7054F">
        <w:rPr>
          <w:i w:val="0"/>
          <w:color w:val="FF0000"/>
        </w:rPr>
        <w:t>pengisian</w:t>
      </w:r>
      <w:proofErr w:type="spellEnd"/>
      <w:r w:rsidRPr="00A7054F">
        <w:rPr>
          <w:i w:val="0"/>
          <w:color w:val="FF0000"/>
        </w:rPr>
        <w:t>.</w:t>
      </w:r>
    </w:p>
    <w:p w:rsidR="00C909FF" w:rsidRPr="00A7054F" w:rsidRDefault="00C909FF" w:rsidP="00C909FF">
      <w:pPr>
        <w:pStyle w:val="guide"/>
        <w:ind w:left="720"/>
        <w:rPr>
          <w:i w:val="0"/>
          <w:color w:val="FF0000"/>
        </w:rPr>
      </w:pPr>
      <w:proofErr w:type="spellStart"/>
      <w:r w:rsidRPr="00A7054F">
        <w:rPr>
          <w:i w:val="0"/>
          <w:color w:val="FF0000"/>
        </w:rPr>
        <w:t>Layar</w:t>
      </w:r>
      <w:proofErr w:type="spellEnd"/>
      <w:r w:rsidRPr="00A7054F">
        <w:rPr>
          <w:i w:val="0"/>
          <w:color w:val="FF0000"/>
        </w:rPr>
        <w:t xml:space="preserve"> </w:t>
      </w:r>
      <w:proofErr w:type="spellStart"/>
      <w:r w:rsidRPr="00A7054F">
        <w:rPr>
          <w:i w:val="0"/>
          <w:color w:val="FF0000"/>
        </w:rPr>
        <w:t>untuk</w:t>
      </w:r>
      <w:proofErr w:type="spellEnd"/>
      <w:r w:rsidRPr="00A7054F">
        <w:rPr>
          <w:i w:val="0"/>
          <w:color w:val="FF0000"/>
        </w:rPr>
        <w:t xml:space="preserve"> </w:t>
      </w:r>
      <w:proofErr w:type="spellStart"/>
      <w:r w:rsidRPr="00A7054F">
        <w:rPr>
          <w:i w:val="0"/>
          <w:color w:val="FF0000"/>
        </w:rPr>
        <w:t>memberitahukan</w:t>
      </w:r>
      <w:proofErr w:type="spellEnd"/>
      <w:r w:rsidRPr="00A7054F">
        <w:rPr>
          <w:i w:val="0"/>
          <w:color w:val="FF0000"/>
        </w:rPr>
        <w:t xml:space="preserve"> </w:t>
      </w:r>
      <w:proofErr w:type="spellStart"/>
      <w:r w:rsidRPr="00A7054F">
        <w:rPr>
          <w:i w:val="0"/>
          <w:color w:val="FF0000"/>
        </w:rPr>
        <w:t>kepada</w:t>
      </w:r>
      <w:proofErr w:type="spellEnd"/>
      <w:r w:rsidRPr="00A7054F">
        <w:rPr>
          <w:i w:val="0"/>
          <w:color w:val="FF0000"/>
        </w:rPr>
        <w:t xml:space="preserve"> </w:t>
      </w:r>
      <w:proofErr w:type="spellStart"/>
      <w:r w:rsidRPr="00A7054F">
        <w:rPr>
          <w:i w:val="0"/>
          <w:color w:val="FF0000"/>
        </w:rPr>
        <w:t>pelanggan</w:t>
      </w:r>
      <w:proofErr w:type="spellEnd"/>
      <w:r w:rsidRPr="00A7054F">
        <w:rPr>
          <w:i w:val="0"/>
          <w:color w:val="FF0000"/>
        </w:rPr>
        <w:t xml:space="preserve"> </w:t>
      </w:r>
      <w:proofErr w:type="spellStart"/>
      <w:r w:rsidRPr="00A7054F">
        <w:rPr>
          <w:i w:val="0"/>
          <w:color w:val="FF0000"/>
        </w:rPr>
        <w:t>bahwa</w:t>
      </w:r>
      <w:proofErr w:type="spellEnd"/>
      <w:r w:rsidRPr="00A7054F">
        <w:rPr>
          <w:i w:val="0"/>
          <w:color w:val="FF0000"/>
        </w:rPr>
        <w:t xml:space="preserve"> </w:t>
      </w:r>
      <w:proofErr w:type="spellStart"/>
      <w:r w:rsidRPr="00A7054F">
        <w:rPr>
          <w:i w:val="0"/>
          <w:color w:val="FF0000"/>
        </w:rPr>
        <w:t>mereka</w:t>
      </w:r>
      <w:proofErr w:type="spellEnd"/>
      <w:r w:rsidRPr="00A7054F">
        <w:rPr>
          <w:i w:val="0"/>
          <w:color w:val="FF0000"/>
        </w:rPr>
        <w:t xml:space="preserve"> </w:t>
      </w:r>
      <w:proofErr w:type="spellStart"/>
      <w:r w:rsidRPr="00A7054F">
        <w:rPr>
          <w:i w:val="0"/>
          <w:color w:val="FF0000"/>
        </w:rPr>
        <w:t>bisa</w:t>
      </w:r>
      <w:proofErr w:type="spellEnd"/>
      <w:r w:rsidRPr="00A7054F">
        <w:rPr>
          <w:i w:val="0"/>
          <w:color w:val="FF0000"/>
        </w:rPr>
        <w:t xml:space="preserve"> </w:t>
      </w:r>
      <w:proofErr w:type="spellStart"/>
      <w:r w:rsidRPr="00A7054F">
        <w:rPr>
          <w:i w:val="0"/>
          <w:color w:val="FF0000"/>
        </w:rPr>
        <w:t>melakukan</w:t>
      </w:r>
      <w:proofErr w:type="spellEnd"/>
      <w:r w:rsidRPr="00A7054F">
        <w:rPr>
          <w:i w:val="0"/>
          <w:color w:val="FF0000"/>
        </w:rPr>
        <w:t xml:space="preserve"> </w:t>
      </w:r>
      <w:proofErr w:type="spellStart"/>
      <w:r w:rsidRPr="00A7054F">
        <w:rPr>
          <w:i w:val="0"/>
          <w:color w:val="FF0000"/>
        </w:rPr>
        <w:t>pengisian</w:t>
      </w:r>
      <w:proofErr w:type="spellEnd"/>
      <w:r w:rsidRPr="00A7054F">
        <w:rPr>
          <w:i w:val="0"/>
          <w:color w:val="FF0000"/>
        </w:rPr>
        <w:t xml:space="preserve"> (</w:t>
      </w:r>
      <w:proofErr w:type="spellStart"/>
      <w:r w:rsidRPr="00A7054F">
        <w:rPr>
          <w:i w:val="0"/>
          <w:color w:val="FF0000"/>
        </w:rPr>
        <w:t>apabila</w:t>
      </w:r>
      <w:proofErr w:type="spellEnd"/>
      <w:r w:rsidRPr="00A7054F">
        <w:rPr>
          <w:i w:val="0"/>
          <w:color w:val="FF0000"/>
        </w:rPr>
        <w:t xml:space="preserve"> proses </w:t>
      </w:r>
      <w:proofErr w:type="spellStart"/>
      <w:r w:rsidRPr="00A7054F">
        <w:rPr>
          <w:i w:val="0"/>
          <w:color w:val="FF0000"/>
        </w:rPr>
        <w:t>pembayaran</w:t>
      </w:r>
      <w:proofErr w:type="spellEnd"/>
      <w:r w:rsidRPr="00A7054F">
        <w:rPr>
          <w:i w:val="0"/>
          <w:color w:val="FF0000"/>
        </w:rPr>
        <w:t xml:space="preserve"> </w:t>
      </w:r>
      <w:proofErr w:type="spellStart"/>
      <w:r w:rsidRPr="00A7054F">
        <w:rPr>
          <w:i w:val="0"/>
          <w:color w:val="FF0000"/>
        </w:rPr>
        <w:t>telha</w:t>
      </w:r>
      <w:proofErr w:type="spellEnd"/>
      <w:r w:rsidRPr="00A7054F">
        <w:rPr>
          <w:i w:val="0"/>
          <w:color w:val="FF0000"/>
        </w:rPr>
        <w:t xml:space="preserve"> </w:t>
      </w:r>
      <w:proofErr w:type="spellStart"/>
      <w:r w:rsidRPr="00A7054F">
        <w:rPr>
          <w:i w:val="0"/>
          <w:color w:val="FF0000"/>
        </w:rPr>
        <w:t>berhasil</w:t>
      </w:r>
      <w:proofErr w:type="spellEnd"/>
      <w:r w:rsidRPr="00A7054F">
        <w:rPr>
          <w:i w:val="0"/>
          <w:color w:val="FF0000"/>
        </w:rPr>
        <w:t xml:space="preserve"> </w:t>
      </w:r>
      <w:proofErr w:type="spellStart"/>
      <w:proofErr w:type="gramStart"/>
      <w:r w:rsidRPr="00A7054F">
        <w:rPr>
          <w:i w:val="0"/>
          <w:color w:val="FF0000"/>
        </w:rPr>
        <w:t>dilakukan</w:t>
      </w:r>
      <w:proofErr w:type="spellEnd"/>
      <w:r w:rsidRPr="00A7054F">
        <w:rPr>
          <w:i w:val="0"/>
          <w:color w:val="FF0000"/>
        </w:rPr>
        <w:t xml:space="preserve">)  </w:t>
      </w:r>
      <w:proofErr w:type="spellStart"/>
      <w:r w:rsidRPr="00A7054F">
        <w:rPr>
          <w:i w:val="0"/>
          <w:color w:val="FF0000"/>
        </w:rPr>
        <w:t>atapun</w:t>
      </w:r>
      <w:proofErr w:type="spellEnd"/>
      <w:proofErr w:type="gramEnd"/>
      <w:r w:rsidRPr="00A7054F">
        <w:rPr>
          <w:i w:val="0"/>
          <w:color w:val="FF0000"/>
        </w:rPr>
        <w:t xml:space="preserve"> </w:t>
      </w:r>
      <w:proofErr w:type="spellStart"/>
      <w:r w:rsidRPr="00A7054F">
        <w:rPr>
          <w:i w:val="0"/>
          <w:color w:val="FF0000"/>
        </w:rPr>
        <w:t>adanya</w:t>
      </w:r>
      <w:proofErr w:type="spellEnd"/>
      <w:r w:rsidRPr="00A7054F">
        <w:rPr>
          <w:i w:val="0"/>
          <w:color w:val="FF0000"/>
        </w:rPr>
        <w:t xml:space="preserve"> </w:t>
      </w:r>
      <w:proofErr w:type="spellStart"/>
      <w:r w:rsidRPr="00A7054F">
        <w:rPr>
          <w:i w:val="0"/>
          <w:color w:val="FF0000"/>
        </w:rPr>
        <w:t>kegagalan</w:t>
      </w:r>
      <w:proofErr w:type="spellEnd"/>
      <w:r w:rsidRPr="00A7054F">
        <w:rPr>
          <w:i w:val="0"/>
          <w:color w:val="FF0000"/>
        </w:rPr>
        <w:t xml:space="preserve"> pada proses </w:t>
      </w:r>
      <w:proofErr w:type="spellStart"/>
      <w:r w:rsidRPr="00A7054F">
        <w:rPr>
          <w:i w:val="0"/>
          <w:color w:val="FF0000"/>
        </w:rPr>
        <w:t>pembayaran</w:t>
      </w:r>
      <w:proofErr w:type="spellEnd"/>
      <w:r w:rsidRPr="00A7054F">
        <w:rPr>
          <w:i w:val="0"/>
          <w:color w:val="FF0000"/>
        </w:rPr>
        <w:t>.</w:t>
      </w:r>
    </w:p>
    <w:p w:rsidR="00C909FF" w:rsidRPr="00A7054F" w:rsidRDefault="00C909FF" w:rsidP="001F34DD">
      <w:pPr>
        <w:pStyle w:val="guide"/>
        <w:numPr>
          <w:ilvl w:val="0"/>
          <w:numId w:val="5"/>
        </w:numPr>
        <w:rPr>
          <w:i w:val="0"/>
          <w:color w:val="FF0000"/>
        </w:rPr>
      </w:pPr>
      <w:proofErr w:type="spellStart"/>
      <w:r w:rsidRPr="00A7054F">
        <w:rPr>
          <w:i w:val="0"/>
          <w:color w:val="FF0000"/>
        </w:rPr>
        <w:t>Layar</w:t>
      </w:r>
      <w:proofErr w:type="spellEnd"/>
      <w:r w:rsidRPr="00A7054F">
        <w:rPr>
          <w:i w:val="0"/>
          <w:color w:val="FF0000"/>
        </w:rPr>
        <w:t xml:space="preserve"> </w:t>
      </w:r>
      <w:proofErr w:type="spellStart"/>
      <w:r w:rsidRPr="00A7054F">
        <w:rPr>
          <w:i w:val="0"/>
          <w:color w:val="FF0000"/>
        </w:rPr>
        <w:t>tanda</w:t>
      </w:r>
      <w:proofErr w:type="spellEnd"/>
      <w:r w:rsidRPr="00A7054F">
        <w:rPr>
          <w:i w:val="0"/>
          <w:color w:val="FF0000"/>
        </w:rPr>
        <w:t xml:space="preserve"> </w:t>
      </w:r>
      <w:proofErr w:type="spellStart"/>
      <w:r w:rsidRPr="00A7054F">
        <w:rPr>
          <w:i w:val="0"/>
          <w:color w:val="FF0000"/>
        </w:rPr>
        <w:t>selesai</w:t>
      </w:r>
      <w:proofErr w:type="spellEnd"/>
      <w:r w:rsidRPr="00A7054F">
        <w:rPr>
          <w:i w:val="0"/>
          <w:color w:val="FF0000"/>
        </w:rPr>
        <w:t xml:space="preserve"> </w:t>
      </w:r>
      <w:proofErr w:type="spellStart"/>
      <w:r w:rsidRPr="00A7054F">
        <w:rPr>
          <w:i w:val="0"/>
          <w:color w:val="FF0000"/>
        </w:rPr>
        <w:t>pengisian</w:t>
      </w:r>
      <w:proofErr w:type="spellEnd"/>
      <w:r w:rsidRPr="00A7054F">
        <w:rPr>
          <w:i w:val="0"/>
          <w:color w:val="FF0000"/>
        </w:rPr>
        <w:t>.</w:t>
      </w:r>
    </w:p>
    <w:p w:rsidR="00C909FF" w:rsidRPr="00A7054F" w:rsidRDefault="00C909FF" w:rsidP="00C909FF">
      <w:pPr>
        <w:pStyle w:val="guide"/>
        <w:ind w:left="720"/>
        <w:rPr>
          <w:i w:val="0"/>
          <w:color w:val="FF0000"/>
        </w:rPr>
      </w:pPr>
      <w:proofErr w:type="spellStart"/>
      <w:r w:rsidRPr="00A7054F">
        <w:rPr>
          <w:i w:val="0"/>
          <w:color w:val="FF0000"/>
        </w:rPr>
        <w:t>Layar</w:t>
      </w:r>
      <w:proofErr w:type="spellEnd"/>
      <w:r w:rsidRPr="00A7054F">
        <w:rPr>
          <w:i w:val="0"/>
          <w:color w:val="FF0000"/>
        </w:rPr>
        <w:t xml:space="preserve"> </w:t>
      </w:r>
      <w:proofErr w:type="spellStart"/>
      <w:r w:rsidRPr="00A7054F">
        <w:rPr>
          <w:i w:val="0"/>
          <w:color w:val="FF0000"/>
        </w:rPr>
        <w:t>tampilan</w:t>
      </w:r>
      <w:proofErr w:type="spellEnd"/>
      <w:r w:rsidRPr="00A7054F">
        <w:rPr>
          <w:i w:val="0"/>
          <w:color w:val="FF0000"/>
        </w:rPr>
        <w:t xml:space="preserve"> </w:t>
      </w:r>
      <w:proofErr w:type="spellStart"/>
      <w:r w:rsidRPr="00A7054F">
        <w:rPr>
          <w:i w:val="0"/>
          <w:color w:val="FF0000"/>
        </w:rPr>
        <w:t>untuk</w:t>
      </w:r>
      <w:proofErr w:type="spellEnd"/>
      <w:r w:rsidRPr="00A7054F">
        <w:rPr>
          <w:i w:val="0"/>
          <w:color w:val="FF0000"/>
        </w:rPr>
        <w:t xml:space="preserve"> </w:t>
      </w:r>
      <w:proofErr w:type="spellStart"/>
      <w:r w:rsidRPr="00A7054F">
        <w:rPr>
          <w:i w:val="0"/>
          <w:color w:val="FF0000"/>
        </w:rPr>
        <w:t>memberitahukan</w:t>
      </w:r>
      <w:proofErr w:type="spellEnd"/>
      <w:r w:rsidRPr="00A7054F">
        <w:rPr>
          <w:i w:val="0"/>
          <w:color w:val="FF0000"/>
        </w:rPr>
        <w:t xml:space="preserve"> </w:t>
      </w:r>
      <w:proofErr w:type="spellStart"/>
      <w:r w:rsidRPr="00A7054F">
        <w:rPr>
          <w:i w:val="0"/>
          <w:color w:val="FF0000"/>
        </w:rPr>
        <w:t>kepada</w:t>
      </w:r>
      <w:proofErr w:type="spellEnd"/>
      <w:r w:rsidRPr="00A7054F">
        <w:rPr>
          <w:i w:val="0"/>
          <w:color w:val="FF0000"/>
        </w:rPr>
        <w:t xml:space="preserve"> </w:t>
      </w:r>
      <w:proofErr w:type="spellStart"/>
      <w:r w:rsidRPr="00A7054F">
        <w:rPr>
          <w:i w:val="0"/>
          <w:color w:val="FF0000"/>
        </w:rPr>
        <w:t>pelanggan</w:t>
      </w:r>
      <w:proofErr w:type="spellEnd"/>
      <w:r w:rsidRPr="00A7054F">
        <w:rPr>
          <w:i w:val="0"/>
          <w:color w:val="FF0000"/>
        </w:rPr>
        <w:t xml:space="preserve"> </w:t>
      </w:r>
      <w:proofErr w:type="spellStart"/>
      <w:r w:rsidRPr="00A7054F">
        <w:rPr>
          <w:i w:val="0"/>
          <w:color w:val="FF0000"/>
        </w:rPr>
        <w:t>bahwa</w:t>
      </w:r>
      <w:proofErr w:type="spellEnd"/>
      <w:r w:rsidRPr="00A7054F">
        <w:rPr>
          <w:i w:val="0"/>
          <w:color w:val="FF0000"/>
        </w:rPr>
        <w:t xml:space="preserve"> </w:t>
      </w:r>
      <w:proofErr w:type="spellStart"/>
      <w:r w:rsidRPr="00A7054F">
        <w:rPr>
          <w:i w:val="0"/>
          <w:color w:val="FF0000"/>
        </w:rPr>
        <w:t>pengisian</w:t>
      </w:r>
      <w:proofErr w:type="spellEnd"/>
      <w:r w:rsidRPr="00A7054F">
        <w:rPr>
          <w:i w:val="0"/>
          <w:color w:val="FF0000"/>
        </w:rPr>
        <w:t xml:space="preserve"> </w:t>
      </w:r>
      <w:proofErr w:type="spellStart"/>
      <w:r w:rsidRPr="00A7054F">
        <w:rPr>
          <w:i w:val="0"/>
          <w:color w:val="FF0000"/>
        </w:rPr>
        <w:t>telah</w:t>
      </w:r>
      <w:proofErr w:type="spellEnd"/>
      <w:r w:rsidRPr="00A7054F">
        <w:rPr>
          <w:i w:val="0"/>
          <w:color w:val="FF0000"/>
        </w:rPr>
        <w:t xml:space="preserve"> </w:t>
      </w:r>
      <w:proofErr w:type="spellStart"/>
      <w:r w:rsidRPr="00A7054F">
        <w:rPr>
          <w:i w:val="0"/>
          <w:color w:val="FF0000"/>
        </w:rPr>
        <w:t>selesai</w:t>
      </w:r>
      <w:proofErr w:type="spellEnd"/>
      <w:r w:rsidRPr="00A7054F">
        <w:rPr>
          <w:i w:val="0"/>
          <w:color w:val="FF0000"/>
        </w:rPr>
        <w:t xml:space="preserve"> dan </w:t>
      </w:r>
      <w:proofErr w:type="spellStart"/>
      <w:r w:rsidRPr="00A7054F">
        <w:rPr>
          <w:i w:val="0"/>
          <w:color w:val="FF0000"/>
        </w:rPr>
        <w:t>bukti</w:t>
      </w:r>
      <w:proofErr w:type="spellEnd"/>
      <w:r w:rsidRPr="00A7054F">
        <w:rPr>
          <w:i w:val="0"/>
          <w:color w:val="FF0000"/>
        </w:rPr>
        <w:t xml:space="preserve"> </w:t>
      </w:r>
      <w:proofErr w:type="spellStart"/>
      <w:r w:rsidRPr="00A7054F">
        <w:rPr>
          <w:i w:val="0"/>
          <w:color w:val="FF0000"/>
        </w:rPr>
        <w:t>pembayaran</w:t>
      </w:r>
      <w:proofErr w:type="spellEnd"/>
      <w:r w:rsidRPr="00A7054F">
        <w:rPr>
          <w:i w:val="0"/>
          <w:color w:val="FF0000"/>
        </w:rPr>
        <w:t xml:space="preserve"> </w:t>
      </w:r>
      <w:proofErr w:type="spellStart"/>
      <w:r w:rsidRPr="00A7054F">
        <w:rPr>
          <w:i w:val="0"/>
          <w:color w:val="FF0000"/>
        </w:rPr>
        <w:t>telah</w:t>
      </w:r>
      <w:proofErr w:type="spellEnd"/>
      <w:r w:rsidRPr="00A7054F">
        <w:rPr>
          <w:i w:val="0"/>
          <w:color w:val="FF0000"/>
        </w:rPr>
        <w:t xml:space="preserve"> </w:t>
      </w:r>
      <w:proofErr w:type="spellStart"/>
      <w:r w:rsidRPr="00A7054F">
        <w:rPr>
          <w:i w:val="0"/>
          <w:color w:val="FF0000"/>
        </w:rPr>
        <w:t>tercetak</w:t>
      </w:r>
      <w:proofErr w:type="spellEnd"/>
      <w:r w:rsidRPr="00A7054F">
        <w:rPr>
          <w:i w:val="0"/>
          <w:color w:val="FF0000"/>
        </w:rPr>
        <w:t>.</w:t>
      </w:r>
    </w:p>
    <w:p w:rsidR="00C909FF" w:rsidRPr="00A7054F" w:rsidRDefault="00C909FF" w:rsidP="00C909FF">
      <w:pPr>
        <w:pStyle w:val="guide"/>
        <w:rPr>
          <w:i w:val="0"/>
          <w:color w:val="FF0000"/>
          <w:lang w:val="id-ID"/>
        </w:rPr>
      </w:pPr>
      <w:proofErr w:type="spellStart"/>
      <w:r w:rsidRPr="00A7054F">
        <w:rPr>
          <w:i w:val="0"/>
          <w:color w:val="FF0000"/>
        </w:rPr>
        <w:t>Sedangkan</w:t>
      </w:r>
      <w:proofErr w:type="spellEnd"/>
      <w:r w:rsidRPr="00A7054F">
        <w:rPr>
          <w:i w:val="0"/>
          <w:color w:val="FF0000"/>
        </w:rPr>
        <w:t xml:space="preserve"> </w:t>
      </w:r>
      <w:proofErr w:type="spellStart"/>
      <w:r w:rsidRPr="00A7054F">
        <w:rPr>
          <w:i w:val="0"/>
          <w:color w:val="FF0000"/>
        </w:rPr>
        <w:t>untuk</w:t>
      </w:r>
      <w:proofErr w:type="spellEnd"/>
      <w:r w:rsidRPr="00A7054F">
        <w:rPr>
          <w:i w:val="0"/>
          <w:color w:val="FF0000"/>
        </w:rPr>
        <w:t xml:space="preserve"> </w:t>
      </w:r>
      <w:proofErr w:type="spellStart"/>
      <w:r w:rsidRPr="00A7054F">
        <w:rPr>
          <w:i w:val="0"/>
          <w:color w:val="FF0000"/>
        </w:rPr>
        <w:t>kelompok</w:t>
      </w:r>
      <w:proofErr w:type="spellEnd"/>
      <w:r w:rsidRPr="00A7054F">
        <w:rPr>
          <w:i w:val="0"/>
          <w:color w:val="FF0000"/>
        </w:rPr>
        <w:t xml:space="preserve"> </w:t>
      </w:r>
      <w:proofErr w:type="spellStart"/>
      <w:r w:rsidRPr="00A7054F">
        <w:rPr>
          <w:i w:val="0"/>
          <w:color w:val="FF0000"/>
        </w:rPr>
        <w:t>petugas</w:t>
      </w:r>
      <w:proofErr w:type="spellEnd"/>
      <w:r w:rsidRPr="00A7054F">
        <w:rPr>
          <w:i w:val="0"/>
          <w:color w:val="FF0000"/>
        </w:rPr>
        <w:t xml:space="preserve">, </w:t>
      </w:r>
      <w:proofErr w:type="spellStart"/>
      <w:r w:rsidRPr="00A7054F">
        <w:rPr>
          <w:i w:val="0"/>
          <w:color w:val="FF0000"/>
        </w:rPr>
        <w:t>hanya</w:t>
      </w:r>
      <w:proofErr w:type="spellEnd"/>
      <w:r w:rsidRPr="00A7054F">
        <w:rPr>
          <w:i w:val="0"/>
          <w:color w:val="FF0000"/>
        </w:rPr>
        <w:t xml:space="preserve"> </w:t>
      </w:r>
      <w:proofErr w:type="spellStart"/>
      <w:r w:rsidRPr="00A7054F">
        <w:rPr>
          <w:i w:val="0"/>
          <w:color w:val="FF0000"/>
        </w:rPr>
        <w:t>ada</w:t>
      </w:r>
      <w:proofErr w:type="spellEnd"/>
      <w:r w:rsidRPr="00A7054F">
        <w:rPr>
          <w:i w:val="0"/>
          <w:color w:val="FF0000"/>
        </w:rPr>
        <w:t xml:space="preserve"> 1 </w:t>
      </w:r>
      <w:proofErr w:type="spellStart"/>
      <w:r w:rsidRPr="00A7054F">
        <w:rPr>
          <w:i w:val="0"/>
          <w:color w:val="FF0000"/>
        </w:rPr>
        <w:t>jenis</w:t>
      </w:r>
      <w:proofErr w:type="spellEnd"/>
      <w:r w:rsidRPr="00A7054F">
        <w:rPr>
          <w:i w:val="0"/>
          <w:color w:val="FF0000"/>
        </w:rPr>
        <w:t xml:space="preserve"> </w:t>
      </w:r>
      <w:proofErr w:type="spellStart"/>
      <w:r w:rsidRPr="00A7054F">
        <w:rPr>
          <w:i w:val="0"/>
          <w:color w:val="FF0000"/>
        </w:rPr>
        <w:t>layar</w:t>
      </w:r>
      <w:proofErr w:type="spellEnd"/>
      <w:r w:rsidRPr="00A7054F">
        <w:rPr>
          <w:i w:val="0"/>
          <w:color w:val="FF0000"/>
        </w:rPr>
        <w:t xml:space="preserve"> </w:t>
      </w:r>
      <w:proofErr w:type="spellStart"/>
      <w:r w:rsidRPr="00A7054F">
        <w:rPr>
          <w:i w:val="0"/>
          <w:color w:val="FF0000"/>
        </w:rPr>
        <w:t>tampilan</w:t>
      </w:r>
      <w:proofErr w:type="spellEnd"/>
      <w:r w:rsidRPr="00A7054F">
        <w:rPr>
          <w:i w:val="0"/>
          <w:color w:val="FF0000"/>
        </w:rPr>
        <w:t xml:space="preserve"> yang </w:t>
      </w:r>
      <w:proofErr w:type="spellStart"/>
      <w:r w:rsidRPr="00A7054F">
        <w:rPr>
          <w:i w:val="0"/>
          <w:color w:val="FF0000"/>
        </w:rPr>
        <w:t>mengakses</w:t>
      </w:r>
      <w:proofErr w:type="spellEnd"/>
      <w:r w:rsidRPr="00A7054F">
        <w:rPr>
          <w:i w:val="0"/>
          <w:color w:val="FF0000"/>
        </w:rPr>
        <w:t xml:space="preserve"> </w:t>
      </w:r>
      <w:proofErr w:type="spellStart"/>
      <w:r w:rsidRPr="00A7054F">
        <w:rPr>
          <w:i w:val="0"/>
          <w:color w:val="FF0000"/>
        </w:rPr>
        <w:t>ke</w:t>
      </w:r>
      <w:proofErr w:type="spellEnd"/>
      <w:r w:rsidRPr="00A7054F">
        <w:rPr>
          <w:i w:val="0"/>
          <w:color w:val="FF0000"/>
        </w:rPr>
        <w:t xml:space="preserve"> </w:t>
      </w:r>
      <w:proofErr w:type="spellStart"/>
      <w:r w:rsidRPr="00A7054F">
        <w:rPr>
          <w:i w:val="0"/>
          <w:color w:val="FF0000"/>
        </w:rPr>
        <w:t>sistem</w:t>
      </w:r>
      <w:proofErr w:type="spellEnd"/>
      <w:r w:rsidRPr="00A7054F">
        <w:rPr>
          <w:i w:val="0"/>
          <w:color w:val="FF0000"/>
        </w:rPr>
        <w:t xml:space="preserve"> </w:t>
      </w:r>
      <w:proofErr w:type="spellStart"/>
      <w:r w:rsidRPr="00A7054F">
        <w:rPr>
          <w:i w:val="0"/>
          <w:color w:val="FF0000"/>
        </w:rPr>
        <w:t>yaitu</w:t>
      </w:r>
      <w:proofErr w:type="spellEnd"/>
      <w:r w:rsidRPr="00A7054F">
        <w:rPr>
          <w:i w:val="0"/>
          <w:color w:val="FF0000"/>
        </w:rPr>
        <w:t xml:space="preserve"> </w:t>
      </w:r>
      <w:proofErr w:type="spellStart"/>
      <w:r w:rsidRPr="00A7054F">
        <w:rPr>
          <w:i w:val="0"/>
          <w:color w:val="FF0000"/>
        </w:rPr>
        <w:t>layar</w:t>
      </w:r>
      <w:proofErr w:type="spellEnd"/>
      <w:r w:rsidRPr="00A7054F">
        <w:rPr>
          <w:i w:val="0"/>
          <w:color w:val="FF0000"/>
        </w:rPr>
        <w:t xml:space="preserve"> </w:t>
      </w:r>
      <w:proofErr w:type="spellStart"/>
      <w:r w:rsidRPr="00A7054F">
        <w:rPr>
          <w:i w:val="0"/>
          <w:color w:val="FF0000"/>
        </w:rPr>
        <w:t>tampilan</w:t>
      </w:r>
      <w:proofErr w:type="spellEnd"/>
      <w:r w:rsidRPr="00A7054F">
        <w:rPr>
          <w:i w:val="0"/>
          <w:color w:val="FF0000"/>
        </w:rPr>
        <w:t xml:space="preserve"> </w:t>
      </w:r>
      <w:proofErr w:type="spellStart"/>
      <w:r w:rsidRPr="00A7054F">
        <w:rPr>
          <w:i w:val="0"/>
          <w:color w:val="FF0000"/>
        </w:rPr>
        <w:t>untuk</w:t>
      </w:r>
      <w:proofErr w:type="spellEnd"/>
      <w:r w:rsidRPr="00A7054F">
        <w:rPr>
          <w:i w:val="0"/>
          <w:color w:val="FF0000"/>
        </w:rPr>
        <w:t xml:space="preserve"> </w:t>
      </w:r>
      <w:proofErr w:type="spellStart"/>
      <w:r w:rsidRPr="00A7054F">
        <w:rPr>
          <w:i w:val="0"/>
          <w:color w:val="FF0000"/>
        </w:rPr>
        <w:t>memeasukan</w:t>
      </w:r>
      <w:proofErr w:type="spellEnd"/>
      <w:r w:rsidRPr="00A7054F">
        <w:rPr>
          <w:i w:val="0"/>
          <w:color w:val="FF0000"/>
        </w:rPr>
        <w:t xml:space="preserve"> key </w:t>
      </w:r>
      <w:proofErr w:type="spellStart"/>
      <w:r w:rsidRPr="00A7054F">
        <w:rPr>
          <w:i w:val="0"/>
          <w:color w:val="FF0000"/>
        </w:rPr>
        <w:t>petugas</w:t>
      </w:r>
      <w:proofErr w:type="spellEnd"/>
      <w:r w:rsidRPr="00A7054F">
        <w:rPr>
          <w:i w:val="0"/>
          <w:color w:val="FF0000"/>
        </w:rPr>
        <w:t xml:space="preserve"> </w:t>
      </w:r>
      <w:proofErr w:type="spellStart"/>
      <w:r w:rsidRPr="00A7054F">
        <w:rPr>
          <w:i w:val="0"/>
          <w:color w:val="FF0000"/>
        </w:rPr>
        <w:t>ketika</w:t>
      </w:r>
      <w:proofErr w:type="spellEnd"/>
      <w:r w:rsidRPr="00A7054F">
        <w:rPr>
          <w:i w:val="0"/>
          <w:color w:val="FF0000"/>
        </w:rPr>
        <w:t xml:space="preserve"> </w:t>
      </w:r>
      <w:proofErr w:type="spellStart"/>
      <w:r w:rsidRPr="00A7054F">
        <w:rPr>
          <w:i w:val="0"/>
          <w:color w:val="FF0000"/>
        </w:rPr>
        <w:t>dilakukan</w:t>
      </w:r>
      <w:proofErr w:type="spellEnd"/>
      <w:r w:rsidRPr="00A7054F">
        <w:rPr>
          <w:i w:val="0"/>
          <w:color w:val="FF0000"/>
        </w:rPr>
        <w:t xml:space="preserve"> </w:t>
      </w:r>
      <w:proofErr w:type="spellStart"/>
      <w:r w:rsidRPr="00A7054F">
        <w:rPr>
          <w:i w:val="0"/>
          <w:color w:val="FF0000"/>
        </w:rPr>
        <w:t>pembayaran</w:t>
      </w:r>
      <w:proofErr w:type="spellEnd"/>
      <w:r w:rsidRPr="00A7054F">
        <w:rPr>
          <w:i w:val="0"/>
          <w:color w:val="FF0000"/>
        </w:rPr>
        <w:t xml:space="preserve"> </w:t>
      </w:r>
      <w:proofErr w:type="spellStart"/>
      <w:r w:rsidRPr="00A7054F">
        <w:rPr>
          <w:i w:val="0"/>
          <w:color w:val="FF0000"/>
        </w:rPr>
        <w:t>secara</w:t>
      </w:r>
      <w:proofErr w:type="spellEnd"/>
      <w:r w:rsidRPr="00A7054F">
        <w:rPr>
          <w:i w:val="0"/>
          <w:color w:val="FF0000"/>
        </w:rPr>
        <w:t xml:space="preserve"> manual.</w:t>
      </w:r>
    </w:p>
    <w:p w:rsidR="00C909FF" w:rsidRPr="00A7054F" w:rsidRDefault="00C909FF" w:rsidP="00E85397">
      <w:pPr>
        <w:pStyle w:val="guide"/>
        <w:rPr>
          <w:color w:val="FF0000"/>
          <w:lang w:val="id-ID"/>
        </w:rPr>
      </w:pPr>
    </w:p>
    <w:p w:rsidR="00C909FF" w:rsidRPr="00A7054F" w:rsidRDefault="00776A0C" w:rsidP="00C909FF">
      <w:pPr>
        <w:pStyle w:val="Heading3"/>
        <w:rPr>
          <w:color w:val="FF0000"/>
          <w:lang w:val="en-US"/>
        </w:rPr>
      </w:pPr>
      <w:bookmarkStart w:id="71" w:name="_Toc343453127"/>
      <w:proofErr w:type="spellStart"/>
      <w:r w:rsidRPr="00A7054F">
        <w:rPr>
          <w:color w:val="FF0000"/>
          <w:lang w:val="en-US"/>
        </w:rPr>
        <w:lastRenderedPageBreak/>
        <w:t>Deskripsi</w:t>
      </w:r>
      <w:proofErr w:type="spellEnd"/>
      <w:r w:rsidRPr="00A7054F">
        <w:rPr>
          <w:color w:val="FF0000"/>
          <w:lang w:val="en-US"/>
        </w:rPr>
        <w:t xml:space="preserve"> </w:t>
      </w:r>
      <w:proofErr w:type="spellStart"/>
      <w:r w:rsidRPr="00A7054F">
        <w:rPr>
          <w:color w:val="FF0000"/>
          <w:lang w:val="en-US"/>
        </w:rPr>
        <w:t>Layar</w:t>
      </w:r>
      <w:bookmarkStart w:id="72" w:name="_Toc96752911"/>
      <w:bookmarkStart w:id="73" w:name="_Toc242602797"/>
      <w:bookmarkStart w:id="74" w:name="_Toc505173935"/>
      <w:bookmarkEnd w:id="71"/>
      <w:proofErr w:type="spellEnd"/>
    </w:p>
    <w:p w:rsidR="00C909FF" w:rsidRPr="00A7054F" w:rsidRDefault="00C909FF" w:rsidP="00C909FF">
      <w:pPr>
        <w:pStyle w:val="BodyText"/>
        <w:keepNext/>
        <w:rPr>
          <w:color w:val="FF0000"/>
        </w:rPr>
      </w:pPr>
      <w:r w:rsidRPr="00A7054F">
        <w:rPr>
          <w:rFonts w:hint="eastAsia"/>
          <w:i/>
          <w:noProof/>
          <w:color w:val="FF0000"/>
          <w:sz w:val="20"/>
          <w:lang w:val="en-US"/>
        </w:rPr>
        <w:drawing>
          <wp:inline distT="0" distB="0" distL="0" distR="0">
            <wp:extent cx="5709920" cy="3806190"/>
            <wp:effectExtent l="19050" t="19050" r="24130" b="2286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709920" cy="3806190"/>
                    </a:xfrm>
                    <a:prstGeom prst="rect">
                      <a:avLst/>
                    </a:prstGeom>
                    <a:noFill/>
                    <a:ln w="9525">
                      <a:solidFill>
                        <a:schemeClr val="tx1"/>
                      </a:solidFill>
                      <a:miter lim="800000"/>
                      <a:headEnd/>
                      <a:tailEnd/>
                    </a:ln>
                  </pic:spPr>
                </pic:pic>
              </a:graphicData>
            </a:graphic>
          </wp:inline>
        </w:drawing>
      </w:r>
    </w:p>
    <w:p w:rsidR="00C909FF" w:rsidRPr="00A7054F" w:rsidRDefault="00C909FF" w:rsidP="00C909FF">
      <w:pPr>
        <w:pStyle w:val="Caption"/>
        <w:jc w:val="center"/>
        <w:rPr>
          <w:color w:val="FF0000"/>
          <w:lang w:val="id-ID"/>
        </w:rPr>
      </w:pPr>
      <w:bookmarkStart w:id="75" w:name="_Toc342927228"/>
      <w:bookmarkStart w:id="76" w:name="_Toc343453177"/>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24</w:t>
      </w:r>
      <w:r w:rsidR="0048154D" w:rsidRPr="00A7054F">
        <w:rPr>
          <w:noProof/>
          <w:color w:val="FF0000"/>
        </w:rPr>
        <w:fldChar w:fldCharType="end"/>
      </w:r>
      <w:r w:rsidRPr="00A7054F">
        <w:rPr>
          <w:color w:val="FF0000"/>
          <w:lang w:val="id-ID"/>
        </w:rPr>
        <w:t xml:space="preserve"> Layar 1</w:t>
      </w:r>
      <w:bookmarkEnd w:id="75"/>
      <w:bookmarkEnd w:id="76"/>
    </w:p>
    <w:p w:rsidR="00C909FF" w:rsidRPr="00A7054F" w:rsidRDefault="00C909FF" w:rsidP="00C909FF">
      <w:pPr>
        <w:rPr>
          <w:color w:val="FF0000"/>
          <w:lang w:val="id-ID"/>
        </w:rPr>
      </w:pPr>
    </w:p>
    <w:p w:rsidR="00C909FF" w:rsidRPr="00A7054F" w:rsidRDefault="00C909FF" w:rsidP="00C909FF">
      <w:pPr>
        <w:pStyle w:val="Caption"/>
        <w:keepNext/>
        <w:jc w:val="center"/>
        <w:rPr>
          <w:color w:val="FF0000"/>
          <w:lang w:val="id-ID"/>
        </w:rPr>
      </w:pPr>
      <w:bookmarkStart w:id="77" w:name="_Toc342830495"/>
      <w:bookmarkStart w:id="78" w:name="_Toc342927217"/>
      <w:bookmarkStart w:id="79" w:name="_Toc343453139"/>
      <w:proofErr w:type="spellStart"/>
      <w:r w:rsidRPr="00A7054F">
        <w:rPr>
          <w:color w:val="FF0000"/>
        </w:rPr>
        <w:t>Tabel</w:t>
      </w:r>
      <w:proofErr w:type="spellEnd"/>
      <w:r w:rsidRPr="00A7054F">
        <w:rPr>
          <w:color w:val="FF0000"/>
        </w:rPr>
        <w:t xml:space="preserve">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VII</w:t>
      </w:r>
      <w:r w:rsidR="0048154D" w:rsidRPr="00A7054F">
        <w:rPr>
          <w:noProof/>
          <w:color w:val="FF0000"/>
        </w:rPr>
        <w:fldChar w:fldCharType="end"/>
      </w:r>
      <w:r w:rsidRPr="00A7054F">
        <w:rPr>
          <w:color w:val="FF0000"/>
        </w:rPr>
        <w:t xml:space="preserve"> </w:t>
      </w:r>
      <w:proofErr w:type="spellStart"/>
      <w:r w:rsidRPr="00A7054F">
        <w:rPr>
          <w:color w:val="FF0000"/>
        </w:rPr>
        <w:t>Deskripsi</w:t>
      </w:r>
      <w:proofErr w:type="spellEnd"/>
      <w:r w:rsidRPr="00A7054F">
        <w:rPr>
          <w:color w:val="FF0000"/>
        </w:rPr>
        <w:t xml:space="preserve"> </w:t>
      </w:r>
      <w:proofErr w:type="spellStart"/>
      <w:r w:rsidRPr="00A7054F">
        <w:rPr>
          <w:color w:val="FF0000"/>
        </w:rPr>
        <w:t>Layar</w:t>
      </w:r>
      <w:proofErr w:type="spellEnd"/>
      <w:r w:rsidRPr="00A7054F">
        <w:rPr>
          <w:color w:val="FF0000"/>
        </w:rPr>
        <w:t xml:space="preserve"> </w:t>
      </w:r>
      <w:r w:rsidRPr="00A7054F">
        <w:rPr>
          <w:color w:val="FF0000"/>
          <w:lang w:val="id-ID"/>
        </w:rPr>
        <w:t>1</w:t>
      </w:r>
      <w:r w:rsidRPr="00A7054F">
        <w:rPr>
          <w:color w:val="FF0000"/>
        </w:rPr>
        <w:t xml:space="preserve"> </w:t>
      </w:r>
      <w:bookmarkEnd w:id="77"/>
      <w:r w:rsidRPr="00A7054F">
        <w:rPr>
          <w:color w:val="FF0000"/>
          <w:lang w:val="id-ID"/>
        </w:rPr>
        <w:t>Pemilihan Jenis BBM</w:t>
      </w:r>
      <w:bookmarkEnd w:id="78"/>
      <w:bookmarkEnd w:id="79"/>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C909FF" w:rsidRPr="00A7054F" w:rsidTr="004A1202">
        <w:trPr>
          <w:tblHeade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proofErr w:type="spellStart"/>
            <w:r w:rsidRPr="00A7054F">
              <w:rPr>
                <w:b/>
                <w:color w:val="FF0000"/>
                <w:lang w:eastAsia="id-ID"/>
              </w:rPr>
              <w:t>Id_Objek</w:t>
            </w:r>
            <w:proofErr w:type="spellEnd"/>
            <w:r w:rsidRPr="00A7054F">
              <w:rPr>
                <w:b/>
                <w:color w:val="FF0000"/>
                <w:lang w:eastAsia="id-ID"/>
              </w:rPr>
              <w:t xml:space="preserve"> </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proofErr w:type="spellStart"/>
            <w:r w:rsidRPr="00A7054F">
              <w:rPr>
                <w:b/>
                <w:color w:val="FF0000"/>
                <w:lang w:eastAsia="id-ID"/>
              </w:rPr>
              <w:t>Jenis</w:t>
            </w:r>
            <w:proofErr w:type="spellEnd"/>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proofErr w:type="spellStart"/>
            <w:r w:rsidRPr="00A7054F">
              <w:rPr>
                <w:b/>
                <w:color w:val="FF0000"/>
                <w:lang w:eastAsia="id-ID"/>
              </w:rPr>
              <w:t>Keterangan</w:t>
            </w:r>
            <w:proofErr w:type="spellEnd"/>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Label1</w:t>
            </w:r>
          </w:p>
        </w:tc>
        <w:tc>
          <w:tcPr>
            <w:tcW w:w="1097"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proofErr w:type="spellStart"/>
            <w:r w:rsidRPr="00A7054F">
              <w:rPr>
                <w:color w:val="FF0000"/>
                <w:lang w:eastAsia="id-ID"/>
              </w:rPr>
              <w:t>Silakan</w:t>
            </w:r>
            <w:proofErr w:type="spellEnd"/>
            <w:r w:rsidRPr="00A7054F">
              <w:rPr>
                <w:color w:val="FF0000"/>
                <w:lang w:eastAsia="id-ID"/>
              </w:rPr>
              <w:t xml:space="preserve"> </w:t>
            </w:r>
            <w:proofErr w:type="spellStart"/>
            <w:r w:rsidRPr="00A7054F">
              <w:rPr>
                <w:color w:val="FF0000"/>
                <w:lang w:eastAsia="id-ID"/>
              </w:rPr>
              <w:t>Pilih</w:t>
            </w:r>
            <w:proofErr w:type="spellEnd"/>
            <w:r w:rsidRPr="00A7054F">
              <w:rPr>
                <w:color w:val="FF0000"/>
                <w:lang w:eastAsia="id-ID"/>
              </w:rPr>
              <w:t xml:space="preserve"> </w:t>
            </w:r>
            <w:proofErr w:type="spellStart"/>
            <w:r w:rsidRPr="00A7054F">
              <w:rPr>
                <w:color w:val="FF0000"/>
                <w:lang w:eastAsia="id-ID"/>
              </w:rPr>
              <w:t>Jenis</w:t>
            </w:r>
            <w:proofErr w:type="spellEnd"/>
            <w:r w:rsidRPr="00A7054F">
              <w:rPr>
                <w:color w:val="FF0000"/>
                <w:lang w:eastAsia="id-ID"/>
              </w:rPr>
              <w:t xml:space="preserve"> BBM</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jc w:val="center"/>
              <w:rPr>
                <w:i w:val="0"/>
                <w:color w:val="FF0000"/>
                <w:lang w:eastAsia="id-ID"/>
              </w:rPr>
            </w:pPr>
            <w:r w:rsidRPr="00A7054F">
              <w:rPr>
                <w:i w:val="0"/>
                <w:color w:val="FF0000"/>
                <w:lang w:eastAsia="id-ID"/>
              </w:rPr>
              <w:t>-</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Button1</w:t>
            </w:r>
          </w:p>
        </w:tc>
        <w:tc>
          <w:tcPr>
            <w:tcW w:w="1097"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Premium</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proofErr w:type="spellStart"/>
            <w:r w:rsidRPr="00A7054F">
              <w:rPr>
                <w:i w:val="0"/>
                <w:color w:val="FF0000"/>
                <w:lang w:eastAsia="id-ID"/>
              </w:rPr>
              <w:t>Jika</w:t>
            </w:r>
            <w:proofErr w:type="spellEnd"/>
            <w:r w:rsidRPr="00A7054F">
              <w:rPr>
                <w:i w:val="0"/>
                <w:color w:val="FF0000"/>
                <w:lang w:eastAsia="id-ID"/>
              </w:rPr>
              <w:t xml:space="preserve"> </w:t>
            </w:r>
            <w:proofErr w:type="spellStart"/>
            <w:r w:rsidRPr="00A7054F">
              <w:rPr>
                <w:i w:val="0"/>
                <w:color w:val="FF0000"/>
                <w:lang w:eastAsia="id-ID"/>
              </w:rPr>
              <w:t>diklik</w:t>
            </w:r>
            <w:proofErr w:type="spellEnd"/>
            <w:r w:rsidRPr="00A7054F">
              <w:rPr>
                <w:i w:val="0"/>
                <w:color w:val="FF0000"/>
                <w:lang w:eastAsia="id-ID"/>
              </w:rPr>
              <w:t xml:space="preserve">, </w:t>
            </w:r>
            <w:proofErr w:type="spellStart"/>
            <w:r w:rsidRPr="00A7054F">
              <w:rPr>
                <w:i w:val="0"/>
                <w:color w:val="FF0000"/>
                <w:lang w:eastAsia="id-ID"/>
              </w:rPr>
              <w:t>sistem</w:t>
            </w:r>
            <w:proofErr w:type="spellEnd"/>
            <w:r w:rsidRPr="00A7054F">
              <w:rPr>
                <w:i w:val="0"/>
                <w:color w:val="FF0000"/>
                <w:lang w:eastAsia="id-ID"/>
              </w:rPr>
              <w:t xml:space="preserve"> </w:t>
            </w:r>
            <w:proofErr w:type="spellStart"/>
            <w:r w:rsidRPr="00A7054F">
              <w:rPr>
                <w:i w:val="0"/>
                <w:color w:val="FF0000"/>
                <w:lang w:eastAsia="id-ID"/>
              </w:rPr>
              <w:t>akan</w:t>
            </w:r>
            <w:proofErr w:type="spellEnd"/>
            <w:r w:rsidRPr="00A7054F">
              <w:rPr>
                <w:i w:val="0"/>
                <w:color w:val="FF0000"/>
                <w:lang w:eastAsia="id-ID"/>
              </w:rPr>
              <w:t xml:space="preserve"> </w:t>
            </w:r>
            <w:proofErr w:type="spellStart"/>
            <w:r w:rsidRPr="00A7054F">
              <w:rPr>
                <w:i w:val="0"/>
                <w:color w:val="FF0000"/>
                <w:lang w:eastAsia="id-ID"/>
              </w:rPr>
              <w:t>mencatat</w:t>
            </w:r>
            <w:proofErr w:type="spellEnd"/>
            <w:r w:rsidRPr="00A7054F">
              <w:rPr>
                <w:i w:val="0"/>
                <w:color w:val="FF0000"/>
                <w:lang w:eastAsia="id-ID"/>
              </w:rPr>
              <w:t xml:space="preserve"> </w:t>
            </w:r>
            <w:proofErr w:type="spellStart"/>
            <w:r w:rsidRPr="00A7054F">
              <w:rPr>
                <w:i w:val="0"/>
                <w:color w:val="FF0000"/>
                <w:lang w:eastAsia="id-ID"/>
              </w:rPr>
              <w:t>pilihan</w:t>
            </w:r>
            <w:proofErr w:type="spellEnd"/>
            <w:r w:rsidRPr="00A7054F">
              <w:rPr>
                <w:i w:val="0"/>
                <w:color w:val="FF0000"/>
                <w:lang w:eastAsia="id-ID"/>
              </w:rPr>
              <w:t xml:space="preserve"> </w:t>
            </w:r>
            <w:proofErr w:type="spellStart"/>
            <w:r w:rsidRPr="00A7054F">
              <w:rPr>
                <w:i w:val="0"/>
                <w:color w:val="FF0000"/>
                <w:lang w:eastAsia="id-ID"/>
              </w:rPr>
              <w:t>bensin</w:t>
            </w:r>
            <w:proofErr w:type="spellEnd"/>
            <w:r w:rsidRPr="00A7054F">
              <w:rPr>
                <w:i w:val="0"/>
                <w:color w:val="FF0000"/>
                <w:lang w:eastAsia="id-ID"/>
              </w:rPr>
              <w:t xml:space="preserve"> </w:t>
            </w:r>
            <w:proofErr w:type="spellStart"/>
            <w:r w:rsidRPr="00A7054F">
              <w:rPr>
                <w:i w:val="0"/>
                <w:color w:val="FF0000"/>
                <w:lang w:eastAsia="id-ID"/>
              </w:rPr>
              <w:t>dengan</w:t>
            </w:r>
            <w:proofErr w:type="spellEnd"/>
            <w:r w:rsidRPr="00A7054F">
              <w:rPr>
                <w:i w:val="0"/>
                <w:color w:val="FF0000"/>
                <w:lang w:eastAsia="id-ID"/>
              </w:rPr>
              <w:t xml:space="preserve"> string ‘Premium’, dan </w:t>
            </w:r>
            <w:proofErr w:type="spellStart"/>
            <w:r w:rsidRPr="00A7054F">
              <w:rPr>
                <w:i w:val="0"/>
                <w:color w:val="FF0000"/>
                <w:lang w:eastAsia="id-ID"/>
              </w:rPr>
              <w:t>mengganti</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w:t>
            </w:r>
            <w:proofErr w:type="spellStart"/>
            <w:r w:rsidRPr="00A7054F">
              <w:rPr>
                <w:i w:val="0"/>
                <w:color w:val="FF0000"/>
                <w:lang w:eastAsia="id-ID"/>
              </w:rPr>
              <w:t>ke</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2</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Button2</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Solar</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rPr>
            </w:pPr>
            <w:proofErr w:type="spellStart"/>
            <w:r w:rsidRPr="00A7054F">
              <w:rPr>
                <w:color w:val="FF0000"/>
                <w:lang w:eastAsia="id-ID"/>
              </w:rPr>
              <w:t>Jika</w:t>
            </w:r>
            <w:proofErr w:type="spellEnd"/>
            <w:r w:rsidRPr="00A7054F">
              <w:rPr>
                <w:color w:val="FF0000"/>
                <w:lang w:eastAsia="id-ID"/>
              </w:rPr>
              <w:t xml:space="preserve"> </w:t>
            </w:r>
            <w:proofErr w:type="spellStart"/>
            <w:r w:rsidRPr="00A7054F">
              <w:rPr>
                <w:color w:val="FF0000"/>
                <w:lang w:eastAsia="id-ID"/>
              </w:rPr>
              <w:t>diklik</w:t>
            </w:r>
            <w:proofErr w:type="spellEnd"/>
            <w:r w:rsidRPr="00A7054F">
              <w:rPr>
                <w:color w:val="FF0000"/>
                <w:lang w:eastAsia="id-ID"/>
              </w:rPr>
              <w:t xml:space="preserve">, </w:t>
            </w:r>
            <w:proofErr w:type="spellStart"/>
            <w:r w:rsidRPr="00A7054F">
              <w:rPr>
                <w:color w:val="FF0000"/>
                <w:lang w:eastAsia="id-ID"/>
              </w:rPr>
              <w:t>sistem</w:t>
            </w:r>
            <w:proofErr w:type="spellEnd"/>
            <w:r w:rsidRPr="00A7054F">
              <w:rPr>
                <w:color w:val="FF0000"/>
                <w:lang w:eastAsia="id-ID"/>
              </w:rPr>
              <w:t xml:space="preserve"> </w:t>
            </w:r>
            <w:proofErr w:type="spellStart"/>
            <w:r w:rsidRPr="00A7054F">
              <w:rPr>
                <w:color w:val="FF0000"/>
                <w:lang w:eastAsia="id-ID"/>
              </w:rPr>
              <w:t>akan</w:t>
            </w:r>
            <w:proofErr w:type="spellEnd"/>
            <w:r w:rsidRPr="00A7054F">
              <w:rPr>
                <w:color w:val="FF0000"/>
                <w:lang w:eastAsia="id-ID"/>
              </w:rPr>
              <w:t xml:space="preserve"> </w:t>
            </w:r>
            <w:proofErr w:type="spellStart"/>
            <w:r w:rsidRPr="00A7054F">
              <w:rPr>
                <w:color w:val="FF0000"/>
                <w:lang w:eastAsia="id-ID"/>
              </w:rPr>
              <w:t>mencatat</w:t>
            </w:r>
            <w:proofErr w:type="spellEnd"/>
            <w:r w:rsidRPr="00A7054F">
              <w:rPr>
                <w:color w:val="FF0000"/>
                <w:lang w:eastAsia="id-ID"/>
              </w:rPr>
              <w:t xml:space="preserve"> </w:t>
            </w:r>
            <w:proofErr w:type="spellStart"/>
            <w:r w:rsidRPr="00A7054F">
              <w:rPr>
                <w:color w:val="FF0000"/>
                <w:lang w:eastAsia="id-ID"/>
              </w:rPr>
              <w:t>pilihan</w:t>
            </w:r>
            <w:proofErr w:type="spellEnd"/>
            <w:r w:rsidRPr="00A7054F">
              <w:rPr>
                <w:color w:val="FF0000"/>
                <w:lang w:eastAsia="id-ID"/>
              </w:rPr>
              <w:t xml:space="preserve"> </w:t>
            </w:r>
            <w:proofErr w:type="spellStart"/>
            <w:r w:rsidRPr="00A7054F">
              <w:rPr>
                <w:color w:val="FF0000"/>
                <w:lang w:eastAsia="id-ID"/>
              </w:rPr>
              <w:t>bensin</w:t>
            </w:r>
            <w:proofErr w:type="spellEnd"/>
            <w:r w:rsidRPr="00A7054F">
              <w:rPr>
                <w:color w:val="FF0000"/>
                <w:lang w:eastAsia="id-ID"/>
              </w:rPr>
              <w:t xml:space="preserve"> </w:t>
            </w:r>
            <w:proofErr w:type="spellStart"/>
            <w:r w:rsidRPr="00A7054F">
              <w:rPr>
                <w:color w:val="FF0000"/>
                <w:lang w:eastAsia="id-ID"/>
              </w:rPr>
              <w:t>dengan</w:t>
            </w:r>
            <w:proofErr w:type="spellEnd"/>
            <w:r w:rsidRPr="00A7054F">
              <w:rPr>
                <w:color w:val="FF0000"/>
                <w:lang w:eastAsia="id-ID"/>
              </w:rPr>
              <w:t xml:space="preserve"> string ‘Solar</w:t>
            </w:r>
            <w:proofErr w:type="gramStart"/>
            <w:r w:rsidRPr="00A7054F">
              <w:rPr>
                <w:color w:val="FF0000"/>
                <w:lang w:eastAsia="id-ID"/>
              </w:rPr>
              <w:t>’ ,</w:t>
            </w:r>
            <w:proofErr w:type="gramEnd"/>
            <w:r w:rsidRPr="00A7054F">
              <w:rPr>
                <w:color w:val="FF0000"/>
                <w:lang w:eastAsia="id-ID"/>
              </w:rPr>
              <w:t xml:space="preserve"> dan </w:t>
            </w:r>
            <w:proofErr w:type="spellStart"/>
            <w:r w:rsidRPr="00A7054F">
              <w:rPr>
                <w:color w:val="FF0000"/>
                <w:lang w:eastAsia="id-ID"/>
              </w:rPr>
              <w:t>mengganti</w:t>
            </w:r>
            <w:proofErr w:type="spellEnd"/>
            <w:r w:rsidRPr="00A7054F">
              <w:rPr>
                <w:color w:val="FF0000"/>
                <w:lang w:eastAsia="id-ID"/>
              </w:rPr>
              <w:t xml:space="preserve"> </w:t>
            </w:r>
            <w:proofErr w:type="spellStart"/>
            <w:r w:rsidRPr="00A7054F">
              <w:rPr>
                <w:color w:val="FF0000"/>
                <w:lang w:eastAsia="id-ID"/>
              </w:rPr>
              <w:t>layar</w:t>
            </w:r>
            <w:proofErr w:type="spellEnd"/>
            <w:r w:rsidRPr="00A7054F">
              <w:rPr>
                <w:color w:val="FF0000"/>
                <w:lang w:eastAsia="id-ID"/>
              </w:rPr>
              <w:t xml:space="preserve"> </w:t>
            </w:r>
            <w:proofErr w:type="spellStart"/>
            <w:r w:rsidRPr="00A7054F">
              <w:rPr>
                <w:color w:val="FF0000"/>
                <w:lang w:eastAsia="id-ID"/>
              </w:rPr>
              <w:t>ke</w:t>
            </w:r>
            <w:proofErr w:type="spellEnd"/>
            <w:r w:rsidRPr="00A7054F">
              <w:rPr>
                <w:color w:val="FF0000"/>
                <w:lang w:eastAsia="id-ID"/>
              </w:rPr>
              <w:t xml:space="preserve"> </w:t>
            </w:r>
            <w:proofErr w:type="spellStart"/>
            <w:r w:rsidRPr="00A7054F">
              <w:rPr>
                <w:color w:val="FF0000"/>
                <w:lang w:eastAsia="id-ID"/>
              </w:rPr>
              <w:t>layar</w:t>
            </w:r>
            <w:proofErr w:type="spellEnd"/>
            <w:r w:rsidRPr="00A7054F">
              <w:rPr>
                <w:color w:val="FF0000"/>
                <w:lang w:eastAsia="id-ID"/>
              </w:rPr>
              <w:t xml:space="preserve"> 2</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Button3</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proofErr w:type="spellStart"/>
            <w:r w:rsidRPr="00A7054F">
              <w:rPr>
                <w:color w:val="FF0000"/>
                <w:lang w:eastAsia="id-ID"/>
              </w:rPr>
              <w:t>Pertamax</w:t>
            </w:r>
            <w:proofErr w:type="spellEnd"/>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rPr>
            </w:pPr>
            <w:proofErr w:type="spellStart"/>
            <w:r w:rsidRPr="00A7054F">
              <w:rPr>
                <w:color w:val="FF0000"/>
                <w:lang w:eastAsia="id-ID"/>
              </w:rPr>
              <w:t>Jika</w:t>
            </w:r>
            <w:proofErr w:type="spellEnd"/>
            <w:r w:rsidRPr="00A7054F">
              <w:rPr>
                <w:color w:val="FF0000"/>
                <w:lang w:eastAsia="id-ID"/>
              </w:rPr>
              <w:t xml:space="preserve"> </w:t>
            </w:r>
            <w:proofErr w:type="spellStart"/>
            <w:r w:rsidRPr="00A7054F">
              <w:rPr>
                <w:color w:val="FF0000"/>
                <w:lang w:eastAsia="id-ID"/>
              </w:rPr>
              <w:t>diklik</w:t>
            </w:r>
            <w:proofErr w:type="spellEnd"/>
            <w:r w:rsidRPr="00A7054F">
              <w:rPr>
                <w:color w:val="FF0000"/>
                <w:lang w:eastAsia="id-ID"/>
              </w:rPr>
              <w:t xml:space="preserve">, </w:t>
            </w:r>
            <w:proofErr w:type="spellStart"/>
            <w:r w:rsidRPr="00A7054F">
              <w:rPr>
                <w:color w:val="FF0000"/>
                <w:lang w:eastAsia="id-ID"/>
              </w:rPr>
              <w:t>sistem</w:t>
            </w:r>
            <w:proofErr w:type="spellEnd"/>
            <w:r w:rsidRPr="00A7054F">
              <w:rPr>
                <w:color w:val="FF0000"/>
                <w:lang w:eastAsia="id-ID"/>
              </w:rPr>
              <w:t xml:space="preserve"> </w:t>
            </w:r>
            <w:proofErr w:type="spellStart"/>
            <w:r w:rsidRPr="00A7054F">
              <w:rPr>
                <w:color w:val="FF0000"/>
                <w:lang w:eastAsia="id-ID"/>
              </w:rPr>
              <w:t>akan</w:t>
            </w:r>
            <w:proofErr w:type="spellEnd"/>
            <w:r w:rsidRPr="00A7054F">
              <w:rPr>
                <w:color w:val="FF0000"/>
                <w:lang w:eastAsia="id-ID"/>
              </w:rPr>
              <w:t xml:space="preserve"> </w:t>
            </w:r>
            <w:proofErr w:type="spellStart"/>
            <w:r w:rsidRPr="00A7054F">
              <w:rPr>
                <w:color w:val="FF0000"/>
                <w:lang w:eastAsia="id-ID"/>
              </w:rPr>
              <w:t>mencatat</w:t>
            </w:r>
            <w:proofErr w:type="spellEnd"/>
            <w:r w:rsidRPr="00A7054F">
              <w:rPr>
                <w:color w:val="FF0000"/>
                <w:lang w:eastAsia="id-ID"/>
              </w:rPr>
              <w:t xml:space="preserve"> </w:t>
            </w:r>
            <w:proofErr w:type="spellStart"/>
            <w:r w:rsidRPr="00A7054F">
              <w:rPr>
                <w:color w:val="FF0000"/>
                <w:lang w:eastAsia="id-ID"/>
              </w:rPr>
              <w:t>pilihan</w:t>
            </w:r>
            <w:proofErr w:type="spellEnd"/>
            <w:r w:rsidRPr="00A7054F">
              <w:rPr>
                <w:color w:val="FF0000"/>
                <w:lang w:eastAsia="id-ID"/>
              </w:rPr>
              <w:t xml:space="preserve"> </w:t>
            </w:r>
            <w:proofErr w:type="spellStart"/>
            <w:r w:rsidRPr="00A7054F">
              <w:rPr>
                <w:color w:val="FF0000"/>
                <w:lang w:eastAsia="id-ID"/>
              </w:rPr>
              <w:t>bensin</w:t>
            </w:r>
            <w:proofErr w:type="spellEnd"/>
            <w:r w:rsidRPr="00A7054F">
              <w:rPr>
                <w:color w:val="FF0000"/>
                <w:lang w:eastAsia="id-ID"/>
              </w:rPr>
              <w:t xml:space="preserve"> </w:t>
            </w:r>
            <w:proofErr w:type="spellStart"/>
            <w:r w:rsidRPr="00A7054F">
              <w:rPr>
                <w:color w:val="FF0000"/>
                <w:lang w:eastAsia="id-ID"/>
              </w:rPr>
              <w:t>dengan</w:t>
            </w:r>
            <w:proofErr w:type="spellEnd"/>
            <w:r w:rsidRPr="00A7054F">
              <w:rPr>
                <w:color w:val="FF0000"/>
                <w:lang w:eastAsia="id-ID"/>
              </w:rPr>
              <w:t xml:space="preserve"> string ‘</w:t>
            </w:r>
            <w:proofErr w:type="spellStart"/>
            <w:r w:rsidRPr="00A7054F">
              <w:rPr>
                <w:color w:val="FF0000"/>
                <w:lang w:eastAsia="id-ID"/>
              </w:rPr>
              <w:t>Pertamax</w:t>
            </w:r>
            <w:proofErr w:type="spellEnd"/>
            <w:proofErr w:type="gramStart"/>
            <w:r w:rsidRPr="00A7054F">
              <w:rPr>
                <w:color w:val="FF0000"/>
                <w:lang w:eastAsia="id-ID"/>
              </w:rPr>
              <w:t>’ ,</w:t>
            </w:r>
            <w:proofErr w:type="gramEnd"/>
            <w:r w:rsidRPr="00A7054F">
              <w:rPr>
                <w:color w:val="FF0000"/>
                <w:lang w:eastAsia="id-ID"/>
              </w:rPr>
              <w:t xml:space="preserve"> dan </w:t>
            </w:r>
            <w:proofErr w:type="spellStart"/>
            <w:r w:rsidRPr="00A7054F">
              <w:rPr>
                <w:color w:val="FF0000"/>
                <w:lang w:eastAsia="id-ID"/>
              </w:rPr>
              <w:t>mengganti</w:t>
            </w:r>
            <w:proofErr w:type="spellEnd"/>
            <w:r w:rsidRPr="00A7054F">
              <w:rPr>
                <w:color w:val="FF0000"/>
                <w:lang w:eastAsia="id-ID"/>
              </w:rPr>
              <w:t xml:space="preserve"> </w:t>
            </w:r>
            <w:proofErr w:type="spellStart"/>
            <w:r w:rsidRPr="00A7054F">
              <w:rPr>
                <w:color w:val="FF0000"/>
                <w:lang w:eastAsia="id-ID"/>
              </w:rPr>
              <w:t>layar</w:t>
            </w:r>
            <w:proofErr w:type="spellEnd"/>
            <w:r w:rsidRPr="00A7054F">
              <w:rPr>
                <w:color w:val="FF0000"/>
                <w:lang w:eastAsia="id-ID"/>
              </w:rPr>
              <w:t xml:space="preserve"> </w:t>
            </w:r>
            <w:proofErr w:type="spellStart"/>
            <w:r w:rsidRPr="00A7054F">
              <w:rPr>
                <w:color w:val="FF0000"/>
                <w:lang w:eastAsia="id-ID"/>
              </w:rPr>
              <w:t>ke</w:t>
            </w:r>
            <w:proofErr w:type="spellEnd"/>
            <w:r w:rsidRPr="00A7054F">
              <w:rPr>
                <w:color w:val="FF0000"/>
                <w:lang w:eastAsia="id-ID"/>
              </w:rPr>
              <w:t xml:space="preserve"> </w:t>
            </w:r>
            <w:proofErr w:type="spellStart"/>
            <w:r w:rsidRPr="00A7054F">
              <w:rPr>
                <w:color w:val="FF0000"/>
                <w:lang w:eastAsia="id-ID"/>
              </w:rPr>
              <w:t>layar</w:t>
            </w:r>
            <w:proofErr w:type="spellEnd"/>
            <w:r w:rsidRPr="00A7054F">
              <w:rPr>
                <w:color w:val="FF0000"/>
                <w:lang w:eastAsia="id-ID"/>
              </w:rPr>
              <w:t xml:space="preserve"> 2</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Button4</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proofErr w:type="spellStart"/>
            <w:r w:rsidRPr="00A7054F">
              <w:rPr>
                <w:color w:val="FF0000"/>
                <w:lang w:eastAsia="id-ID"/>
              </w:rPr>
              <w:t>Pertamax</w:t>
            </w:r>
            <w:proofErr w:type="spellEnd"/>
            <w:r w:rsidRPr="00A7054F">
              <w:rPr>
                <w:color w:val="FF0000"/>
                <w:lang w:eastAsia="id-ID"/>
              </w:rPr>
              <w:t xml:space="preserve"> Plus</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rPr>
            </w:pPr>
            <w:proofErr w:type="spellStart"/>
            <w:r w:rsidRPr="00A7054F">
              <w:rPr>
                <w:color w:val="FF0000"/>
                <w:lang w:eastAsia="id-ID"/>
              </w:rPr>
              <w:t>Jika</w:t>
            </w:r>
            <w:proofErr w:type="spellEnd"/>
            <w:r w:rsidRPr="00A7054F">
              <w:rPr>
                <w:color w:val="FF0000"/>
                <w:lang w:eastAsia="id-ID"/>
              </w:rPr>
              <w:t xml:space="preserve"> </w:t>
            </w:r>
            <w:proofErr w:type="spellStart"/>
            <w:r w:rsidRPr="00A7054F">
              <w:rPr>
                <w:color w:val="FF0000"/>
                <w:lang w:eastAsia="id-ID"/>
              </w:rPr>
              <w:t>diklik</w:t>
            </w:r>
            <w:proofErr w:type="spellEnd"/>
            <w:r w:rsidRPr="00A7054F">
              <w:rPr>
                <w:color w:val="FF0000"/>
                <w:lang w:eastAsia="id-ID"/>
              </w:rPr>
              <w:t xml:space="preserve">, </w:t>
            </w:r>
            <w:proofErr w:type="spellStart"/>
            <w:r w:rsidRPr="00A7054F">
              <w:rPr>
                <w:color w:val="FF0000"/>
                <w:lang w:eastAsia="id-ID"/>
              </w:rPr>
              <w:t>sistem</w:t>
            </w:r>
            <w:proofErr w:type="spellEnd"/>
            <w:r w:rsidRPr="00A7054F">
              <w:rPr>
                <w:color w:val="FF0000"/>
                <w:lang w:eastAsia="id-ID"/>
              </w:rPr>
              <w:t xml:space="preserve"> </w:t>
            </w:r>
            <w:proofErr w:type="spellStart"/>
            <w:r w:rsidRPr="00A7054F">
              <w:rPr>
                <w:color w:val="FF0000"/>
                <w:lang w:eastAsia="id-ID"/>
              </w:rPr>
              <w:t>akan</w:t>
            </w:r>
            <w:proofErr w:type="spellEnd"/>
            <w:r w:rsidRPr="00A7054F">
              <w:rPr>
                <w:color w:val="FF0000"/>
                <w:lang w:eastAsia="id-ID"/>
              </w:rPr>
              <w:t xml:space="preserve"> </w:t>
            </w:r>
            <w:proofErr w:type="spellStart"/>
            <w:r w:rsidRPr="00A7054F">
              <w:rPr>
                <w:color w:val="FF0000"/>
                <w:lang w:eastAsia="id-ID"/>
              </w:rPr>
              <w:t>mencatat</w:t>
            </w:r>
            <w:proofErr w:type="spellEnd"/>
            <w:r w:rsidRPr="00A7054F">
              <w:rPr>
                <w:color w:val="FF0000"/>
                <w:lang w:eastAsia="id-ID"/>
              </w:rPr>
              <w:t xml:space="preserve"> </w:t>
            </w:r>
            <w:proofErr w:type="spellStart"/>
            <w:r w:rsidRPr="00A7054F">
              <w:rPr>
                <w:color w:val="FF0000"/>
                <w:lang w:eastAsia="id-ID"/>
              </w:rPr>
              <w:t>pilihan</w:t>
            </w:r>
            <w:proofErr w:type="spellEnd"/>
            <w:r w:rsidRPr="00A7054F">
              <w:rPr>
                <w:color w:val="FF0000"/>
                <w:lang w:eastAsia="id-ID"/>
              </w:rPr>
              <w:t xml:space="preserve"> </w:t>
            </w:r>
            <w:proofErr w:type="spellStart"/>
            <w:r w:rsidRPr="00A7054F">
              <w:rPr>
                <w:color w:val="FF0000"/>
                <w:lang w:eastAsia="id-ID"/>
              </w:rPr>
              <w:t>bensin</w:t>
            </w:r>
            <w:proofErr w:type="spellEnd"/>
            <w:r w:rsidRPr="00A7054F">
              <w:rPr>
                <w:color w:val="FF0000"/>
                <w:lang w:eastAsia="id-ID"/>
              </w:rPr>
              <w:t xml:space="preserve"> </w:t>
            </w:r>
            <w:proofErr w:type="spellStart"/>
            <w:r w:rsidRPr="00A7054F">
              <w:rPr>
                <w:color w:val="FF0000"/>
                <w:lang w:eastAsia="id-ID"/>
              </w:rPr>
              <w:t>dengan</w:t>
            </w:r>
            <w:proofErr w:type="spellEnd"/>
            <w:r w:rsidRPr="00A7054F">
              <w:rPr>
                <w:color w:val="FF0000"/>
                <w:lang w:eastAsia="id-ID"/>
              </w:rPr>
              <w:t xml:space="preserve"> string ‘</w:t>
            </w:r>
            <w:proofErr w:type="spellStart"/>
            <w:r w:rsidRPr="00A7054F">
              <w:rPr>
                <w:color w:val="FF0000"/>
                <w:lang w:eastAsia="id-ID"/>
              </w:rPr>
              <w:t>Pertamax</w:t>
            </w:r>
            <w:proofErr w:type="spellEnd"/>
            <w:r w:rsidRPr="00A7054F">
              <w:rPr>
                <w:color w:val="FF0000"/>
                <w:lang w:eastAsia="id-ID"/>
              </w:rPr>
              <w:t xml:space="preserve"> </w:t>
            </w:r>
            <w:proofErr w:type="spellStart"/>
            <w:r w:rsidRPr="00A7054F">
              <w:rPr>
                <w:color w:val="FF0000"/>
                <w:lang w:eastAsia="id-ID"/>
              </w:rPr>
              <w:t>Plus</w:t>
            </w:r>
            <w:proofErr w:type="gramStart"/>
            <w:r w:rsidRPr="00A7054F">
              <w:rPr>
                <w:color w:val="FF0000"/>
                <w:lang w:eastAsia="id-ID"/>
              </w:rPr>
              <w:t>’</w:t>
            </w:r>
            <w:proofErr w:type="spellEnd"/>
            <w:r w:rsidRPr="00A7054F">
              <w:rPr>
                <w:color w:val="FF0000"/>
                <w:lang w:eastAsia="id-ID"/>
              </w:rPr>
              <w:t xml:space="preserve"> ,</w:t>
            </w:r>
            <w:proofErr w:type="gramEnd"/>
            <w:r w:rsidRPr="00A7054F">
              <w:rPr>
                <w:color w:val="FF0000"/>
                <w:lang w:eastAsia="id-ID"/>
              </w:rPr>
              <w:t xml:space="preserve"> dan </w:t>
            </w:r>
            <w:proofErr w:type="spellStart"/>
            <w:r w:rsidRPr="00A7054F">
              <w:rPr>
                <w:color w:val="FF0000"/>
                <w:lang w:eastAsia="id-ID"/>
              </w:rPr>
              <w:t>mengganti</w:t>
            </w:r>
            <w:proofErr w:type="spellEnd"/>
            <w:r w:rsidRPr="00A7054F">
              <w:rPr>
                <w:color w:val="FF0000"/>
                <w:lang w:eastAsia="id-ID"/>
              </w:rPr>
              <w:t xml:space="preserve"> </w:t>
            </w:r>
            <w:proofErr w:type="spellStart"/>
            <w:r w:rsidRPr="00A7054F">
              <w:rPr>
                <w:color w:val="FF0000"/>
                <w:lang w:eastAsia="id-ID"/>
              </w:rPr>
              <w:t>layar</w:t>
            </w:r>
            <w:proofErr w:type="spellEnd"/>
            <w:r w:rsidRPr="00A7054F">
              <w:rPr>
                <w:color w:val="FF0000"/>
                <w:lang w:eastAsia="id-ID"/>
              </w:rPr>
              <w:t xml:space="preserve"> </w:t>
            </w:r>
            <w:proofErr w:type="spellStart"/>
            <w:r w:rsidRPr="00A7054F">
              <w:rPr>
                <w:color w:val="FF0000"/>
                <w:lang w:eastAsia="id-ID"/>
              </w:rPr>
              <w:t>ke</w:t>
            </w:r>
            <w:proofErr w:type="spellEnd"/>
            <w:r w:rsidRPr="00A7054F">
              <w:rPr>
                <w:color w:val="FF0000"/>
                <w:lang w:eastAsia="id-ID"/>
              </w:rPr>
              <w:t xml:space="preserve"> </w:t>
            </w:r>
            <w:proofErr w:type="spellStart"/>
            <w:r w:rsidRPr="00A7054F">
              <w:rPr>
                <w:color w:val="FF0000"/>
                <w:lang w:eastAsia="id-ID"/>
              </w:rPr>
              <w:t>layar</w:t>
            </w:r>
            <w:proofErr w:type="spellEnd"/>
            <w:r w:rsidRPr="00A7054F">
              <w:rPr>
                <w:color w:val="FF0000"/>
                <w:lang w:eastAsia="id-ID"/>
              </w:rPr>
              <w:t xml:space="preserve"> 2</w:t>
            </w:r>
          </w:p>
        </w:tc>
      </w:tr>
      <w:tr w:rsidR="00C909FF" w:rsidRPr="00A7054F" w:rsidTr="004A1202">
        <w:trPr>
          <w:jc w:val="center"/>
        </w:trPr>
        <w:tc>
          <w:tcPr>
            <w:tcW w:w="1278" w:type="dxa"/>
            <w:tcBorders>
              <w:top w:val="single" w:sz="4" w:space="0" w:color="auto"/>
              <w:left w:val="nil"/>
              <w:bottom w:val="nil"/>
              <w:right w:val="nil"/>
            </w:tcBorders>
            <w:hideMark/>
          </w:tcPr>
          <w:p w:rsidR="00C909FF" w:rsidRPr="00A7054F" w:rsidRDefault="00C909FF" w:rsidP="004A1202">
            <w:pPr>
              <w:rPr>
                <w:color w:val="FF0000"/>
                <w:lang w:eastAsia="id-ID"/>
              </w:rPr>
            </w:pPr>
          </w:p>
        </w:tc>
        <w:tc>
          <w:tcPr>
            <w:tcW w:w="1097" w:type="dxa"/>
            <w:tcBorders>
              <w:top w:val="single" w:sz="4" w:space="0" w:color="auto"/>
              <w:left w:val="nil"/>
              <w:bottom w:val="nil"/>
              <w:right w:val="nil"/>
            </w:tcBorders>
            <w:hideMark/>
          </w:tcPr>
          <w:p w:rsidR="00C909FF" w:rsidRPr="00A7054F" w:rsidRDefault="00C909FF" w:rsidP="004A1202">
            <w:pPr>
              <w:rPr>
                <w:color w:val="FF0000"/>
                <w:lang w:eastAsia="id-ID"/>
              </w:rPr>
            </w:pPr>
          </w:p>
        </w:tc>
        <w:tc>
          <w:tcPr>
            <w:tcW w:w="1700" w:type="dxa"/>
            <w:tcBorders>
              <w:top w:val="single" w:sz="4" w:space="0" w:color="auto"/>
              <w:left w:val="nil"/>
              <w:bottom w:val="nil"/>
              <w:right w:val="nil"/>
            </w:tcBorders>
          </w:tcPr>
          <w:p w:rsidR="00C909FF" w:rsidRPr="00A7054F" w:rsidRDefault="00C909FF" w:rsidP="004A1202">
            <w:pPr>
              <w:rPr>
                <w:color w:val="FF0000"/>
                <w:lang w:eastAsia="id-ID"/>
              </w:rPr>
            </w:pPr>
          </w:p>
        </w:tc>
        <w:tc>
          <w:tcPr>
            <w:tcW w:w="4250" w:type="dxa"/>
            <w:tcBorders>
              <w:top w:val="single" w:sz="4" w:space="0" w:color="auto"/>
              <w:left w:val="nil"/>
              <w:bottom w:val="nil"/>
              <w:right w:val="nil"/>
            </w:tcBorders>
            <w:hideMark/>
          </w:tcPr>
          <w:p w:rsidR="00C909FF" w:rsidRPr="00A7054F" w:rsidRDefault="00C909FF" w:rsidP="004A1202">
            <w:pPr>
              <w:rPr>
                <w:color w:val="FF0000"/>
                <w:lang w:eastAsia="id-ID"/>
              </w:rPr>
            </w:pPr>
          </w:p>
        </w:tc>
      </w:tr>
      <w:tr w:rsidR="00C909FF" w:rsidRPr="00A7054F" w:rsidTr="004A1202">
        <w:trPr>
          <w:jc w:val="center"/>
        </w:trPr>
        <w:tc>
          <w:tcPr>
            <w:tcW w:w="1278" w:type="dxa"/>
            <w:tcBorders>
              <w:top w:val="nil"/>
              <w:left w:val="nil"/>
              <w:bottom w:val="nil"/>
              <w:right w:val="nil"/>
            </w:tcBorders>
            <w:hideMark/>
          </w:tcPr>
          <w:p w:rsidR="00C909FF" w:rsidRPr="00A7054F" w:rsidRDefault="00C909FF" w:rsidP="004A1202">
            <w:pPr>
              <w:rPr>
                <w:color w:val="FF0000"/>
                <w:lang w:eastAsia="id-ID"/>
              </w:rPr>
            </w:pPr>
          </w:p>
        </w:tc>
        <w:tc>
          <w:tcPr>
            <w:tcW w:w="1097" w:type="dxa"/>
            <w:tcBorders>
              <w:top w:val="nil"/>
              <w:left w:val="nil"/>
              <w:bottom w:val="nil"/>
              <w:right w:val="nil"/>
            </w:tcBorders>
            <w:hideMark/>
          </w:tcPr>
          <w:p w:rsidR="00C909FF" w:rsidRPr="00A7054F" w:rsidRDefault="00C909FF" w:rsidP="004A1202">
            <w:pPr>
              <w:rPr>
                <w:color w:val="FF0000"/>
                <w:lang w:eastAsia="id-ID"/>
              </w:rPr>
            </w:pPr>
          </w:p>
        </w:tc>
        <w:tc>
          <w:tcPr>
            <w:tcW w:w="1700" w:type="dxa"/>
            <w:tcBorders>
              <w:top w:val="nil"/>
              <w:left w:val="nil"/>
              <w:bottom w:val="nil"/>
              <w:right w:val="nil"/>
            </w:tcBorders>
          </w:tcPr>
          <w:p w:rsidR="00C909FF" w:rsidRPr="00A7054F" w:rsidRDefault="00C909FF" w:rsidP="004A1202">
            <w:pPr>
              <w:rPr>
                <w:color w:val="FF0000"/>
                <w:lang w:eastAsia="id-ID"/>
              </w:rPr>
            </w:pPr>
          </w:p>
        </w:tc>
        <w:tc>
          <w:tcPr>
            <w:tcW w:w="4250" w:type="dxa"/>
            <w:tcBorders>
              <w:top w:val="nil"/>
              <w:left w:val="nil"/>
              <w:bottom w:val="nil"/>
              <w:right w:val="nil"/>
            </w:tcBorders>
            <w:hideMark/>
          </w:tcPr>
          <w:p w:rsidR="00C909FF" w:rsidRPr="00A7054F" w:rsidRDefault="00C909FF" w:rsidP="004A1202">
            <w:pPr>
              <w:rPr>
                <w:color w:val="FF0000"/>
                <w:lang w:eastAsia="id-ID"/>
              </w:rPr>
            </w:pPr>
          </w:p>
        </w:tc>
      </w:tr>
      <w:tr w:rsidR="00C909FF" w:rsidRPr="00A7054F" w:rsidTr="004A1202">
        <w:trPr>
          <w:jc w:val="center"/>
        </w:trPr>
        <w:tc>
          <w:tcPr>
            <w:tcW w:w="1278" w:type="dxa"/>
            <w:tcBorders>
              <w:top w:val="nil"/>
              <w:left w:val="nil"/>
              <w:bottom w:val="nil"/>
              <w:right w:val="nil"/>
            </w:tcBorders>
            <w:hideMark/>
          </w:tcPr>
          <w:p w:rsidR="00C909FF" w:rsidRPr="00A7054F" w:rsidRDefault="00C909FF" w:rsidP="004A1202">
            <w:pPr>
              <w:rPr>
                <w:color w:val="FF0000"/>
                <w:lang w:eastAsia="id-ID"/>
              </w:rPr>
            </w:pPr>
          </w:p>
        </w:tc>
        <w:tc>
          <w:tcPr>
            <w:tcW w:w="1097" w:type="dxa"/>
            <w:tcBorders>
              <w:top w:val="nil"/>
              <w:left w:val="nil"/>
              <w:bottom w:val="nil"/>
              <w:right w:val="nil"/>
            </w:tcBorders>
            <w:hideMark/>
          </w:tcPr>
          <w:p w:rsidR="00C909FF" w:rsidRPr="00A7054F" w:rsidRDefault="00C909FF" w:rsidP="004A1202">
            <w:pPr>
              <w:rPr>
                <w:color w:val="FF0000"/>
                <w:lang w:eastAsia="id-ID"/>
              </w:rPr>
            </w:pPr>
          </w:p>
        </w:tc>
        <w:tc>
          <w:tcPr>
            <w:tcW w:w="1700" w:type="dxa"/>
            <w:tcBorders>
              <w:top w:val="nil"/>
              <w:left w:val="nil"/>
              <w:bottom w:val="nil"/>
              <w:right w:val="nil"/>
            </w:tcBorders>
          </w:tcPr>
          <w:p w:rsidR="00C909FF" w:rsidRPr="00A7054F" w:rsidRDefault="00C909FF" w:rsidP="004A1202">
            <w:pPr>
              <w:rPr>
                <w:color w:val="FF0000"/>
                <w:lang w:eastAsia="id-ID"/>
              </w:rPr>
            </w:pPr>
          </w:p>
        </w:tc>
        <w:tc>
          <w:tcPr>
            <w:tcW w:w="4250" w:type="dxa"/>
            <w:tcBorders>
              <w:top w:val="nil"/>
              <w:left w:val="nil"/>
              <w:bottom w:val="nil"/>
              <w:right w:val="nil"/>
            </w:tcBorders>
            <w:hideMark/>
          </w:tcPr>
          <w:p w:rsidR="00C909FF" w:rsidRPr="00A7054F" w:rsidRDefault="00C909FF" w:rsidP="004A1202">
            <w:pPr>
              <w:rPr>
                <w:color w:val="FF0000"/>
                <w:lang w:eastAsia="id-ID"/>
              </w:rPr>
            </w:pPr>
          </w:p>
        </w:tc>
      </w:tr>
    </w:tbl>
    <w:p w:rsidR="00C909FF" w:rsidRPr="00A7054F" w:rsidRDefault="00C909FF" w:rsidP="00C909FF">
      <w:pPr>
        <w:keepNext/>
        <w:rPr>
          <w:color w:val="FF0000"/>
        </w:rPr>
      </w:pPr>
      <w:r w:rsidRPr="00A7054F">
        <w:rPr>
          <w:noProof/>
          <w:color w:val="FF0000"/>
          <w:lang w:val="en-US"/>
        </w:rPr>
        <w:lastRenderedPageBreak/>
        <w:drawing>
          <wp:inline distT="0" distB="0" distL="0" distR="0">
            <wp:extent cx="5701302" cy="3811410"/>
            <wp:effectExtent l="19050" t="19050" r="13698" b="1764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5701302" cy="3811410"/>
                    </a:xfrm>
                    <a:prstGeom prst="rect">
                      <a:avLst/>
                    </a:prstGeom>
                    <a:noFill/>
                    <a:ln w="9525">
                      <a:solidFill>
                        <a:schemeClr val="tx1"/>
                      </a:solidFill>
                      <a:miter lim="800000"/>
                      <a:headEnd/>
                      <a:tailEnd/>
                    </a:ln>
                  </pic:spPr>
                </pic:pic>
              </a:graphicData>
            </a:graphic>
          </wp:inline>
        </w:drawing>
      </w:r>
    </w:p>
    <w:p w:rsidR="00C909FF" w:rsidRPr="00A7054F" w:rsidRDefault="00C909FF" w:rsidP="00C909FF">
      <w:pPr>
        <w:pStyle w:val="Caption"/>
        <w:jc w:val="center"/>
        <w:rPr>
          <w:color w:val="FF0000"/>
          <w:lang w:val="id-ID"/>
        </w:rPr>
      </w:pPr>
      <w:bookmarkStart w:id="80" w:name="_Toc342927229"/>
      <w:bookmarkStart w:id="81" w:name="_Toc343453178"/>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25</w:t>
      </w:r>
      <w:r w:rsidR="0048154D" w:rsidRPr="00A7054F">
        <w:rPr>
          <w:noProof/>
          <w:color w:val="FF0000"/>
        </w:rPr>
        <w:fldChar w:fldCharType="end"/>
      </w:r>
      <w:r w:rsidRPr="00A7054F">
        <w:rPr>
          <w:color w:val="FF0000"/>
          <w:lang w:val="id-ID"/>
        </w:rPr>
        <w:t xml:space="preserve"> Layar 2</w:t>
      </w:r>
      <w:bookmarkEnd w:id="80"/>
      <w:bookmarkEnd w:id="81"/>
    </w:p>
    <w:p w:rsidR="00C909FF" w:rsidRPr="00A7054F" w:rsidRDefault="00C909FF" w:rsidP="00C909FF">
      <w:pPr>
        <w:rPr>
          <w:color w:val="FF0000"/>
          <w:lang w:val="id-ID"/>
        </w:rPr>
      </w:pPr>
    </w:p>
    <w:p w:rsidR="00C909FF" w:rsidRPr="00A7054F" w:rsidRDefault="00C909FF" w:rsidP="00C909FF">
      <w:pPr>
        <w:pStyle w:val="Caption"/>
        <w:keepNext/>
        <w:jc w:val="center"/>
        <w:rPr>
          <w:color w:val="FF0000"/>
          <w:lang w:val="id-ID"/>
        </w:rPr>
      </w:pPr>
      <w:bookmarkStart w:id="82" w:name="_Toc342830496"/>
      <w:bookmarkStart w:id="83" w:name="_Toc342927218"/>
      <w:bookmarkStart w:id="84" w:name="_Toc343453140"/>
      <w:proofErr w:type="spellStart"/>
      <w:r w:rsidRPr="00A7054F">
        <w:rPr>
          <w:color w:val="FF0000"/>
        </w:rPr>
        <w:t>Tabel</w:t>
      </w:r>
      <w:proofErr w:type="spellEnd"/>
      <w:r w:rsidRPr="00A7054F">
        <w:rPr>
          <w:color w:val="FF0000"/>
        </w:rPr>
        <w:t xml:space="preserve">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VIII</w:t>
      </w:r>
      <w:r w:rsidR="0048154D" w:rsidRPr="00A7054F">
        <w:rPr>
          <w:noProof/>
          <w:color w:val="FF0000"/>
        </w:rPr>
        <w:fldChar w:fldCharType="end"/>
      </w:r>
      <w:r w:rsidRPr="00A7054F">
        <w:rPr>
          <w:color w:val="FF0000"/>
        </w:rPr>
        <w:t xml:space="preserve"> </w:t>
      </w:r>
      <w:proofErr w:type="spellStart"/>
      <w:r w:rsidRPr="00A7054F">
        <w:rPr>
          <w:color w:val="FF0000"/>
        </w:rPr>
        <w:t>Deskripsi</w:t>
      </w:r>
      <w:proofErr w:type="spellEnd"/>
      <w:r w:rsidRPr="00A7054F">
        <w:rPr>
          <w:color w:val="FF0000"/>
        </w:rPr>
        <w:t xml:space="preserve"> </w:t>
      </w:r>
      <w:proofErr w:type="spellStart"/>
      <w:r w:rsidRPr="00A7054F">
        <w:rPr>
          <w:color w:val="FF0000"/>
        </w:rPr>
        <w:t>Layar</w:t>
      </w:r>
      <w:proofErr w:type="spellEnd"/>
      <w:r w:rsidRPr="00A7054F">
        <w:rPr>
          <w:color w:val="FF0000"/>
        </w:rPr>
        <w:t xml:space="preserve"> </w:t>
      </w:r>
      <w:r w:rsidRPr="00A7054F">
        <w:rPr>
          <w:color w:val="FF0000"/>
          <w:lang w:val="id-ID"/>
        </w:rPr>
        <w:t>2</w:t>
      </w:r>
      <w:r w:rsidRPr="00A7054F">
        <w:rPr>
          <w:color w:val="FF0000"/>
        </w:rPr>
        <w:t xml:space="preserve"> </w:t>
      </w:r>
      <w:bookmarkEnd w:id="82"/>
      <w:r w:rsidRPr="00A7054F">
        <w:rPr>
          <w:color w:val="FF0000"/>
          <w:lang w:val="id-ID"/>
        </w:rPr>
        <w:t>Pengisian Jumlah Pembelian</w:t>
      </w:r>
      <w:bookmarkEnd w:id="83"/>
      <w:bookmarkEnd w:id="84"/>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C909FF" w:rsidRPr="00A7054F" w:rsidTr="004A1202">
        <w:trPr>
          <w:tblHeade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proofErr w:type="spellStart"/>
            <w:r w:rsidRPr="00A7054F">
              <w:rPr>
                <w:b/>
                <w:color w:val="FF0000"/>
                <w:lang w:eastAsia="id-ID"/>
              </w:rPr>
              <w:t>Id_Objek</w:t>
            </w:r>
            <w:proofErr w:type="spellEnd"/>
            <w:r w:rsidRPr="00A7054F">
              <w:rPr>
                <w:b/>
                <w:color w:val="FF0000"/>
                <w:lang w:eastAsia="id-ID"/>
              </w:rPr>
              <w:t xml:space="preserve"> </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proofErr w:type="spellStart"/>
            <w:r w:rsidRPr="00A7054F">
              <w:rPr>
                <w:b/>
                <w:color w:val="FF0000"/>
                <w:lang w:eastAsia="id-ID"/>
              </w:rPr>
              <w:t>Jenis</w:t>
            </w:r>
            <w:proofErr w:type="spellEnd"/>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proofErr w:type="spellStart"/>
            <w:r w:rsidRPr="00A7054F">
              <w:rPr>
                <w:b/>
                <w:color w:val="FF0000"/>
                <w:lang w:eastAsia="id-ID"/>
              </w:rPr>
              <w:t>Keterangan</w:t>
            </w:r>
            <w:proofErr w:type="spellEnd"/>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Label2</w:t>
            </w:r>
          </w:p>
        </w:tc>
        <w:tc>
          <w:tcPr>
            <w:tcW w:w="1097"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 xml:space="preserve">Anda </w:t>
            </w:r>
            <w:proofErr w:type="spellStart"/>
            <w:r w:rsidRPr="00A7054F">
              <w:rPr>
                <w:color w:val="FF0000"/>
                <w:lang w:eastAsia="id-ID"/>
              </w:rPr>
              <w:t>Memilih</w:t>
            </w:r>
            <w:proofErr w:type="spellEnd"/>
            <w:r w:rsidRPr="00A7054F">
              <w:rPr>
                <w:color w:val="FF0000"/>
                <w:lang w:eastAsia="id-ID"/>
              </w:rPr>
              <w:t>: &lt;</w:t>
            </w:r>
            <w:proofErr w:type="spellStart"/>
            <w:r w:rsidRPr="00A7054F">
              <w:rPr>
                <w:color w:val="FF0000"/>
                <w:lang w:eastAsia="id-ID"/>
              </w:rPr>
              <w:t>JenisBBM</w:t>
            </w:r>
            <w:proofErr w:type="spellEnd"/>
            <w:r w:rsidRPr="00A7054F">
              <w:rPr>
                <w:color w:val="FF0000"/>
                <w:lang w:eastAsia="id-ID"/>
              </w:rPr>
              <w:t>&gt;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jc w:val="center"/>
              <w:rPr>
                <w:i w:val="0"/>
                <w:color w:val="FF0000"/>
                <w:lang w:eastAsia="id-ID"/>
              </w:rPr>
            </w:pPr>
            <w:proofErr w:type="spellStart"/>
            <w:r w:rsidRPr="00A7054F">
              <w:rPr>
                <w:i w:val="0"/>
                <w:color w:val="FF0000"/>
                <w:lang w:eastAsia="id-ID"/>
              </w:rPr>
              <w:t>JenisBBM</w:t>
            </w:r>
            <w:proofErr w:type="spellEnd"/>
            <w:r w:rsidRPr="00A7054F">
              <w:rPr>
                <w:i w:val="0"/>
                <w:color w:val="FF0000"/>
                <w:lang w:eastAsia="id-ID"/>
              </w:rPr>
              <w:t xml:space="preserve"> </w:t>
            </w:r>
            <w:proofErr w:type="spellStart"/>
            <w:r w:rsidRPr="00A7054F">
              <w:rPr>
                <w:i w:val="0"/>
                <w:color w:val="FF0000"/>
                <w:lang w:eastAsia="id-ID"/>
              </w:rPr>
              <w:t>didapat</w:t>
            </w:r>
            <w:proofErr w:type="spellEnd"/>
            <w:r w:rsidRPr="00A7054F">
              <w:rPr>
                <w:i w:val="0"/>
                <w:color w:val="FF0000"/>
                <w:lang w:eastAsia="id-ID"/>
              </w:rPr>
              <w:t xml:space="preserve"> </w:t>
            </w:r>
            <w:proofErr w:type="spellStart"/>
            <w:r w:rsidRPr="00A7054F">
              <w:rPr>
                <w:i w:val="0"/>
                <w:color w:val="FF0000"/>
                <w:lang w:eastAsia="id-ID"/>
              </w:rPr>
              <w:t>dari</w:t>
            </w:r>
            <w:proofErr w:type="spellEnd"/>
            <w:r w:rsidRPr="00A7054F">
              <w:rPr>
                <w:i w:val="0"/>
                <w:color w:val="FF0000"/>
                <w:lang w:eastAsia="id-ID"/>
              </w:rPr>
              <w:t xml:space="preserve"> input di </w:t>
            </w:r>
            <w:proofErr w:type="spellStart"/>
            <w:r w:rsidRPr="00A7054F">
              <w:rPr>
                <w:i w:val="0"/>
                <w:color w:val="FF0000"/>
                <w:lang w:eastAsia="id-ID"/>
              </w:rPr>
              <w:t>layar</w:t>
            </w:r>
            <w:proofErr w:type="spellEnd"/>
            <w:r w:rsidRPr="00A7054F">
              <w:rPr>
                <w:i w:val="0"/>
                <w:color w:val="FF0000"/>
                <w:lang w:eastAsia="id-ID"/>
              </w:rPr>
              <w:t xml:space="preserve"> 1</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Label2</w:t>
            </w:r>
          </w:p>
        </w:tc>
        <w:tc>
          <w:tcPr>
            <w:tcW w:w="1097"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 xml:space="preserve">Masukkan </w:t>
            </w:r>
            <w:proofErr w:type="spellStart"/>
            <w:r w:rsidRPr="00A7054F">
              <w:rPr>
                <w:color w:val="FF0000"/>
                <w:lang w:eastAsia="id-ID"/>
              </w:rPr>
              <w:t>Kuantitas</w:t>
            </w:r>
            <w:proofErr w:type="spellEnd"/>
            <w:r w:rsidRPr="00A7054F">
              <w:rPr>
                <w:color w:val="FF0000"/>
                <w:lang w:eastAsia="id-ID"/>
              </w:rPr>
              <w:t xml:space="preserve"> </w:t>
            </w:r>
            <w:proofErr w:type="spellStart"/>
            <w:r w:rsidRPr="00A7054F">
              <w:rPr>
                <w:color w:val="FF0000"/>
                <w:lang w:eastAsia="id-ID"/>
              </w:rPr>
              <w:t>Pengisian</w:t>
            </w:r>
            <w:proofErr w:type="spellEnd"/>
            <w:r w:rsidRPr="00A7054F">
              <w:rPr>
                <w:color w:val="FF0000"/>
                <w:lang w:eastAsia="id-ID"/>
              </w:rPr>
              <w:t xml:space="preserve"> BBM</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jc w:val="center"/>
              <w:rPr>
                <w:i w:val="0"/>
                <w:color w:val="FF0000"/>
                <w:lang w:eastAsia="id-ID"/>
              </w:rPr>
            </w:pPr>
            <w:r w:rsidRPr="00A7054F">
              <w:rPr>
                <w:i w:val="0"/>
                <w:color w:val="FF0000"/>
                <w:lang w:eastAsia="id-ID"/>
              </w:rPr>
              <w:t>-</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Label3</w:t>
            </w:r>
          </w:p>
        </w:tc>
        <w:tc>
          <w:tcPr>
            <w:tcW w:w="1097"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proofErr w:type="spellStart"/>
            <w:r w:rsidRPr="00A7054F">
              <w:rPr>
                <w:color w:val="FF0000"/>
                <w:lang w:eastAsia="id-ID"/>
              </w:rPr>
              <w:t>Dalam</w:t>
            </w:r>
            <w:proofErr w:type="spellEnd"/>
            <w:r w:rsidRPr="00A7054F">
              <w:rPr>
                <w:color w:val="FF0000"/>
                <w:lang w:eastAsia="id-ID"/>
              </w:rPr>
              <w:t xml:space="preserve"> </w:t>
            </w:r>
            <w:proofErr w:type="spellStart"/>
            <w:r w:rsidRPr="00A7054F">
              <w:rPr>
                <w:color w:val="FF0000"/>
                <w:lang w:eastAsia="id-ID"/>
              </w:rPr>
              <w:t>Rp</w:t>
            </w:r>
            <w:proofErr w:type="spellEnd"/>
            <w:r w:rsidRPr="00A7054F">
              <w:rPr>
                <w:color w:val="FF0000"/>
                <w:lang w:eastAsia="id-ID"/>
              </w:rPr>
              <w: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jc w:val="center"/>
              <w:rPr>
                <w:i w:val="0"/>
                <w:color w:val="FF0000"/>
                <w:lang w:eastAsia="id-ID"/>
              </w:rPr>
            </w:pPr>
            <w:r w:rsidRPr="00A7054F">
              <w:rPr>
                <w:i w:val="0"/>
                <w:color w:val="FF0000"/>
                <w:lang w:eastAsia="id-ID"/>
              </w:rPr>
              <w:t>-</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Label4</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proofErr w:type="spellStart"/>
            <w:r w:rsidRPr="00A7054F">
              <w:rPr>
                <w:i w:val="0"/>
                <w:color w:val="FF0000"/>
                <w:lang w:eastAsia="id-ID"/>
              </w:rPr>
              <w:t>Dalam</w:t>
            </w:r>
            <w:proofErr w:type="spellEnd"/>
            <w:r w:rsidRPr="00A7054F">
              <w:rPr>
                <w:i w:val="0"/>
                <w:color w:val="FF0000"/>
                <w:lang w:eastAsia="id-ID"/>
              </w:rPr>
              <w:t xml:space="preserve"> L:</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jc w:val="center"/>
              <w:rPr>
                <w:i w:val="0"/>
                <w:color w:val="FF0000"/>
                <w:lang w:eastAsia="id-ID"/>
              </w:rPr>
            </w:pPr>
            <w:r w:rsidRPr="00A7054F">
              <w:rPr>
                <w:i w:val="0"/>
                <w:color w:val="FF0000"/>
                <w:lang w:eastAsia="id-ID"/>
              </w:rPr>
              <w:t>-</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Spinner1</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Spinner</w:t>
            </w:r>
          </w:p>
        </w:tc>
        <w:tc>
          <w:tcPr>
            <w:tcW w:w="170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proofErr w:type="spellStart"/>
            <w:r w:rsidRPr="00A7054F">
              <w:rPr>
                <w:i w:val="0"/>
                <w:color w:val="FF0000"/>
                <w:lang w:eastAsia="id-ID"/>
              </w:rPr>
              <w:t>Jika</w:t>
            </w:r>
            <w:proofErr w:type="spellEnd"/>
            <w:r w:rsidRPr="00A7054F">
              <w:rPr>
                <w:i w:val="0"/>
                <w:color w:val="FF0000"/>
                <w:lang w:eastAsia="id-ID"/>
              </w:rPr>
              <w:t xml:space="preserve"> </w:t>
            </w:r>
            <w:proofErr w:type="spellStart"/>
            <w:r w:rsidRPr="00A7054F">
              <w:rPr>
                <w:i w:val="0"/>
                <w:color w:val="FF0000"/>
                <w:lang w:eastAsia="id-ID"/>
              </w:rPr>
              <w:t>diklik</w:t>
            </w:r>
            <w:proofErr w:type="spellEnd"/>
            <w:r w:rsidRPr="00A7054F">
              <w:rPr>
                <w:i w:val="0"/>
                <w:color w:val="FF0000"/>
                <w:lang w:eastAsia="id-ID"/>
              </w:rPr>
              <w:t xml:space="preserve">, </w:t>
            </w:r>
            <w:proofErr w:type="spellStart"/>
            <w:r w:rsidRPr="00A7054F">
              <w:rPr>
                <w:i w:val="0"/>
                <w:color w:val="FF0000"/>
                <w:lang w:eastAsia="id-ID"/>
              </w:rPr>
              <w:t>maka</w:t>
            </w:r>
            <w:proofErr w:type="spellEnd"/>
            <w:r w:rsidRPr="00A7054F">
              <w:rPr>
                <w:i w:val="0"/>
                <w:color w:val="FF0000"/>
                <w:lang w:eastAsia="id-ID"/>
              </w:rPr>
              <w:t xml:space="preserve"> spinner2 </w:t>
            </w:r>
            <w:proofErr w:type="spellStart"/>
            <w:r w:rsidRPr="00A7054F">
              <w:rPr>
                <w:i w:val="0"/>
                <w:color w:val="FF0000"/>
                <w:lang w:eastAsia="id-ID"/>
              </w:rPr>
              <w:t>menunjukkan</w:t>
            </w:r>
            <w:proofErr w:type="spellEnd"/>
            <w:r w:rsidRPr="00A7054F">
              <w:rPr>
                <w:i w:val="0"/>
                <w:color w:val="FF0000"/>
                <w:lang w:eastAsia="id-ID"/>
              </w:rPr>
              <w:t xml:space="preserve"> </w:t>
            </w:r>
            <w:proofErr w:type="spellStart"/>
            <w:r w:rsidRPr="00A7054F">
              <w:rPr>
                <w:i w:val="0"/>
                <w:color w:val="FF0000"/>
                <w:lang w:eastAsia="id-ID"/>
              </w:rPr>
              <w:t>angka</w:t>
            </w:r>
            <w:proofErr w:type="spellEnd"/>
            <w:r w:rsidRPr="00A7054F">
              <w:rPr>
                <w:i w:val="0"/>
                <w:color w:val="FF0000"/>
                <w:lang w:eastAsia="id-ID"/>
              </w:rPr>
              <w:t xml:space="preserve"> 0. </w:t>
            </w:r>
            <w:proofErr w:type="spellStart"/>
            <w:r w:rsidRPr="00A7054F">
              <w:rPr>
                <w:i w:val="0"/>
                <w:color w:val="FF0000"/>
                <w:lang w:eastAsia="id-ID"/>
              </w:rPr>
              <w:t>Jika</w:t>
            </w:r>
            <w:proofErr w:type="spellEnd"/>
            <w:r w:rsidRPr="00A7054F">
              <w:rPr>
                <w:i w:val="0"/>
                <w:color w:val="FF0000"/>
                <w:lang w:eastAsia="id-ID"/>
              </w:rPr>
              <w:t xml:space="preserve"> </w:t>
            </w:r>
            <w:proofErr w:type="spellStart"/>
            <w:r w:rsidRPr="00A7054F">
              <w:rPr>
                <w:i w:val="0"/>
                <w:color w:val="FF0000"/>
                <w:lang w:eastAsia="id-ID"/>
              </w:rPr>
              <w:t>panah</w:t>
            </w:r>
            <w:proofErr w:type="spellEnd"/>
            <w:r w:rsidRPr="00A7054F">
              <w:rPr>
                <w:i w:val="0"/>
                <w:color w:val="FF0000"/>
                <w:lang w:eastAsia="id-ID"/>
              </w:rPr>
              <w:t xml:space="preserve"> </w:t>
            </w:r>
            <w:proofErr w:type="spellStart"/>
            <w:r w:rsidRPr="00A7054F">
              <w:rPr>
                <w:i w:val="0"/>
                <w:color w:val="FF0000"/>
                <w:lang w:eastAsia="id-ID"/>
              </w:rPr>
              <w:t>atas</w:t>
            </w:r>
            <w:proofErr w:type="spellEnd"/>
            <w:r w:rsidRPr="00A7054F">
              <w:rPr>
                <w:i w:val="0"/>
                <w:color w:val="FF0000"/>
                <w:lang w:eastAsia="id-ID"/>
              </w:rPr>
              <w:t xml:space="preserve"> </w:t>
            </w:r>
            <w:proofErr w:type="spellStart"/>
            <w:r w:rsidRPr="00A7054F">
              <w:rPr>
                <w:i w:val="0"/>
                <w:color w:val="FF0000"/>
                <w:lang w:eastAsia="id-ID"/>
              </w:rPr>
              <w:t>diklik</w:t>
            </w:r>
            <w:proofErr w:type="spellEnd"/>
            <w:r w:rsidRPr="00A7054F">
              <w:rPr>
                <w:i w:val="0"/>
                <w:color w:val="FF0000"/>
                <w:lang w:eastAsia="id-ID"/>
              </w:rPr>
              <w:t xml:space="preserve">, </w:t>
            </w:r>
            <w:proofErr w:type="spellStart"/>
            <w:r w:rsidRPr="00A7054F">
              <w:rPr>
                <w:i w:val="0"/>
                <w:color w:val="FF0000"/>
                <w:lang w:eastAsia="id-ID"/>
              </w:rPr>
              <w:t>kuantitas</w:t>
            </w:r>
            <w:proofErr w:type="spellEnd"/>
            <w:r w:rsidRPr="00A7054F">
              <w:rPr>
                <w:i w:val="0"/>
                <w:color w:val="FF0000"/>
                <w:lang w:eastAsia="id-ID"/>
              </w:rPr>
              <w:t xml:space="preserve"> yang </w:t>
            </w:r>
            <w:proofErr w:type="spellStart"/>
            <w:r w:rsidRPr="00A7054F">
              <w:rPr>
                <w:i w:val="0"/>
                <w:color w:val="FF0000"/>
                <w:lang w:eastAsia="id-ID"/>
              </w:rPr>
              <w:t>ditunjukan</w:t>
            </w:r>
            <w:proofErr w:type="spellEnd"/>
            <w:r w:rsidRPr="00A7054F">
              <w:rPr>
                <w:i w:val="0"/>
                <w:color w:val="FF0000"/>
                <w:lang w:eastAsia="id-ID"/>
              </w:rPr>
              <w:t xml:space="preserve"> </w:t>
            </w:r>
            <w:proofErr w:type="spellStart"/>
            <w:r w:rsidRPr="00A7054F">
              <w:rPr>
                <w:i w:val="0"/>
                <w:color w:val="FF0000"/>
                <w:lang w:eastAsia="id-ID"/>
              </w:rPr>
              <w:t>akan</w:t>
            </w:r>
            <w:proofErr w:type="spellEnd"/>
            <w:r w:rsidRPr="00A7054F">
              <w:rPr>
                <w:i w:val="0"/>
                <w:color w:val="FF0000"/>
                <w:lang w:eastAsia="id-ID"/>
              </w:rPr>
              <w:t xml:space="preserve"> </w:t>
            </w:r>
            <w:proofErr w:type="spellStart"/>
            <w:r w:rsidRPr="00A7054F">
              <w:rPr>
                <w:i w:val="0"/>
                <w:color w:val="FF0000"/>
                <w:lang w:eastAsia="id-ID"/>
              </w:rPr>
              <w:t>bertambah</w:t>
            </w:r>
            <w:proofErr w:type="spellEnd"/>
            <w:r w:rsidRPr="00A7054F">
              <w:rPr>
                <w:i w:val="0"/>
                <w:color w:val="FF0000"/>
                <w:lang w:eastAsia="id-ID"/>
              </w:rPr>
              <w:t xml:space="preserve"> </w:t>
            </w:r>
            <w:proofErr w:type="spellStart"/>
            <w:r w:rsidRPr="00A7054F">
              <w:rPr>
                <w:i w:val="0"/>
                <w:color w:val="FF0000"/>
                <w:lang w:eastAsia="id-ID"/>
              </w:rPr>
              <w:t>sebanyak</w:t>
            </w:r>
            <w:proofErr w:type="spellEnd"/>
            <w:r w:rsidRPr="00A7054F">
              <w:rPr>
                <w:i w:val="0"/>
                <w:color w:val="FF0000"/>
                <w:lang w:eastAsia="id-ID"/>
              </w:rPr>
              <w:t xml:space="preserve"> 1000. </w:t>
            </w:r>
            <w:proofErr w:type="spellStart"/>
            <w:r w:rsidRPr="00A7054F">
              <w:rPr>
                <w:i w:val="0"/>
                <w:color w:val="FF0000"/>
                <w:lang w:eastAsia="id-ID"/>
              </w:rPr>
              <w:t>Jika</w:t>
            </w:r>
            <w:proofErr w:type="spellEnd"/>
            <w:r w:rsidRPr="00A7054F">
              <w:rPr>
                <w:i w:val="0"/>
                <w:color w:val="FF0000"/>
                <w:lang w:eastAsia="id-ID"/>
              </w:rPr>
              <w:t xml:space="preserve"> </w:t>
            </w:r>
            <w:proofErr w:type="spellStart"/>
            <w:r w:rsidRPr="00A7054F">
              <w:rPr>
                <w:i w:val="0"/>
                <w:color w:val="FF0000"/>
                <w:lang w:eastAsia="id-ID"/>
              </w:rPr>
              <w:t>panah</w:t>
            </w:r>
            <w:proofErr w:type="spellEnd"/>
            <w:r w:rsidRPr="00A7054F">
              <w:rPr>
                <w:i w:val="0"/>
                <w:color w:val="FF0000"/>
                <w:lang w:eastAsia="id-ID"/>
              </w:rPr>
              <w:t xml:space="preserve"> </w:t>
            </w:r>
            <w:proofErr w:type="spellStart"/>
            <w:r w:rsidRPr="00A7054F">
              <w:rPr>
                <w:i w:val="0"/>
                <w:color w:val="FF0000"/>
                <w:lang w:eastAsia="id-ID"/>
              </w:rPr>
              <w:t>atas</w:t>
            </w:r>
            <w:proofErr w:type="spellEnd"/>
            <w:r w:rsidRPr="00A7054F">
              <w:rPr>
                <w:i w:val="0"/>
                <w:color w:val="FF0000"/>
                <w:lang w:eastAsia="id-ID"/>
              </w:rPr>
              <w:t xml:space="preserve"> </w:t>
            </w:r>
            <w:proofErr w:type="spellStart"/>
            <w:r w:rsidRPr="00A7054F">
              <w:rPr>
                <w:i w:val="0"/>
                <w:color w:val="FF0000"/>
                <w:lang w:eastAsia="id-ID"/>
              </w:rPr>
              <w:t>diklik</w:t>
            </w:r>
            <w:proofErr w:type="spellEnd"/>
            <w:r w:rsidRPr="00A7054F">
              <w:rPr>
                <w:i w:val="0"/>
                <w:color w:val="FF0000"/>
                <w:lang w:eastAsia="id-ID"/>
              </w:rPr>
              <w:t xml:space="preserve"> dan </w:t>
            </w:r>
            <w:proofErr w:type="spellStart"/>
            <w:r w:rsidRPr="00A7054F">
              <w:rPr>
                <w:i w:val="0"/>
                <w:color w:val="FF0000"/>
                <w:lang w:eastAsia="id-ID"/>
              </w:rPr>
              <w:t>ditahan</w:t>
            </w:r>
            <w:proofErr w:type="spellEnd"/>
            <w:r w:rsidRPr="00A7054F">
              <w:rPr>
                <w:i w:val="0"/>
                <w:color w:val="FF0000"/>
                <w:lang w:eastAsia="id-ID"/>
              </w:rPr>
              <w:t xml:space="preserve">, </w:t>
            </w:r>
            <w:proofErr w:type="spellStart"/>
            <w:r w:rsidRPr="00A7054F">
              <w:rPr>
                <w:i w:val="0"/>
                <w:color w:val="FF0000"/>
                <w:lang w:eastAsia="id-ID"/>
              </w:rPr>
              <w:t>kuantitas</w:t>
            </w:r>
            <w:proofErr w:type="spellEnd"/>
            <w:r w:rsidRPr="00A7054F">
              <w:rPr>
                <w:i w:val="0"/>
                <w:color w:val="FF0000"/>
                <w:lang w:eastAsia="id-ID"/>
              </w:rPr>
              <w:t xml:space="preserve"> yang </w:t>
            </w:r>
            <w:proofErr w:type="spellStart"/>
            <w:r w:rsidRPr="00A7054F">
              <w:rPr>
                <w:i w:val="0"/>
                <w:color w:val="FF0000"/>
                <w:lang w:eastAsia="id-ID"/>
              </w:rPr>
              <w:t>ditunjukan</w:t>
            </w:r>
            <w:proofErr w:type="spellEnd"/>
            <w:r w:rsidRPr="00A7054F">
              <w:rPr>
                <w:i w:val="0"/>
                <w:color w:val="FF0000"/>
                <w:lang w:eastAsia="id-ID"/>
              </w:rPr>
              <w:t xml:space="preserve"> </w:t>
            </w:r>
            <w:proofErr w:type="spellStart"/>
            <w:r w:rsidRPr="00A7054F">
              <w:rPr>
                <w:i w:val="0"/>
                <w:color w:val="FF0000"/>
                <w:lang w:eastAsia="id-ID"/>
              </w:rPr>
              <w:t>akan</w:t>
            </w:r>
            <w:proofErr w:type="spellEnd"/>
            <w:r w:rsidRPr="00A7054F">
              <w:rPr>
                <w:i w:val="0"/>
                <w:color w:val="FF0000"/>
                <w:lang w:eastAsia="id-ID"/>
              </w:rPr>
              <w:t xml:space="preserve"> </w:t>
            </w:r>
            <w:proofErr w:type="spellStart"/>
            <w:r w:rsidRPr="00A7054F">
              <w:rPr>
                <w:i w:val="0"/>
                <w:color w:val="FF0000"/>
                <w:lang w:eastAsia="id-ID"/>
              </w:rPr>
              <w:t>terus</w:t>
            </w:r>
            <w:proofErr w:type="spellEnd"/>
            <w:r w:rsidRPr="00A7054F">
              <w:rPr>
                <w:i w:val="0"/>
                <w:color w:val="FF0000"/>
                <w:lang w:eastAsia="id-ID"/>
              </w:rPr>
              <w:t xml:space="preserve"> </w:t>
            </w:r>
            <w:proofErr w:type="spellStart"/>
            <w:r w:rsidRPr="00A7054F">
              <w:rPr>
                <w:i w:val="0"/>
                <w:color w:val="FF0000"/>
                <w:lang w:eastAsia="id-ID"/>
              </w:rPr>
              <w:t>bertambah</w:t>
            </w:r>
            <w:proofErr w:type="spellEnd"/>
            <w:r w:rsidRPr="00A7054F">
              <w:rPr>
                <w:i w:val="0"/>
                <w:color w:val="FF0000"/>
                <w:lang w:eastAsia="id-ID"/>
              </w:rPr>
              <w:t xml:space="preserve"> </w:t>
            </w:r>
            <w:proofErr w:type="spellStart"/>
            <w:r w:rsidRPr="00A7054F">
              <w:rPr>
                <w:i w:val="0"/>
                <w:color w:val="FF0000"/>
                <w:lang w:eastAsia="id-ID"/>
              </w:rPr>
              <w:t>dengan</w:t>
            </w:r>
            <w:proofErr w:type="spellEnd"/>
            <w:r w:rsidRPr="00A7054F">
              <w:rPr>
                <w:i w:val="0"/>
                <w:color w:val="FF0000"/>
                <w:lang w:eastAsia="id-ID"/>
              </w:rPr>
              <w:t xml:space="preserve"> </w:t>
            </w:r>
            <w:proofErr w:type="spellStart"/>
            <w:r w:rsidRPr="00A7054F">
              <w:rPr>
                <w:i w:val="0"/>
                <w:color w:val="FF0000"/>
                <w:lang w:eastAsia="id-ID"/>
              </w:rPr>
              <w:t>kelipatan</w:t>
            </w:r>
            <w:proofErr w:type="spellEnd"/>
            <w:r w:rsidRPr="00A7054F">
              <w:rPr>
                <w:i w:val="0"/>
                <w:color w:val="FF0000"/>
                <w:lang w:eastAsia="id-ID"/>
              </w:rPr>
              <w:t xml:space="preserve"> 1000 dan </w:t>
            </w:r>
            <w:proofErr w:type="spellStart"/>
            <w:r w:rsidRPr="00A7054F">
              <w:rPr>
                <w:i w:val="0"/>
                <w:color w:val="FF0000"/>
                <w:lang w:eastAsia="id-ID"/>
              </w:rPr>
              <w:t>berhenti</w:t>
            </w:r>
            <w:proofErr w:type="spellEnd"/>
            <w:r w:rsidRPr="00A7054F">
              <w:rPr>
                <w:i w:val="0"/>
                <w:color w:val="FF0000"/>
                <w:lang w:eastAsia="id-ID"/>
              </w:rPr>
              <w:t xml:space="preserve"> </w:t>
            </w:r>
            <w:proofErr w:type="spellStart"/>
            <w:r w:rsidRPr="00A7054F">
              <w:rPr>
                <w:i w:val="0"/>
                <w:color w:val="FF0000"/>
                <w:lang w:eastAsia="id-ID"/>
              </w:rPr>
              <w:t>maksimal</w:t>
            </w:r>
            <w:proofErr w:type="spellEnd"/>
            <w:r w:rsidRPr="00A7054F">
              <w:rPr>
                <w:i w:val="0"/>
                <w:color w:val="FF0000"/>
                <w:lang w:eastAsia="id-ID"/>
              </w:rPr>
              <w:t xml:space="preserve"> </w:t>
            </w:r>
            <w:proofErr w:type="spellStart"/>
            <w:r w:rsidRPr="00A7054F">
              <w:rPr>
                <w:i w:val="0"/>
                <w:color w:val="FF0000"/>
                <w:lang w:eastAsia="id-ID"/>
              </w:rPr>
              <w:t>sejumlah</w:t>
            </w:r>
            <w:proofErr w:type="spellEnd"/>
            <w:r w:rsidRPr="00A7054F">
              <w:rPr>
                <w:i w:val="0"/>
                <w:color w:val="FF0000"/>
                <w:lang w:eastAsia="id-ID"/>
              </w:rPr>
              <w:t xml:space="preserve"> </w:t>
            </w:r>
            <w:proofErr w:type="spellStart"/>
            <w:r w:rsidRPr="00A7054F">
              <w:rPr>
                <w:i w:val="0"/>
                <w:color w:val="FF0000"/>
                <w:lang w:eastAsia="id-ID"/>
              </w:rPr>
              <w:t>bensin</w:t>
            </w:r>
            <w:proofErr w:type="spellEnd"/>
            <w:r w:rsidRPr="00A7054F">
              <w:rPr>
                <w:i w:val="0"/>
                <w:color w:val="FF0000"/>
                <w:lang w:eastAsia="id-ID"/>
              </w:rPr>
              <w:t xml:space="preserve"> yang </w:t>
            </w:r>
            <w:proofErr w:type="spellStart"/>
            <w:r w:rsidRPr="00A7054F">
              <w:rPr>
                <w:i w:val="0"/>
                <w:color w:val="FF0000"/>
                <w:lang w:eastAsia="id-ID"/>
              </w:rPr>
              <w:t>tersisa</w:t>
            </w:r>
            <w:proofErr w:type="spellEnd"/>
            <w:r w:rsidRPr="00A7054F">
              <w:rPr>
                <w:i w:val="0"/>
                <w:color w:val="FF0000"/>
                <w:lang w:eastAsia="id-ID"/>
              </w:rPr>
              <w:t xml:space="preserve"> </w:t>
            </w:r>
            <w:proofErr w:type="spellStart"/>
            <w:r w:rsidRPr="00A7054F">
              <w:rPr>
                <w:i w:val="0"/>
                <w:color w:val="FF0000"/>
                <w:lang w:eastAsia="id-ID"/>
              </w:rPr>
              <w:t>dikonversi</w:t>
            </w:r>
            <w:proofErr w:type="spellEnd"/>
            <w:r w:rsidRPr="00A7054F">
              <w:rPr>
                <w:i w:val="0"/>
                <w:color w:val="FF0000"/>
                <w:lang w:eastAsia="id-ID"/>
              </w:rPr>
              <w:t xml:space="preserve"> </w:t>
            </w:r>
            <w:proofErr w:type="spellStart"/>
            <w:r w:rsidRPr="00A7054F">
              <w:rPr>
                <w:i w:val="0"/>
                <w:color w:val="FF0000"/>
                <w:lang w:eastAsia="id-ID"/>
              </w:rPr>
              <w:t>ke</w:t>
            </w:r>
            <w:proofErr w:type="spellEnd"/>
            <w:r w:rsidRPr="00A7054F">
              <w:rPr>
                <w:i w:val="0"/>
                <w:color w:val="FF0000"/>
                <w:lang w:eastAsia="id-ID"/>
              </w:rPr>
              <w:t xml:space="preserve"> rupiah. </w:t>
            </w:r>
            <w:proofErr w:type="spellStart"/>
            <w:r w:rsidRPr="00A7054F">
              <w:rPr>
                <w:i w:val="0"/>
                <w:color w:val="FF0000"/>
                <w:lang w:eastAsia="id-ID"/>
              </w:rPr>
              <w:t>Jika</w:t>
            </w:r>
            <w:proofErr w:type="spellEnd"/>
            <w:r w:rsidRPr="00A7054F">
              <w:rPr>
                <w:i w:val="0"/>
                <w:color w:val="FF0000"/>
                <w:lang w:eastAsia="id-ID"/>
              </w:rPr>
              <w:t xml:space="preserve"> </w:t>
            </w:r>
            <w:proofErr w:type="spellStart"/>
            <w:r w:rsidRPr="00A7054F">
              <w:rPr>
                <w:i w:val="0"/>
                <w:color w:val="FF0000"/>
                <w:lang w:eastAsia="id-ID"/>
              </w:rPr>
              <w:t>panah</w:t>
            </w:r>
            <w:proofErr w:type="spellEnd"/>
            <w:r w:rsidRPr="00A7054F">
              <w:rPr>
                <w:i w:val="0"/>
                <w:color w:val="FF0000"/>
                <w:lang w:eastAsia="id-ID"/>
              </w:rPr>
              <w:t xml:space="preserve"> </w:t>
            </w:r>
            <w:proofErr w:type="spellStart"/>
            <w:r w:rsidRPr="00A7054F">
              <w:rPr>
                <w:i w:val="0"/>
                <w:color w:val="FF0000"/>
                <w:lang w:eastAsia="id-ID"/>
              </w:rPr>
              <w:t>bawah</w:t>
            </w:r>
            <w:proofErr w:type="spellEnd"/>
            <w:r w:rsidRPr="00A7054F">
              <w:rPr>
                <w:i w:val="0"/>
                <w:color w:val="FF0000"/>
                <w:lang w:eastAsia="id-ID"/>
              </w:rPr>
              <w:t xml:space="preserve"> </w:t>
            </w:r>
            <w:proofErr w:type="spellStart"/>
            <w:r w:rsidRPr="00A7054F">
              <w:rPr>
                <w:i w:val="0"/>
                <w:color w:val="FF0000"/>
                <w:lang w:eastAsia="id-ID"/>
              </w:rPr>
              <w:t>diklik</w:t>
            </w:r>
            <w:proofErr w:type="spellEnd"/>
            <w:r w:rsidRPr="00A7054F">
              <w:rPr>
                <w:i w:val="0"/>
                <w:color w:val="FF0000"/>
                <w:lang w:eastAsia="id-ID"/>
              </w:rPr>
              <w:t xml:space="preserve">, </w:t>
            </w:r>
            <w:proofErr w:type="spellStart"/>
            <w:r w:rsidRPr="00A7054F">
              <w:rPr>
                <w:i w:val="0"/>
                <w:color w:val="FF0000"/>
                <w:lang w:eastAsia="id-ID"/>
              </w:rPr>
              <w:t>kuantitas</w:t>
            </w:r>
            <w:proofErr w:type="spellEnd"/>
            <w:r w:rsidRPr="00A7054F">
              <w:rPr>
                <w:i w:val="0"/>
                <w:color w:val="FF0000"/>
                <w:lang w:eastAsia="id-ID"/>
              </w:rPr>
              <w:t xml:space="preserve"> yang </w:t>
            </w:r>
            <w:proofErr w:type="spellStart"/>
            <w:r w:rsidRPr="00A7054F">
              <w:rPr>
                <w:i w:val="0"/>
                <w:color w:val="FF0000"/>
                <w:lang w:eastAsia="id-ID"/>
              </w:rPr>
              <w:t>ditunjukan</w:t>
            </w:r>
            <w:proofErr w:type="spellEnd"/>
            <w:r w:rsidRPr="00A7054F">
              <w:rPr>
                <w:i w:val="0"/>
                <w:color w:val="FF0000"/>
                <w:lang w:eastAsia="id-ID"/>
              </w:rPr>
              <w:t xml:space="preserve"> </w:t>
            </w:r>
            <w:proofErr w:type="spellStart"/>
            <w:r w:rsidRPr="00A7054F">
              <w:rPr>
                <w:i w:val="0"/>
                <w:color w:val="FF0000"/>
                <w:lang w:eastAsia="id-ID"/>
              </w:rPr>
              <w:t>akan</w:t>
            </w:r>
            <w:proofErr w:type="spellEnd"/>
            <w:r w:rsidRPr="00A7054F">
              <w:rPr>
                <w:i w:val="0"/>
                <w:color w:val="FF0000"/>
                <w:lang w:eastAsia="id-ID"/>
              </w:rPr>
              <w:t xml:space="preserve"> </w:t>
            </w:r>
            <w:proofErr w:type="spellStart"/>
            <w:r w:rsidRPr="00A7054F">
              <w:rPr>
                <w:i w:val="0"/>
                <w:color w:val="FF0000"/>
                <w:lang w:eastAsia="id-ID"/>
              </w:rPr>
              <w:t>berkurang</w:t>
            </w:r>
            <w:proofErr w:type="spellEnd"/>
            <w:r w:rsidRPr="00A7054F">
              <w:rPr>
                <w:i w:val="0"/>
                <w:color w:val="FF0000"/>
                <w:lang w:eastAsia="id-ID"/>
              </w:rPr>
              <w:t xml:space="preserve"> </w:t>
            </w:r>
            <w:proofErr w:type="spellStart"/>
            <w:r w:rsidRPr="00A7054F">
              <w:rPr>
                <w:i w:val="0"/>
                <w:color w:val="FF0000"/>
                <w:lang w:eastAsia="id-ID"/>
              </w:rPr>
              <w:t>sebanyak</w:t>
            </w:r>
            <w:proofErr w:type="spellEnd"/>
            <w:r w:rsidRPr="00A7054F">
              <w:rPr>
                <w:i w:val="0"/>
                <w:color w:val="FF0000"/>
                <w:lang w:eastAsia="id-ID"/>
              </w:rPr>
              <w:t xml:space="preserve"> 1000. </w:t>
            </w:r>
            <w:proofErr w:type="spellStart"/>
            <w:r w:rsidRPr="00A7054F">
              <w:rPr>
                <w:i w:val="0"/>
                <w:color w:val="FF0000"/>
                <w:lang w:eastAsia="id-ID"/>
              </w:rPr>
              <w:t>Jika</w:t>
            </w:r>
            <w:proofErr w:type="spellEnd"/>
            <w:r w:rsidRPr="00A7054F">
              <w:rPr>
                <w:i w:val="0"/>
                <w:color w:val="FF0000"/>
                <w:lang w:eastAsia="id-ID"/>
              </w:rPr>
              <w:t xml:space="preserve"> </w:t>
            </w:r>
            <w:proofErr w:type="spellStart"/>
            <w:r w:rsidRPr="00A7054F">
              <w:rPr>
                <w:i w:val="0"/>
                <w:color w:val="FF0000"/>
                <w:lang w:eastAsia="id-ID"/>
              </w:rPr>
              <w:t>panah</w:t>
            </w:r>
            <w:proofErr w:type="spellEnd"/>
            <w:r w:rsidRPr="00A7054F">
              <w:rPr>
                <w:i w:val="0"/>
                <w:color w:val="FF0000"/>
                <w:lang w:eastAsia="id-ID"/>
              </w:rPr>
              <w:t xml:space="preserve"> </w:t>
            </w:r>
            <w:proofErr w:type="spellStart"/>
            <w:r w:rsidRPr="00A7054F">
              <w:rPr>
                <w:i w:val="0"/>
                <w:color w:val="FF0000"/>
                <w:lang w:eastAsia="id-ID"/>
              </w:rPr>
              <w:t>bawah</w:t>
            </w:r>
            <w:proofErr w:type="spellEnd"/>
            <w:r w:rsidRPr="00A7054F">
              <w:rPr>
                <w:i w:val="0"/>
                <w:color w:val="FF0000"/>
                <w:lang w:eastAsia="id-ID"/>
              </w:rPr>
              <w:t xml:space="preserve"> </w:t>
            </w:r>
            <w:proofErr w:type="spellStart"/>
            <w:r w:rsidRPr="00A7054F">
              <w:rPr>
                <w:i w:val="0"/>
                <w:color w:val="FF0000"/>
                <w:lang w:eastAsia="id-ID"/>
              </w:rPr>
              <w:t>diklik</w:t>
            </w:r>
            <w:proofErr w:type="spellEnd"/>
            <w:r w:rsidRPr="00A7054F">
              <w:rPr>
                <w:i w:val="0"/>
                <w:color w:val="FF0000"/>
                <w:lang w:eastAsia="id-ID"/>
              </w:rPr>
              <w:t xml:space="preserve"> dan </w:t>
            </w:r>
            <w:proofErr w:type="spellStart"/>
            <w:r w:rsidRPr="00A7054F">
              <w:rPr>
                <w:i w:val="0"/>
                <w:color w:val="FF0000"/>
                <w:lang w:eastAsia="id-ID"/>
              </w:rPr>
              <w:t>ditahan</w:t>
            </w:r>
            <w:proofErr w:type="spellEnd"/>
            <w:r w:rsidRPr="00A7054F">
              <w:rPr>
                <w:i w:val="0"/>
                <w:color w:val="FF0000"/>
                <w:lang w:eastAsia="id-ID"/>
              </w:rPr>
              <w:t xml:space="preserve">, </w:t>
            </w:r>
            <w:proofErr w:type="spellStart"/>
            <w:r w:rsidRPr="00A7054F">
              <w:rPr>
                <w:i w:val="0"/>
                <w:color w:val="FF0000"/>
                <w:lang w:eastAsia="id-ID"/>
              </w:rPr>
              <w:t>kuantitas</w:t>
            </w:r>
            <w:proofErr w:type="spellEnd"/>
            <w:r w:rsidRPr="00A7054F">
              <w:rPr>
                <w:i w:val="0"/>
                <w:color w:val="FF0000"/>
                <w:lang w:eastAsia="id-ID"/>
              </w:rPr>
              <w:t xml:space="preserve"> yang </w:t>
            </w:r>
            <w:proofErr w:type="spellStart"/>
            <w:r w:rsidRPr="00A7054F">
              <w:rPr>
                <w:i w:val="0"/>
                <w:color w:val="FF0000"/>
                <w:lang w:eastAsia="id-ID"/>
              </w:rPr>
              <w:t>ditunjukan</w:t>
            </w:r>
            <w:proofErr w:type="spellEnd"/>
            <w:r w:rsidRPr="00A7054F">
              <w:rPr>
                <w:i w:val="0"/>
                <w:color w:val="FF0000"/>
                <w:lang w:eastAsia="id-ID"/>
              </w:rPr>
              <w:t xml:space="preserve"> </w:t>
            </w:r>
            <w:proofErr w:type="spellStart"/>
            <w:r w:rsidRPr="00A7054F">
              <w:rPr>
                <w:i w:val="0"/>
                <w:color w:val="FF0000"/>
                <w:lang w:eastAsia="id-ID"/>
              </w:rPr>
              <w:t>akan</w:t>
            </w:r>
            <w:proofErr w:type="spellEnd"/>
            <w:r w:rsidRPr="00A7054F">
              <w:rPr>
                <w:i w:val="0"/>
                <w:color w:val="FF0000"/>
                <w:lang w:eastAsia="id-ID"/>
              </w:rPr>
              <w:t xml:space="preserve"> </w:t>
            </w:r>
            <w:proofErr w:type="spellStart"/>
            <w:r w:rsidRPr="00A7054F">
              <w:rPr>
                <w:i w:val="0"/>
                <w:color w:val="FF0000"/>
                <w:lang w:eastAsia="id-ID"/>
              </w:rPr>
              <w:t>terus</w:t>
            </w:r>
            <w:proofErr w:type="spellEnd"/>
            <w:r w:rsidRPr="00A7054F">
              <w:rPr>
                <w:i w:val="0"/>
                <w:color w:val="FF0000"/>
                <w:lang w:eastAsia="id-ID"/>
              </w:rPr>
              <w:t xml:space="preserve"> </w:t>
            </w:r>
            <w:proofErr w:type="spellStart"/>
            <w:r w:rsidRPr="00A7054F">
              <w:rPr>
                <w:i w:val="0"/>
                <w:color w:val="FF0000"/>
                <w:lang w:eastAsia="id-ID"/>
              </w:rPr>
              <w:t>berkurang</w:t>
            </w:r>
            <w:proofErr w:type="spellEnd"/>
            <w:r w:rsidRPr="00A7054F">
              <w:rPr>
                <w:i w:val="0"/>
                <w:color w:val="FF0000"/>
                <w:lang w:eastAsia="id-ID"/>
              </w:rPr>
              <w:t xml:space="preserve"> </w:t>
            </w:r>
            <w:proofErr w:type="spellStart"/>
            <w:r w:rsidRPr="00A7054F">
              <w:rPr>
                <w:i w:val="0"/>
                <w:color w:val="FF0000"/>
                <w:lang w:eastAsia="id-ID"/>
              </w:rPr>
              <w:t>dengan</w:t>
            </w:r>
            <w:proofErr w:type="spellEnd"/>
            <w:r w:rsidRPr="00A7054F">
              <w:rPr>
                <w:i w:val="0"/>
                <w:color w:val="FF0000"/>
                <w:lang w:eastAsia="id-ID"/>
              </w:rPr>
              <w:t xml:space="preserve"> </w:t>
            </w:r>
            <w:proofErr w:type="spellStart"/>
            <w:r w:rsidRPr="00A7054F">
              <w:rPr>
                <w:i w:val="0"/>
                <w:color w:val="FF0000"/>
                <w:lang w:eastAsia="id-ID"/>
              </w:rPr>
              <w:t>kelipatan</w:t>
            </w:r>
            <w:proofErr w:type="spellEnd"/>
            <w:r w:rsidRPr="00A7054F">
              <w:rPr>
                <w:i w:val="0"/>
                <w:color w:val="FF0000"/>
                <w:lang w:eastAsia="id-ID"/>
              </w:rPr>
              <w:t xml:space="preserve"> 1000, dan </w:t>
            </w:r>
            <w:proofErr w:type="spellStart"/>
            <w:r w:rsidRPr="00A7054F">
              <w:rPr>
                <w:i w:val="0"/>
                <w:color w:val="FF0000"/>
                <w:lang w:eastAsia="id-ID"/>
              </w:rPr>
              <w:t>berhenti</w:t>
            </w:r>
            <w:proofErr w:type="spellEnd"/>
            <w:r w:rsidRPr="00A7054F">
              <w:rPr>
                <w:i w:val="0"/>
                <w:color w:val="FF0000"/>
                <w:lang w:eastAsia="id-ID"/>
              </w:rPr>
              <w:t xml:space="preserve"> </w:t>
            </w:r>
            <w:proofErr w:type="spellStart"/>
            <w:r w:rsidRPr="00A7054F">
              <w:rPr>
                <w:i w:val="0"/>
                <w:color w:val="FF0000"/>
                <w:lang w:eastAsia="id-ID"/>
              </w:rPr>
              <w:t>maksimal</w:t>
            </w:r>
            <w:proofErr w:type="spellEnd"/>
            <w:r w:rsidRPr="00A7054F">
              <w:rPr>
                <w:i w:val="0"/>
                <w:color w:val="FF0000"/>
                <w:lang w:eastAsia="id-ID"/>
              </w:rPr>
              <w:t xml:space="preserve"> di </w:t>
            </w:r>
            <w:proofErr w:type="spellStart"/>
            <w:r w:rsidRPr="00A7054F">
              <w:rPr>
                <w:i w:val="0"/>
                <w:color w:val="FF0000"/>
                <w:lang w:eastAsia="id-ID"/>
              </w:rPr>
              <w:t>angka</w:t>
            </w:r>
            <w:proofErr w:type="spellEnd"/>
            <w:r w:rsidRPr="00A7054F">
              <w:rPr>
                <w:i w:val="0"/>
                <w:color w:val="FF0000"/>
                <w:lang w:eastAsia="id-ID"/>
              </w:rPr>
              <w:t xml:space="preserve"> 0. </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Spinner2</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Spinner</w:t>
            </w:r>
          </w:p>
        </w:tc>
        <w:tc>
          <w:tcPr>
            <w:tcW w:w="170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proofErr w:type="spellStart"/>
            <w:r w:rsidRPr="00A7054F">
              <w:rPr>
                <w:i w:val="0"/>
                <w:color w:val="FF0000"/>
                <w:lang w:eastAsia="id-ID"/>
              </w:rPr>
              <w:t>Jika</w:t>
            </w:r>
            <w:proofErr w:type="spellEnd"/>
            <w:r w:rsidRPr="00A7054F">
              <w:rPr>
                <w:i w:val="0"/>
                <w:color w:val="FF0000"/>
                <w:lang w:eastAsia="id-ID"/>
              </w:rPr>
              <w:t xml:space="preserve"> </w:t>
            </w:r>
            <w:proofErr w:type="spellStart"/>
            <w:r w:rsidRPr="00A7054F">
              <w:rPr>
                <w:i w:val="0"/>
                <w:color w:val="FF0000"/>
                <w:lang w:eastAsia="id-ID"/>
              </w:rPr>
              <w:t>diklik</w:t>
            </w:r>
            <w:proofErr w:type="spellEnd"/>
            <w:r w:rsidRPr="00A7054F">
              <w:rPr>
                <w:i w:val="0"/>
                <w:color w:val="FF0000"/>
                <w:lang w:eastAsia="id-ID"/>
              </w:rPr>
              <w:t xml:space="preserve">, </w:t>
            </w:r>
            <w:proofErr w:type="spellStart"/>
            <w:r w:rsidRPr="00A7054F">
              <w:rPr>
                <w:i w:val="0"/>
                <w:color w:val="FF0000"/>
                <w:lang w:eastAsia="id-ID"/>
              </w:rPr>
              <w:t>maka</w:t>
            </w:r>
            <w:proofErr w:type="spellEnd"/>
            <w:r w:rsidRPr="00A7054F">
              <w:rPr>
                <w:i w:val="0"/>
                <w:color w:val="FF0000"/>
                <w:lang w:eastAsia="id-ID"/>
              </w:rPr>
              <w:t xml:space="preserve"> spinner1 </w:t>
            </w:r>
            <w:proofErr w:type="spellStart"/>
            <w:r w:rsidRPr="00A7054F">
              <w:rPr>
                <w:i w:val="0"/>
                <w:color w:val="FF0000"/>
                <w:lang w:eastAsia="id-ID"/>
              </w:rPr>
              <w:t>menunjukkan</w:t>
            </w:r>
            <w:proofErr w:type="spellEnd"/>
            <w:r w:rsidRPr="00A7054F">
              <w:rPr>
                <w:i w:val="0"/>
                <w:color w:val="FF0000"/>
                <w:lang w:eastAsia="id-ID"/>
              </w:rPr>
              <w:t xml:space="preserve"> </w:t>
            </w:r>
            <w:proofErr w:type="spellStart"/>
            <w:r w:rsidRPr="00A7054F">
              <w:rPr>
                <w:i w:val="0"/>
                <w:color w:val="FF0000"/>
                <w:lang w:eastAsia="id-ID"/>
              </w:rPr>
              <w:t>angka</w:t>
            </w:r>
            <w:proofErr w:type="spellEnd"/>
            <w:r w:rsidRPr="00A7054F">
              <w:rPr>
                <w:i w:val="0"/>
                <w:color w:val="FF0000"/>
                <w:lang w:eastAsia="id-ID"/>
              </w:rPr>
              <w:t xml:space="preserve"> 0. </w:t>
            </w:r>
            <w:proofErr w:type="spellStart"/>
            <w:r w:rsidRPr="00A7054F">
              <w:rPr>
                <w:i w:val="0"/>
                <w:color w:val="FF0000"/>
                <w:lang w:eastAsia="id-ID"/>
              </w:rPr>
              <w:t>Jika</w:t>
            </w:r>
            <w:proofErr w:type="spellEnd"/>
            <w:r w:rsidRPr="00A7054F">
              <w:rPr>
                <w:i w:val="0"/>
                <w:color w:val="FF0000"/>
                <w:lang w:eastAsia="id-ID"/>
              </w:rPr>
              <w:t xml:space="preserve"> </w:t>
            </w:r>
            <w:proofErr w:type="spellStart"/>
            <w:r w:rsidRPr="00A7054F">
              <w:rPr>
                <w:i w:val="0"/>
                <w:color w:val="FF0000"/>
                <w:lang w:eastAsia="id-ID"/>
              </w:rPr>
              <w:t>panah</w:t>
            </w:r>
            <w:proofErr w:type="spellEnd"/>
            <w:r w:rsidRPr="00A7054F">
              <w:rPr>
                <w:i w:val="0"/>
                <w:color w:val="FF0000"/>
                <w:lang w:eastAsia="id-ID"/>
              </w:rPr>
              <w:t xml:space="preserve"> </w:t>
            </w:r>
            <w:proofErr w:type="spellStart"/>
            <w:r w:rsidRPr="00A7054F">
              <w:rPr>
                <w:i w:val="0"/>
                <w:color w:val="FF0000"/>
                <w:lang w:eastAsia="id-ID"/>
              </w:rPr>
              <w:t>atas</w:t>
            </w:r>
            <w:proofErr w:type="spellEnd"/>
            <w:r w:rsidRPr="00A7054F">
              <w:rPr>
                <w:i w:val="0"/>
                <w:color w:val="FF0000"/>
                <w:lang w:eastAsia="id-ID"/>
              </w:rPr>
              <w:t xml:space="preserve"> </w:t>
            </w:r>
            <w:proofErr w:type="spellStart"/>
            <w:r w:rsidRPr="00A7054F">
              <w:rPr>
                <w:i w:val="0"/>
                <w:color w:val="FF0000"/>
                <w:lang w:eastAsia="id-ID"/>
              </w:rPr>
              <w:t>diklik</w:t>
            </w:r>
            <w:proofErr w:type="spellEnd"/>
            <w:r w:rsidRPr="00A7054F">
              <w:rPr>
                <w:i w:val="0"/>
                <w:color w:val="FF0000"/>
                <w:lang w:eastAsia="id-ID"/>
              </w:rPr>
              <w:t xml:space="preserve">, </w:t>
            </w:r>
            <w:proofErr w:type="spellStart"/>
            <w:r w:rsidRPr="00A7054F">
              <w:rPr>
                <w:i w:val="0"/>
                <w:color w:val="FF0000"/>
                <w:lang w:eastAsia="id-ID"/>
              </w:rPr>
              <w:t>kuantitas</w:t>
            </w:r>
            <w:proofErr w:type="spellEnd"/>
            <w:r w:rsidRPr="00A7054F">
              <w:rPr>
                <w:i w:val="0"/>
                <w:color w:val="FF0000"/>
                <w:lang w:eastAsia="id-ID"/>
              </w:rPr>
              <w:t xml:space="preserve"> yang </w:t>
            </w:r>
            <w:proofErr w:type="spellStart"/>
            <w:r w:rsidRPr="00A7054F">
              <w:rPr>
                <w:i w:val="0"/>
                <w:color w:val="FF0000"/>
                <w:lang w:eastAsia="id-ID"/>
              </w:rPr>
              <w:t>ditunjukan</w:t>
            </w:r>
            <w:proofErr w:type="spellEnd"/>
            <w:r w:rsidRPr="00A7054F">
              <w:rPr>
                <w:i w:val="0"/>
                <w:color w:val="FF0000"/>
                <w:lang w:eastAsia="id-ID"/>
              </w:rPr>
              <w:t xml:space="preserve"> </w:t>
            </w:r>
            <w:proofErr w:type="spellStart"/>
            <w:r w:rsidRPr="00A7054F">
              <w:rPr>
                <w:i w:val="0"/>
                <w:color w:val="FF0000"/>
                <w:lang w:eastAsia="id-ID"/>
              </w:rPr>
              <w:t>akan</w:t>
            </w:r>
            <w:proofErr w:type="spellEnd"/>
            <w:r w:rsidRPr="00A7054F">
              <w:rPr>
                <w:i w:val="0"/>
                <w:color w:val="FF0000"/>
                <w:lang w:eastAsia="id-ID"/>
              </w:rPr>
              <w:t xml:space="preserve"> </w:t>
            </w:r>
            <w:proofErr w:type="spellStart"/>
            <w:r w:rsidRPr="00A7054F">
              <w:rPr>
                <w:i w:val="0"/>
                <w:color w:val="FF0000"/>
                <w:lang w:eastAsia="id-ID"/>
              </w:rPr>
              <w:t>bertambah</w:t>
            </w:r>
            <w:proofErr w:type="spellEnd"/>
            <w:r w:rsidRPr="00A7054F">
              <w:rPr>
                <w:i w:val="0"/>
                <w:color w:val="FF0000"/>
                <w:lang w:eastAsia="id-ID"/>
              </w:rPr>
              <w:t xml:space="preserve"> </w:t>
            </w:r>
            <w:proofErr w:type="spellStart"/>
            <w:r w:rsidRPr="00A7054F">
              <w:rPr>
                <w:i w:val="0"/>
                <w:color w:val="FF0000"/>
                <w:lang w:eastAsia="id-ID"/>
              </w:rPr>
              <w:t>sebanyak</w:t>
            </w:r>
            <w:proofErr w:type="spellEnd"/>
            <w:r w:rsidRPr="00A7054F">
              <w:rPr>
                <w:i w:val="0"/>
                <w:color w:val="FF0000"/>
                <w:lang w:eastAsia="id-ID"/>
              </w:rPr>
              <w:t xml:space="preserve"> 0,1. </w:t>
            </w:r>
            <w:proofErr w:type="spellStart"/>
            <w:r w:rsidRPr="00A7054F">
              <w:rPr>
                <w:i w:val="0"/>
                <w:color w:val="FF0000"/>
                <w:lang w:eastAsia="id-ID"/>
              </w:rPr>
              <w:t>Jika</w:t>
            </w:r>
            <w:proofErr w:type="spellEnd"/>
            <w:r w:rsidRPr="00A7054F">
              <w:rPr>
                <w:i w:val="0"/>
                <w:color w:val="FF0000"/>
                <w:lang w:eastAsia="id-ID"/>
              </w:rPr>
              <w:t xml:space="preserve"> </w:t>
            </w:r>
            <w:proofErr w:type="spellStart"/>
            <w:r w:rsidRPr="00A7054F">
              <w:rPr>
                <w:i w:val="0"/>
                <w:color w:val="FF0000"/>
                <w:lang w:eastAsia="id-ID"/>
              </w:rPr>
              <w:t>panah</w:t>
            </w:r>
            <w:proofErr w:type="spellEnd"/>
            <w:r w:rsidRPr="00A7054F">
              <w:rPr>
                <w:i w:val="0"/>
                <w:color w:val="FF0000"/>
                <w:lang w:eastAsia="id-ID"/>
              </w:rPr>
              <w:t xml:space="preserve"> </w:t>
            </w:r>
            <w:proofErr w:type="spellStart"/>
            <w:r w:rsidRPr="00A7054F">
              <w:rPr>
                <w:i w:val="0"/>
                <w:color w:val="FF0000"/>
                <w:lang w:eastAsia="id-ID"/>
              </w:rPr>
              <w:t>atas</w:t>
            </w:r>
            <w:proofErr w:type="spellEnd"/>
            <w:r w:rsidRPr="00A7054F">
              <w:rPr>
                <w:i w:val="0"/>
                <w:color w:val="FF0000"/>
                <w:lang w:eastAsia="id-ID"/>
              </w:rPr>
              <w:t xml:space="preserve"> </w:t>
            </w:r>
            <w:proofErr w:type="spellStart"/>
            <w:r w:rsidRPr="00A7054F">
              <w:rPr>
                <w:i w:val="0"/>
                <w:color w:val="FF0000"/>
                <w:lang w:eastAsia="id-ID"/>
              </w:rPr>
              <w:t>diklik</w:t>
            </w:r>
            <w:proofErr w:type="spellEnd"/>
            <w:r w:rsidRPr="00A7054F">
              <w:rPr>
                <w:i w:val="0"/>
                <w:color w:val="FF0000"/>
                <w:lang w:eastAsia="id-ID"/>
              </w:rPr>
              <w:t xml:space="preserve"> dan </w:t>
            </w:r>
            <w:proofErr w:type="spellStart"/>
            <w:r w:rsidRPr="00A7054F">
              <w:rPr>
                <w:i w:val="0"/>
                <w:color w:val="FF0000"/>
                <w:lang w:eastAsia="id-ID"/>
              </w:rPr>
              <w:t>ditahan</w:t>
            </w:r>
            <w:proofErr w:type="spellEnd"/>
            <w:r w:rsidRPr="00A7054F">
              <w:rPr>
                <w:i w:val="0"/>
                <w:color w:val="FF0000"/>
                <w:lang w:eastAsia="id-ID"/>
              </w:rPr>
              <w:t xml:space="preserve">, </w:t>
            </w:r>
            <w:proofErr w:type="spellStart"/>
            <w:r w:rsidRPr="00A7054F">
              <w:rPr>
                <w:i w:val="0"/>
                <w:color w:val="FF0000"/>
                <w:lang w:eastAsia="id-ID"/>
              </w:rPr>
              <w:t>kuantitas</w:t>
            </w:r>
            <w:proofErr w:type="spellEnd"/>
            <w:r w:rsidRPr="00A7054F">
              <w:rPr>
                <w:i w:val="0"/>
                <w:color w:val="FF0000"/>
                <w:lang w:eastAsia="id-ID"/>
              </w:rPr>
              <w:t xml:space="preserve"> yang </w:t>
            </w:r>
            <w:proofErr w:type="spellStart"/>
            <w:r w:rsidRPr="00A7054F">
              <w:rPr>
                <w:i w:val="0"/>
                <w:color w:val="FF0000"/>
                <w:lang w:eastAsia="id-ID"/>
              </w:rPr>
              <w:t>ditunjukan</w:t>
            </w:r>
            <w:proofErr w:type="spellEnd"/>
            <w:r w:rsidRPr="00A7054F">
              <w:rPr>
                <w:i w:val="0"/>
                <w:color w:val="FF0000"/>
                <w:lang w:eastAsia="id-ID"/>
              </w:rPr>
              <w:t xml:space="preserve"> </w:t>
            </w:r>
            <w:proofErr w:type="spellStart"/>
            <w:r w:rsidRPr="00A7054F">
              <w:rPr>
                <w:i w:val="0"/>
                <w:color w:val="FF0000"/>
                <w:lang w:eastAsia="id-ID"/>
              </w:rPr>
              <w:t>akan</w:t>
            </w:r>
            <w:proofErr w:type="spellEnd"/>
            <w:r w:rsidRPr="00A7054F">
              <w:rPr>
                <w:i w:val="0"/>
                <w:color w:val="FF0000"/>
                <w:lang w:eastAsia="id-ID"/>
              </w:rPr>
              <w:t xml:space="preserve"> </w:t>
            </w:r>
            <w:proofErr w:type="spellStart"/>
            <w:r w:rsidRPr="00A7054F">
              <w:rPr>
                <w:i w:val="0"/>
                <w:color w:val="FF0000"/>
                <w:lang w:eastAsia="id-ID"/>
              </w:rPr>
              <w:t>terus</w:t>
            </w:r>
            <w:proofErr w:type="spellEnd"/>
            <w:r w:rsidRPr="00A7054F">
              <w:rPr>
                <w:i w:val="0"/>
                <w:color w:val="FF0000"/>
                <w:lang w:eastAsia="id-ID"/>
              </w:rPr>
              <w:t xml:space="preserve"> </w:t>
            </w:r>
            <w:proofErr w:type="spellStart"/>
            <w:r w:rsidRPr="00A7054F">
              <w:rPr>
                <w:i w:val="0"/>
                <w:color w:val="FF0000"/>
                <w:lang w:eastAsia="id-ID"/>
              </w:rPr>
              <w:t>bertambah</w:t>
            </w:r>
            <w:proofErr w:type="spellEnd"/>
            <w:r w:rsidRPr="00A7054F">
              <w:rPr>
                <w:i w:val="0"/>
                <w:color w:val="FF0000"/>
                <w:lang w:eastAsia="id-ID"/>
              </w:rPr>
              <w:t xml:space="preserve"> </w:t>
            </w:r>
            <w:proofErr w:type="spellStart"/>
            <w:r w:rsidRPr="00A7054F">
              <w:rPr>
                <w:i w:val="0"/>
                <w:color w:val="FF0000"/>
                <w:lang w:eastAsia="id-ID"/>
              </w:rPr>
              <w:t>dengan</w:t>
            </w:r>
            <w:proofErr w:type="spellEnd"/>
            <w:r w:rsidRPr="00A7054F">
              <w:rPr>
                <w:i w:val="0"/>
                <w:color w:val="FF0000"/>
                <w:lang w:eastAsia="id-ID"/>
              </w:rPr>
              <w:t xml:space="preserve"> </w:t>
            </w:r>
            <w:proofErr w:type="spellStart"/>
            <w:r w:rsidRPr="00A7054F">
              <w:rPr>
                <w:i w:val="0"/>
                <w:color w:val="FF0000"/>
                <w:lang w:eastAsia="id-ID"/>
              </w:rPr>
              <w:t>kelipatan</w:t>
            </w:r>
            <w:proofErr w:type="spellEnd"/>
            <w:r w:rsidRPr="00A7054F">
              <w:rPr>
                <w:i w:val="0"/>
                <w:color w:val="FF0000"/>
                <w:lang w:eastAsia="id-ID"/>
              </w:rPr>
              <w:t xml:space="preserve"> 0.1 dan </w:t>
            </w:r>
            <w:proofErr w:type="spellStart"/>
            <w:r w:rsidRPr="00A7054F">
              <w:rPr>
                <w:i w:val="0"/>
                <w:color w:val="FF0000"/>
                <w:lang w:eastAsia="id-ID"/>
              </w:rPr>
              <w:t>berhenti</w:t>
            </w:r>
            <w:proofErr w:type="spellEnd"/>
            <w:r w:rsidRPr="00A7054F">
              <w:rPr>
                <w:i w:val="0"/>
                <w:color w:val="FF0000"/>
                <w:lang w:eastAsia="id-ID"/>
              </w:rPr>
              <w:t xml:space="preserve"> </w:t>
            </w:r>
            <w:proofErr w:type="spellStart"/>
            <w:r w:rsidRPr="00A7054F">
              <w:rPr>
                <w:i w:val="0"/>
                <w:color w:val="FF0000"/>
                <w:lang w:eastAsia="id-ID"/>
              </w:rPr>
              <w:t>maksimal</w:t>
            </w:r>
            <w:proofErr w:type="spellEnd"/>
            <w:r w:rsidRPr="00A7054F">
              <w:rPr>
                <w:i w:val="0"/>
                <w:color w:val="FF0000"/>
                <w:lang w:eastAsia="id-ID"/>
              </w:rPr>
              <w:t xml:space="preserve"> </w:t>
            </w:r>
            <w:proofErr w:type="spellStart"/>
            <w:r w:rsidRPr="00A7054F">
              <w:rPr>
                <w:i w:val="0"/>
                <w:color w:val="FF0000"/>
                <w:lang w:eastAsia="id-ID"/>
              </w:rPr>
              <w:t>sejumlah</w:t>
            </w:r>
            <w:proofErr w:type="spellEnd"/>
            <w:r w:rsidRPr="00A7054F">
              <w:rPr>
                <w:i w:val="0"/>
                <w:color w:val="FF0000"/>
                <w:lang w:eastAsia="id-ID"/>
              </w:rPr>
              <w:t xml:space="preserve"> </w:t>
            </w:r>
            <w:proofErr w:type="spellStart"/>
            <w:r w:rsidRPr="00A7054F">
              <w:rPr>
                <w:i w:val="0"/>
                <w:color w:val="FF0000"/>
                <w:lang w:eastAsia="id-ID"/>
              </w:rPr>
              <w:t>bensin</w:t>
            </w:r>
            <w:proofErr w:type="spellEnd"/>
            <w:r w:rsidRPr="00A7054F">
              <w:rPr>
                <w:i w:val="0"/>
                <w:color w:val="FF0000"/>
                <w:lang w:eastAsia="id-ID"/>
              </w:rPr>
              <w:t xml:space="preserve"> yang </w:t>
            </w:r>
            <w:proofErr w:type="spellStart"/>
            <w:r w:rsidRPr="00A7054F">
              <w:rPr>
                <w:i w:val="0"/>
                <w:color w:val="FF0000"/>
                <w:lang w:eastAsia="id-ID"/>
              </w:rPr>
              <w:t>tersisa</w:t>
            </w:r>
            <w:proofErr w:type="spellEnd"/>
            <w:r w:rsidRPr="00A7054F">
              <w:rPr>
                <w:i w:val="0"/>
                <w:color w:val="FF0000"/>
                <w:lang w:eastAsia="id-ID"/>
              </w:rPr>
              <w:t xml:space="preserve"> </w:t>
            </w:r>
            <w:proofErr w:type="spellStart"/>
            <w:r w:rsidRPr="00A7054F">
              <w:rPr>
                <w:i w:val="0"/>
                <w:color w:val="FF0000"/>
                <w:lang w:eastAsia="id-ID"/>
              </w:rPr>
              <w:t>dalam</w:t>
            </w:r>
            <w:proofErr w:type="spellEnd"/>
            <w:r w:rsidRPr="00A7054F">
              <w:rPr>
                <w:i w:val="0"/>
                <w:color w:val="FF0000"/>
                <w:lang w:eastAsia="id-ID"/>
              </w:rPr>
              <w:t xml:space="preserve"> </w:t>
            </w:r>
            <w:proofErr w:type="spellStart"/>
            <w:r w:rsidRPr="00A7054F">
              <w:rPr>
                <w:i w:val="0"/>
                <w:color w:val="FF0000"/>
                <w:lang w:eastAsia="id-ID"/>
              </w:rPr>
              <w:t>liter</w:t>
            </w:r>
            <w:proofErr w:type="spellEnd"/>
            <w:r w:rsidRPr="00A7054F">
              <w:rPr>
                <w:i w:val="0"/>
                <w:color w:val="FF0000"/>
                <w:lang w:eastAsia="id-ID"/>
              </w:rPr>
              <w:t xml:space="preserve">. </w:t>
            </w:r>
            <w:proofErr w:type="spellStart"/>
            <w:r w:rsidRPr="00A7054F">
              <w:rPr>
                <w:i w:val="0"/>
                <w:color w:val="FF0000"/>
                <w:lang w:eastAsia="id-ID"/>
              </w:rPr>
              <w:t>Jika</w:t>
            </w:r>
            <w:proofErr w:type="spellEnd"/>
            <w:r w:rsidRPr="00A7054F">
              <w:rPr>
                <w:i w:val="0"/>
                <w:color w:val="FF0000"/>
                <w:lang w:eastAsia="id-ID"/>
              </w:rPr>
              <w:t xml:space="preserve"> </w:t>
            </w:r>
            <w:proofErr w:type="spellStart"/>
            <w:r w:rsidRPr="00A7054F">
              <w:rPr>
                <w:i w:val="0"/>
                <w:color w:val="FF0000"/>
                <w:lang w:eastAsia="id-ID"/>
              </w:rPr>
              <w:t>panah</w:t>
            </w:r>
            <w:proofErr w:type="spellEnd"/>
            <w:r w:rsidRPr="00A7054F">
              <w:rPr>
                <w:i w:val="0"/>
                <w:color w:val="FF0000"/>
                <w:lang w:eastAsia="id-ID"/>
              </w:rPr>
              <w:t xml:space="preserve"> </w:t>
            </w:r>
            <w:proofErr w:type="spellStart"/>
            <w:r w:rsidRPr="00A7054F">
              <w:rPr>
                <w:i w:val="0"/>
                <w:color w:val="FF0000"/>
                <w:lang w:eastAsia="id-ID"/>
              </w:rPr>
              <w:t>bawah</w:t>
            </w:r>
            <w:proofErr w:type="spellEnd"/>
            <w:r w:rsidRPr="00A7054F">
              <w:rPr>
                <w:i w:val="0"/>
                <w:color w:val="FF0000"/>
                <w:lang w:eastAsia="id-ID"/>
              </w:rPr>
              <w:t xml:space="preserve"> </w:t>
            </w:r>
            <w:proofErr w:type="spellStart"/>
            <w:r w:rsidRPr="00A7054F">
              <w:rPr>
                <w:i w:val="0"/>
                <w:color w:val="FF0000"/>
                <w:lang w:eastAsia="id-ID"/>
              </w:rPr>
              <w:t>diklik</w:t>
            </w:r>
            <w:proofErr w:type="spellEnd"/>
            <w:r w:rsidRPr="00A7054F">
              <w:rPr>
                <w:i w:val="0"/>
                <w:color w:val="FF0000"/>
                <w:lang w:eastAsia="id-ID"/>
              </w:rPr>
              <w:t xml:space="preserve">, </w:t>
            </w:r>
            <w:proofErr w:type="spellStart"/>
            <w:r w:rsidRPr="00A7054F">
              <w:rPr>
                <w:i w:val="0"/>
                <w:color w:val="FF0000"/>
                <w:lang w:eastAsia="id-ID"/>
              </w:rPr>
              <w:t>kuantitas</w:t>
            </w:r>
            <w:proofErr w:type="spellEnd"/>
            <w:r w:rsidRPr="00A7054F">
              <w:rPr>
                <w:i w:val="0"/>
                <w:color w:val="FF0000"/>
                <w:lang w:eastAsia="id-ID"/>
              </w:rPr>
              <w:t xml:space="preserve"> yang </w:t>
            </w:r>
            <w:proofErr w:type="spellStart"/>
            <w:r w:rsidRPr="00A7054F">
              <w:rPr>
                <w:i w:val="0"/>
                <w:color w:val="FF0000"/>
                <w:lang w:eastAsia="id-ID"/>
              </w:rPr>
              <w:t>ditunjukan</w:t>
            </w:r>
            <w:proofErr w:type="spellEnd"/>
            <w:r w:rsidRPr="00A7054F">
              <w:rPr>
                <w:i w:val="0"/>
                <w:color w:val="FF0000"/>
                <w:lang w:eastAsia="id-ID"/>
              </w:rPr>
              <w:t xml:space="preserve"> </w:t>
            </w:r>
            <w:proofErr w:type="spellStart"/>
            <w:r w:rsidRPr="00A7054F">
              <w:rPr>
                <w:i w:val="0"/>
                <w:color w:val="FF0000"/>
                <w:lang w:eastAsia="id-ID"/>
              </w:rPr>
              <w:t>akan</w:t>
            </w:r>
            <w:proofErr w:type="spellEnd"/>
            <w:r w:rsidRPr="00A7054F">
              <w:rPr>
                <w:i w:val="0"/>
                <w:color w:val="FF0000"/>
                <w:lang w:eastAsia="id-ID"/>
              </w:rPr>
              <w:t xml:space="preserve"> </w:t>
            </w:r>
            <w:proofErr w:type="spellStart"/>
            <w:r w:rsidRPr="00A7054F">
              <w:rPr>
                <w:i w:val="0"/>
                <w:color w:val="FF0000"/>
                <w:lang w:eastAsia="id-ID"/>
              </w:rPr>
              <w:t>berkurang</w:t>
            </w:r>
            <w:proofErr w:type="spellEnd"/>
            <w:r w:rsidRPr="00A7054F">
              <w:rPr>
                <w:i w:val="0"/>
                <w:color w:val="FF0000"/>
                <w:lang w:eastAsia="id-ID"/>
              </w:rPr>
              <w:t xml:space="preserve"> </w:t>
            </w:r>
            <w:proofErr w:type="spellStart"/>
            <w:r w:rsidRPr="00A7054F">
              <w:rPr>
                <w:i w:val="0"/>
                <w:color w:val="FF0000"/>
                <w:lang w:eastAsia="id-ID"/>
              </w:rPr>
              <w:t>sebanyak</w:t>
            </w:r>
            <w:proofErr w:type="spellEnd"/>
            <w:r w:rsidRPr="00A7054F">
              <w:rPr>
                <w:i w:val="0"/>
                <w:color w:val="FF0000"/>
                <w:lang w:eastAsia="id-ID"/>
              </w:rPr>
              <w:t xml:space="preserve"> 0,1. </w:t>
            </w:r>
            <w:proofErr w:type="spellStart"/>
            <w:r w:rsidRPr="00A7054F">
              <w:rPr>
                <w:i w:val="0"/>
                <w:color w:val="FF0000"/>
                <w:lang w:eastAsia="id-ID"/>
              </w:rPr>
              <w:t>Jika</w:t>
            </w:r>
            <w:proofErr w:type="spellEnd"/>
            <w:r w:rsidRPr="00A7054F">
              <w:rPr>
                <w:i w:val="0"/>
                <w:color w:val="FF0000"/>
                <w:lang w:eastAsia="id-ID"/>
              </w:rPr>
              <w:t xml:space="preserve"> </w:t>
            </w:r>
            <w:proofErr w:type="spellStart"/>
            <w:r w:rsidRPr="00A7054F">
              <w:rPr>
                <w:i w:val="0"/>
                <w:color w:val="FF0000"/>
                <w:lang w:eastAsia="id-ID"/>
              </w:rPr>
              <w:t>panah</w:t>
            </w:r>
            <w:proofErr w:type="spellEnd"/>
            <w:r w:rsidRPr="00A7054F">
              <w:rPr>
                <w:i w:val="0"/>
                <w:color w:val="FF0000"/>
                <w:lang w:eastAsia="id-ID"/>
              </w:rPr>
              <w:t xml:space="preserve"> </w:t>
            </w:r>
            <w:proofErr w:type="spellStart"/>
            <w:r w:rsidRPr="00A7054F">
              <w:rPr>
                <w:i w:val="0"/>
                <w:color w:val="FF0000"/>
                <w:lang w:eastAsia="id-ID"/>
              </w:rPr>
              <w:t>bawah</w:t>
            </w:r>
            <w:proofErr w:type="spellEnd"/>
            <w:r w:rsidRPr="00A7054F">
              <w:rPr>
                <w:i w:val="0"/>
                <w:color w:val="FF0000"/>
                <w:lang w:eastAsia="id-ID"/>
              </w:rPr>
              <w:t xml:space="preserve"> </w:t>
            </w:r>
            <w:proofErr w:type="spellStart"/>
            <w:r w:rsidRPr="00A7054F">
              <w:rPr>
                <w:i w:val="0"/>
                <w:color w:val="FF0000"/>
                <w:lang w:eastAsia="id-ID"/>
              </w:rPr>
              <w:t>diklik</w:t>
            </w:r>
            <w:proofErr w:type="spellEnd"/>
            <w:r w:rsidRPr="00A7054F">
              <w:rPr>
                <w:i w:val="0"/>
                <w:color w:val="FF0000"/>
                <w:lang w:eastAsia="id-ID"/>
              </w:rPr>
              <w:t xml:space="preserve"> dan </w:t>
            </w:r>
            <w:proofErr w:type="spellStart"/>
            <w:r w:rsidRPr="00A7054F">
              <w:rPr>
                <w:i w:val="0"/>
                <w:color w:val="FF0000"/>
                <w:lang w:eastAsia="id-ID"/>
              </w:rPr>
              <w:t>ditahan</w:t>
            </w:r>
            <w:proofErr w:type="spellEnd"/>
            <w:r w:rsidRPr="00A7054F">
              <w:rPr>
                <w:i w:val="0"/>
                <w:color w:val="FF0000"/>
                <w:lang w:eastAsia="id-ID"/>
              </w:rPr>
              <w:t xml:space="preserve">, </w:t>
            </w:r>
            <w:proofErr w:type="spellStart"/>
            <w:r w:rsidRPr="00A7054F">
              <w:rPr>
                <w:i w:val="0"/>
                <w:color w:val="FF0000"/>
                <w:lang w:eastAsia="id-ID"/>
              </w:rPr>
              <w:t>kuantitas</w:t>
            </w:r>
            <w:proofErr w:type="spellEnd"/>
            <w:r w:rsidRPr="00A7054F">
              <w:rPr>
                <w:i w:val="0"/>
                <w:color w:val="FF0000"/>
                <w:lang w:eastAsia="id-ID"/>
              </w:rPr>
              <w:t xml:space="preserve"> yang </w:t>
            </w:r>
            <w:proofErr w:type="spellStart"/>
            <w:r w:rsidRPr="00A7054F">
              <w:rPr>
                <w:i w:val="0"/>
                <w:color w:val="FF0000"/>
                <w:lang w:eastAsia="id-ID"/>
              </w:rPr>
              <w:t>ditunjukan</w:t>
            </w:r>
            <w:proofErr w:type="spellEnd"/>
            <w:r w:rsidRPr="00A7054F">
              <w:rPr>
                <w:i w:val="0"/>
                <w:color w:val="FF0000"/>
                <w:lang w:eastAsia="id-ID"/>
              </w:rPr>
              <w:t xml:space="preserve"> </w:t>
            </w:r>
            <w:proofErr w:type="spellStart"/>
            <w:r w:rsidRPr="00A7054F">
              <w:rPr>
                <w:i w:val="0"/>
                <w:color w:val="FF0000"/>
                <w:lang w:eastAsia="id-ID"/>
              </w:rPr>
              <w:t>akan</w:t>
            </w:r>
            <w:proofErr w:type="spellEnd"/>
            <w:r w:rsidRPr="00A7054F">
              <w:rPr>
                <w:i w:val="0"/>
                <w:color w:val="FF0000"/>
                <w:lang w:eastAsia="id-ID"/>
              </w:rPr>
              <w:t xml:space="preserve"> </w:t>
            </w:r>
            <w:proofErr w:type="spellStart"/>
            <w:r w:rsidRPr="00A7054F">
              <w:rPr>
                <w:i w:val="0"/>
                <w:color w:val="FF0000"/>
                <w:lang w:eastAsia="id-ID"/>
              </w:rPr>
              <w:t>terus</w:t>
            </w:r>
            <w:proofErr w:type="spellEnd"/>
            <w:r w:rsidRPr="00A7054F">
              <w:rPr>
                <w:i w:val="0"/>
                <w:color w:val="FF0000"/>
                <w:lang w:eastAsia="id-ID"/>
              </w:rPr>
              <w:t xml:space="preserve"> </w:t>
            </w:r>
            <w:proofErr w:type="spellStart"/>
            <w:r w:rsidRPr="00A7054F">
              <w:rPr>
                <w:i w:val="0"/>
                <w:color w:val="FF0000"/>
                <w:lang w:eastAsia="id-ID"/>
              </w:rPr>
              <w:t>berkurang</w:t>
            </w:r>
            <w:proofErr w:type="spellEnd"/>
            <w:r w:rsidRPr="00A7054F">
              <w:rPr>
                <w:i w:val="0"/>
                <w:color w:val="FF0000"/>
                <w:lang w:eastAsia="id-ID"/>
              </w:rPr>
              <w:t xml:space="preserve"> </w:t>
            </w:r>
            <w:proofErr w:type="spellStart"/>
            <w:r w:rsidRPr="00A7054F">
              <w:rPr>
                <w:i w:val="0"/>
                <w:color w:val="FF0000"/>
                <w:lang w:eastAsia="id-ID"/>
              </w:rPr>
              <w:t>dengan</w:t>
            </w:r>
            <w:proofErr w:type="spellEnd"/>
            <w:r w:rsidRPr="00A7054F">
              <w:rPr>
                <w:i w:val="0"/>
                <w:color w:val="FF0000"/>
                <w:lang w:eastAsia="id-ID"/>
              </w:rPr>
              <w:t xml:space="preserve"> </w:t>
            </w:r>
            <w:proofErr w:type="spellStart"/>
            <w:r w:rsidRPr="00A7054F">
              <w:rPr>
                <w:i w:val="0"/>
                <w:color w:val="FF0000"/>
                <w:lang w:eastAsia="id-ID"/>
              </w:rPr>
              <w:t>kelipatan</w:t>
            </w:r>
            <w:proofErr w:type="spellEnd"/>
            <w:r w:rsidRPr="00A7054F">
              <w:rPr>
                <w:i w:val="0"/>
                <w:color w:val="FF0000"/>
                <w:lang w:eastAsia="id-ID"/>
              </w:rPr>
              <w:t xml:space="preserve"> 0,</w:t>
            </w:r>
            <w:proofErr w:type="gramStart"/>
            <w:r w:rsidRPr="00A7054F">
              <w:rPr>
                <w:i w:val="0"/>
                <w:color w:val="FF0000"/>
                <w:lang w:eastAsia="id-ID"/>
              </w:rPr>
              <w:t>1 ,</w:t>
            </w:r>
            <w:proofErr w:type="gramEnd"/>
            <w:r w:rsidRPr="00A7054F">
              <w:rPr>
                <w:i w:val="0"/>
                <w:color w:val="FF0000"/>
                <w:lang w:eastAsia="id-ID"/>
              </w:rPr>
              <w:t xml:space="preserve"> dan </w:t>
            </w:r>
            <w:proofErr w:type="spellStart"/>
            <w:r w:rsidRPr="00A7054F">
              <w:rPr>
                <w:i w:val="0"/>
                <w:color w:val="FF0000"/>
                <w:lang w:eastAsia="id-ID"/>
              </w:rPr>
              <w:t>berhenti</w:t>
            </w:r>
            <w:proofErr w:type="spellEnd"/>
            <w:r w:rsidRPr="00A7054F">
              <w:rPr>
                <w:i w:val="0"/>
                <w:color w:val="FF0000"/>
                <w:lang w:eastAsia="id-ID"/>
              </w:rPr>
              <w:t xml:space="preserve"> </w:t>
            </w:r>
            <w:proofErr w:type="spellStart"/>
            <w:r w:rsidRPr="00A7054F">
              <w:rPr>
                <w:i w:val="0"/>
                <w:color w:val="FF0000"/>
                <w:lang w:eastAsia="id-ID"/>
              </w:rPr>
              <w:t>maksimal</w:t>
            </w:r>
            <w:proofErr w:type="spellEnd"/>
            <w:r w:rsidRPr="00A7054F">
              <w:rPr>
                <w:i w:val="0"/>
                <w:color w:val="FF0000"/>
                <w:lang w:eastAsia="id-ID"/>
              </w:rPr>
              <w:t xml:space="preserve"> di </w:t>
            </w:r>
            <w:proofErr w:type="spellStart"/>
            <w:r w:rsidRPr="00A7054F">
              <w:rPr>
                <w:i w:val="0"/>
                <w:color w:val="FF0000"/>
                <w:lang w:eastAsia="id-ID"/>
              </w:rPr>
              <w:t>angka</w:t>
            </w:r>
            <w:proofErr w:type="spellEnd"/>
            <w:r w:rsidRPr="00A7054F">
              <w:rPr>
                <w:i w:val="0"/>
                <w:color w:val="FF0000"/>
                <w:lang w:eastAsia="id-ID"/>
              </w:rPr>
              <w:t xml:space="preserve"> 0.</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lastRenderedPageBreak/>
              <w:t>Button5</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proofErr w:type="spellStart"/>
            <w:r w:rsidRPr="00A7054F">
              <w:rPr>
                <w:color w:val="FF0000"/>
                <w:lang w:eastAsia="id-ID"/>
              </w:rPr>
              <w:t>Lanjut</w:t>
            </w:r>
            <w:proofErr w:type="spellEnd"/>
            <w:r w:rsidRPr="00A7054F">
              <w:rPr>
                <w:color w:val="FF0000"/>
                <w:lang w:eastAsia="id-ID"/>
              </w:rPr>
              <w:t xml:space="preserve"> &gt;&gt;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proofErr w:type="spellStart"/>
            <w:r w:rsidRPr="00A7054F">
              <w:rPr>
                <w:i w:val="0"/>
                <w:color w:val="FF0000"/>
                <w:lang w:eastAsia="id-ID"/>
              </w:rPr>
              <w:t>Mencatat</w:t>
            </w:r>
            <w:proofErr w:type="spellEnd"/>
            <w:r w:rsidRPr="00A7054F">
              <w:rPr>
                <w:i w:val="0"/>
                <w:color w:val="FF0000"/>
                <w:lang w:eastAsia="id-ID"/>
              </w:rPr>
              <w:t xml:space="preserve"> </w:t>
            </w:r>
            <w:proofErr w:type="spellStart"/>
            <w:r w:rsidRPr="00A7054F">
              <w:rPr>
                <w:i w:val="0"/>
                <w:color w:val="FF0000"/>
                <w:lang w:eastAsia="id-ID"/>
              </w:rPr>
              <w:t>kuantitas</w:t>
            </w:r>
            <w:proofErr w:type="spellEnd"/>
            <w:r w:rsidRPr="00A7054F">
              <w:rPr>
                <w:i w:val="0"/>
                <w:color w:val="FF0000"/>
                <w:lang w:eastAsia="id-ID"/>
              </w:rPr>
              <w:t xml:space="preserve"> </w:t>
            </w:r>
            <w:proofErr w:type="spellStart"/>
            <w:r w:rsidRPr="00A7054F">
              <w:rPr>
                <w:i w:val="0"/>
                <w:color w:val="FF0000"/>
                <w:lang w:eastAsia="id-ID"/>
              </w:rPr>
              <w:t>bensin</w:t>
            </w:r>
            <w:proofErr w:type="spellEnd"/>
            <w:r w:rsidRPr="00A7054F">
              <w:rPr>
                <w:i w:val="0"/>
                <w:color w:val="FF0000"/>
                <w:lang w:eastAsia="id-ID"/>
              </w:rPr>
              <w:t xml:space="preserve"> </w:t>
            </w:r>
            <w:proofErr w:type="spellStart"/>
            <w:r w:rsidRPr="00A7054F">
              <w:rPr>
                <w:i w:val="0"/>
                <w:color w:val="FF0000"/>
                <w:lang w:eastAsia="id-ID"/>
              </w:rPr>
              <w:t>dengan</w:t>
            </w:r>
            <w:proofErr w:type="spellEnd"/>
            <w:r w:rsidRPr="00A7054F">
              <w:rPr>
                <w:i w:val="0"/>
                <w:color w:val="FF0000"/>
                <w:lang w:eastAsia="id-ID"/>
              </w:rPr>
              <w:t xml:space="preserve"> </w:t>
            </w:r>
            <w:proofErr w:type="spellStart"/>
            <w:r w:rsidRPr="00A7054F">
              <w:rPr>
                <w:i w:val="0"/>
                <w:color w:val="FF0000"/>
                <w:lang w:eastAsia="id-ID"/>
              </w:rPr>
              <w:t>nilai</w:t>
            </w:r>
            <w:proofErr w:type="spellEnd"/>
            <w:r w:rsidRPr="00A7054F">
              <w:rPr>
                <w:i w:val="0"/>
                <w:color w:val="FF0000"/>
                <w:lang w:eastAsia="id-ID"/>
              </w:rPr>
              <w:t xml:space="preserve"> </w:t>
            </w:r>
            <w:proofErr w:type="spellStart"/>
            <w:r w:rsidRPr="00A7054F">
              <w:rPr>
                <w:i w:val="0"/>
                <w:color w:val="FF0000"/>
                <w:lang w:eastAsia="id-ID"/>
              </w:rPr>
              <w:t>dari</w:t>
            </w:r>
            <w:proofErr w:type="spellEnd"/>
            <w:r w:rsidRPr="00A7054F">
              <w:rPr>
                <w:i w:val="0"/>
                <w:color w:val="FF0000"/>
                <w:lang w:eastAsia="id-ID"/>
              </w:rPr>
              <w:t xml:space="preserve"> spinner yang </w:t>
            </w:r>
            <w:proofErr w:type="spellStart"/>
            <w:r w:rsidRPr="00A7054F">
              <w:rPr>
                <w:i w:val="0"/>
                <w:color w:val="FF0000"/>
                <w:lang w:eastAsia="id-ID"/>
              </w:rPr>
              <w:t>bernilai</w:t>
            </w:r>
            <w:proofErr w:type="spellEnd"/>
            <w:r w:rsidRPr="00A7054F">
              <w:rPr>
                <w:i w:val="0"/>
                <w:color w:val="FF0000"/>
                <w:lang w:eastAsia="id-ID"/>
              </w:rPr>
              <w:t xml:space="preserve"> &gt;0. </w:t>
            </w:r>
            <w:proofErr w:type="spellStart"/>
            <w:r w:rsidRPr="00A7054F">
              <w:rPr>
                <w:i w:val="0"/>
                <w:color w:val="FF0000"/>
                <w:lang w:eastAsia="id-ID"/>
              </w:rPr>
              <w:t>Jika</w:t>
            </w:r>
            <w:proofErr w:type="spellEnd"/>
            <w:r w:rsidRPr="00A7054F">
              <w:rPr>
                <w:i w:val="0"/>
                <w:color w:val="FF0000"/>
                <w:lang w:eastAsia="id-ID"/>
              </w:rPr>
              <w:t xml:space="preserve"> </w:t>
            </w:r>
            <w:proofErr w:type="spellStart"/>
            <w:r w:rsidRPr="00A7054F">
              <w:rPr>
                <w:i w:val="0"/>
                <w:color w:val="FF0000"/>
                <w:lang w:eastAsia="id-ID"/>
              </w:rPr>
              <w:t>kedua</w:t>
            </w:r>
            <w:proofErr w:type="spellEnd"/>
            <w:r w:rsidRPr="00A7054F">
              <w:rPr>
                <w:i w:val="0"/>
                <w:color w:val="FF0000"/>
                <w:lang w:eastAsia="id-ID"/>
              </w:rPr>
              <w:t xml:space="preserve"> spinner </w:t>
            </w:r>
            <w:proofErr w:type="spellStart"/>
            <w:r w:rsidRPr="00A7054F">
              <w:rPr>
                <w:i w:val="0"/>
                <w:color w:val="FF0000"/>
                <w:lang w:eastAsia="id-ID"/>
              </w:rPr>
              <w:t>berisi</w:t>
            </w:r>
            <w:proofErr w:type="spellEnd"/>
            <w:r w:rsidRPr="00A7054F">
              <w:rPr>
                <w:i w:val="0"/>
                <w:color w:val="FF0000"/>
                <w:lang w:eastAsia="id-ID"/>
              </w:rPr>
              <w:t xml:space="preserve"> 0, </w:t>
            </w:r>
            <w:proofErr w:type="spellStart"/>
            <w:r w:rsidRPr="00A7054F">
              <w:rPr>
                <w:i w:val="0"/>
                <w:color w:val="FF0000"/>
                <w:lang w:eastAsia="id-ID"/>
              </w:rPr>
              <w:t>menampilkan</w:t>
            </w:r>
            <w:proofErr w:type="spellEnd"/>
            <w:r w:rsidRPr="00A7054F">
              <w:rPr>
                <w:i w:val="0"/>
                <w:color w:val="FF0000"/>
                <w:lang w:eastAsia="id-ID"/>
              </w:rPr>
              <w:t xml:space="preserve"> </w:t>
            </w:r>
            <w:proofErr w:type="spellStart"/>
            <w:r w:rsidRPr="00A7054F">
              <w:rPr>
                <w:i w:val="0"/>
                <w:color w:val="FF0000"/>
                <w:lang w:eastAsia="id-ID"/>
              </w:rPr>
              <w:t>pesan</w:t>
            </w:r>
            <w:proofErr w:type="spellEnd"/>
            <w:r w:rsidRPr="00A7054F">
              <w:rPr>
                <w:i w:val="0"/>
                <w:color w:val="FF0000"/>
                <w:lang w:eastAsia="id-ID"/>
              </w:rPr>
              <w:t xml:space="preserve"> </w:t>
            </w:r>
            <w:proofErr w:type="spellStart"/>
            <w:r w:rsidRPr="00A7054F">
              <w:rPr>
                <w:i w:val="0"/>
                <w:color w:val="FF0000"/>
                <w:lang w:eastAsia="id-ID"/>
              </w:rPr>
              <w:t>untuk</w:t>
            </w:r>
            <w:proofErr w:type="spellEnd"/>
            <w:r w:rsidRPr="00A7054F">
              <w:rPr>
                <w:i w:val="0"/>
                <w:color w:val="FF0000"/>
                <w:lang w:eastAsia="id-ID"/>
              </w:rPr>
              <w:t xml:space="preserve"> </w:t>
            </w:r>
            <w:proofErr w:type="spellStart"/>
            <w:r w:rsidRPr="00A7054F">
              <w:rPr>
                <w:i w:val="0"/>
                <w:color w:val="FF0000"/>
                <w:lang w:eastAsia="id-ID"/>
              </w:rPr>
              <w:t>mengisi</w:t>
            </w:r>
            <w:proofErr w:type="spellEnd"/>
            <w:r w:rsidRPr="00A7054F">
              <w:rPr>
                <w:i w:val="0"/>
                <w:color w:val="FF0000"/>
                <w:lang w:eastAsia="id-ID"/>
              </w:rPr>
              <w:t xml:space="preserve"> salah </w:t>
            </w:r>
            <w:proofErr w:type="spellStart"/>
            <w:r w:rsidRPr="00A7054F">
              <w:rPr>
                <w:i w:val="0"/>
                <w:color w:val="FF0000"/>
                <w:lang w:eastAsia="id-ID"/>
              </w:rPr>
              <w:t>satu</w:t>
            </w:r>
            <w:proofErr w:type="spellEnd"/>
            <w:r w:rsidRPr="00A7054F">
              <w:rPr>
                <w:i w:val="0"/>
                <w:color w:val="FF0000"/>
                <w:lang w:eastAsia="id-ID"/>
              </w:rPr>
              <w:t xml:space="preserve"> spinner.</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Button6</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proofErr w:type="spellStart"/>
            <w:r w:rsidRPr="00A7054F">
              <w:rPr>
                <w:color w:val="FF0000"/>
                <w:lang w:eastAsia="id-ID"/>
              </w:rPr>
              <w:t>Kembali</w:t>
            </w:r>
            <w:proofErr w:type="spellEnd"/>
            <w:r w:rsidRPr="00A7054F">
              <w:rPr>
                <w:color w:val="FF0000"/>
                <w:lang w:eastAsia="id-ID"/>
              </w:rPr>
              <w:t>&lt;&lt;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proofErr w:type="spellStart"/>
            <w:r w:rsidRPr="00A7054F">
              <w:rPr>
                <w:i w:val="0"/>
                <w:color w:val="FF0000"/>
                <w:lang w:eastAsia="id-ID"/>
              </w:rPr>
              <w:t>Mengganti</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w:t>
            </w:r>
            <w:proofErr w:type="spellStart"/>
            <w:r w:rsidRPr="00A7054F">
              <w:rPr>
                <w:i w:val="0"/>
                <w:color w:val="FF0000"/>
                <w:lang w:eastAsia="id-ID"/>
              </w:rPr>
              <w:t>menjadi</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1 </w:t>
            </w:r>
          </w:p>
        </w:tc>
      </w:tr>
    </w:tbl>
    <w:p w:rsidR="00C909FF" w:rsidRPr="00A7054F" w:rsidRDefault="00C909FF" w:rsidP="00C909FF">
      <w:pPr>
        <w:pStyle w:val="guide"/>
        <w:rPr>
          <w:color w:val="FF0000"/>
        </w:rPr>
      </w:pPr>
    </w:p>
    <w:p w:rsidR="00C909FF" w:rsidRPr="00A7054F" w:rsidRDefault="00C909FF" w:rsidP="00C909FF">
      <w:pPr>
        <w:pStyle w:val="guide"/>
        <w:keepNext/>
        <w:rPr>
          <w:color w:val="FF0000"/>
        </w:rPr>
      </w:pPr>
      <w:r w:rsidRPr="00A7054F">
        <w:rPr>
          <w:noProof/>
          <w:color w:val="FF0000"/>
          <w:lang w:val="en-US"/>
        </w:rPr>
        <w:drawing>
          <wp:inline distT="0" distB="0" distL="0" distR="0">
            <wp:extent cx="5711825" cy="3811905"/>
            <wp:effectExtent l="19050" t="19050" r="22225" b="1714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5711825" cy="3811905"/>
                    </a:xfrm>
                    <a:prstGeom prst="rect">
                      <a:avLst/>
                    </a:prstGeom>
                    <a:noFill/>
                    <a:ln w="9525">
                      <a:solidFill>
                        <a:schemeClr val="tx1"/>
                      </a:solidFill>
                      <a:miter lim="800000"/>
                      <a:headEnd/>
                      <a:tailEnd/>
                    </a:ln>
                  </pic:spPr>
                </pic:pic>
              </a:graphicData>
            </a:graphic>
          </wp:inline>
        </w:drawing>
      </w:r>
    </w:p>
    <w:p w:rsidR="00C909FF" w:rsidRPr="00A7054F" w:rsidRDefault="00C909FF" w:rsidP="00C909FF">
      <w:pPr>
        <w:pStyle w:val="Caption"/>
        <w:jc w:val="center"/>
        <w:rPr>
          <w:color w:val="FF0000"/>
          <w:lang w:val="id-ID"/>
        </w:rPr>
      </w:pPr>
      <w:bookmarkStart w:id="85" w:name="_Toc342927230"/>
      <w:bookmarkStart w:id="86" w:name="_Toc343453179"/>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26</w:t>
      </w:r>
      <w:r w:rsidR="0048154D" w:rsidRPr="00A7054F">
        <w:rPr>
          <w:noProof/>
          <w:color w:val="FF0000"/>
        </w:rPr>
        <w:fldChar w:fldCharType="end"/>
      </w:r>
      <w:r w:rsidRPr="00A7054F">
        <w:rPr>
          <w:color w:val="FF0000"/>
          <w:lang w:val="id-ID"/>
        </w:rPr>
        <w:t xml:space="preserve"> Layar 3</w:t>
      </w:r>
      <w:bookmarkEnd w:id="85"/>
      <w:bookmarkEnd w:id="86"/>
    </w:p>
    <w:p w:rsidR="00C909FF" w:rsidRPr="00A7054F" w:rsidRDefault="00C909FF" w:rsidP="00C909FF">
      <w:pPr>
        <w:pStyle w:val="guide"/>
        <w:rPr>
          <w:color w:val="FF0000"/>
          <w:lang w:val="id-ID"/>
        </w:rPr>
      </w:pPr>
    </w:p>
    <w:p w:rsidR="00C909FF" w:rsidRPr="00A7054F" w:rsidRDefault="00C909FF" w:rsidP="00C909FF">
      <w:pPr>
        <w:pStyle w:val="guide"/>
        <w:rPr>
          <w:color w:val="FF0000"/>
          <w:lang w:val="id-ID"/>
        </w:rPr>
      </w:pPr>
    </w:p>
    <w:p w:rsidR="00C909FF" w:rsidRPr="00A7054F" w:rsidRDefault="00C909FF" w:rsidP="00C909FF">
      <w:pPr>
        <w:pStyle w:val="Caption"/>
        <w:keepNext/>
        <w:jc w:val="center"/>
        <w:rPr>
          <w:color w:val="FF0000"/>
          <w:lang w:val="id-ID"/>
        </w:rPr>
      </w:pPr>
      <w:bookmarkStart w:id="87" w:name="_Toc342830497"/>
      <w:bookmarkStart w:id="88" w:name="_Toc342927219"/>
      <w:bookmarkStart w:id="89" w:name="_Toc343453141"/>
      <w:proofErr w:type="spellStart"/>
      <w:r w:rsidRPr="00A7054F">
        <w:rPr>
          <w:color w:val="FF0000"/>
        </w:rPr>
        <w:t>Tabel</w:t>
      </w:r>
      <w:proofErr w:type="spellEnd"/>
      <w:r w:rsidRPr="00A7054F">
        <w:rPr>
          <w:color w:val="FF0000"/>
        </w:rPr>
        <w:t xml:space="preserve">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IX</w:t>
      </w:r>
      <w:r w:rsidR="0048154D" w:rsidRPr="00A7054F">
        <w:rPr>
          <w:noProof/>
          <w:color w:val="FF0000"/>
        </w:rPr>
        <w:fldChar w:fldCharType="end"/>
      </w:r>
      <w:r w:rsidRPr="00A7054F">
        <w:rPr>
          <w:color w:val="FF0000"/>
        </w:rPr>
        <w:t xml:space="preserve"> </w:t>
      </w:r>
      <w:proofErr w:type="spellStart"/>
      <w:r w:rsidRPr="00A7054F">
        <w:rPr>
          <w:color w:val="FF0000"/>
        </w:rPr>
        <w:t>Deskripsi</w:t>
      </w:r>
      <w:proofErr w:type="spellEnd"/>
      <w:r w:rsidRPr="00A7054F">
        <w:rPr>
          <w:color w:val="FF0000"/>
        </w:rPr>
        <w:t xml:space="preserve"> </w:t>
      </w:r>
      <w:proofErr w:type="spellStart"/>
      <w:r w:rsidRPr="00A7054F">
        <w:rPr>
          <w:color w:val="FF0000"/>
        </w:rPr>
        <w:t>Layar</w:t>
      </w:r>
      <w:proofErr w:type="spellEnd"/>
      <w:r w:rsidRPr="00A7054F">
        <w:rPr>
          <w:color w:val="FF0000"/>
        </w:rPr>
        <w:t xml:space="preserve"> </w:t>
      </w:r>
      <w:r w:rsidRPr="00A7054F">
        <w:rPr>
          <w:color w:val="FF0000"/>
          <w:lang w:val="id-ID"/>
        </w:rPr>
        <w:t>3</w:t>
      </w:r>
      <w:r w:rsidRPr="00A7054F">
        <w:rPr>
          <w:color w:val="FF0000"/>
        </w:rPr>
        <w:t xml:space="preserve"> </w:t>
      </w:r>
      <w:bookmarkEnd w:id="87"/>
      <w:r w:rsidRPr="00A7054F">
        <w:rPr>
          <w:color w:val="FF0000"/>
          <w:lang w:val="id-ID"/>
        </w:rPr>
        <w:t>Pemilihan Cara Pembayaran</w:t>
      </w:r>
      <w:bookmarkEnd w:id="88"/>
      <w:bookmarkEnd w:id="89"/>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C909FF" w:rsidRPr="00A7054F" w:rsidTr="004A1202">
        <w:trPr>
          <w:tblHeade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proofErr w:type="spellStart"/>
            <w:r w:rsidRPr="00A7054F">
              <w:rPr>
                <w:b/>
                <w:color w:val="FF0000"/>
                <w:lang w:eastAsia="id-ID"/>
              </w:rPr>
              <w:t>Id_Objek</w:t>
            </w:r>
            <w:proofErr w:type="spellEnd"/>
            <w:r w:rsidRPr="00A7054F">
              <w:rPr>
                <w:b/>
                <w:color w:val="FF0000"/>
                <w:lang w:eastAsia="id-ID"/>
              </w:rPr>
              <w:t xml:space="preserve"> </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proofErr w:type="spellStart"/>
            <w:r w:rsidRPr="00A7054F">
              <w:rPr>
                <w:b/>
                <w:color w:val="FF0000"/>
                <w:lang w:eastAsia="id-ID"/>
              </w:rPr>
              <w:t>Jenis</w:t>
            </w:r>
            <w:proofErr w:type="spellEnd"/>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proofErr w:type="spellStart"/>
            <w:r w:rsidRPr="00A7054F">
              <w:rPr>
                <w:b/>
                <w:color w:val="FF0000"/>
                <w:lang w:eastAsia="id-ID"/>
              </w:rPr>
              <w:t>Keterangan</w:t>
            </w:r>
            <w:proofErr w:type="spellEnd"/>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Label5</w:t>
            </w:r>
          </w:p>
        </w:tc>
        <w:tc>
          <w:tcPr>
            <w:tcW w:w="1097"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 xml:space="preserve">Anda </w:t>
            </w:r>
            <w:proofErr w:type="spellStart"/>
            <w:proofErr w:type="gramStart"/>
            <w:r w:rsidRPr="00A7054F">
              <w:rPr>
                <w:color w:val="FF0000"/>
                <w:lang w:eastAsia="id-ID"/>
              </w:rPr>
              <w:t>Memilih</w:t>
            </w:r>
            <w:proofErr w:type="spellEnd"/>
            <w:r w:rsidRPr="00A7054F">
              <w:rPr>
                <w:color w:val="FF0000"/>
                <w:lang w:eastAsia="id-ID"/>
              </w:rPr>
              <w:t xml:space="preserve"> :</w:t>
            </w:r>
            <w:proofErr w:type="gramEnd"/>
            <w:r w:rsidRPr="00A7054F">
              <w:rPr>
                <w:color w:val="FF0000"/>
                <w:lang w:eastAsia="id-ID"/>
              </w:rPr>
              <w:t xml:space="preserve"> &lt;</w:t>
            </w:r>
            <w:proofErr w:type="spellStart"/>
            <w:r w:rsidRPr="00A7054F">
              <w:rPr>
                <w:color w:val="FF0000"/>
                <w:lang w:eastAsia="id-ID"/>
              </w:rPr>
              <w:t>JenisBBM</w:t>
            </w:r>
            <w:proofErr w:type="spellEnd"/>
            <w:r w:rsidRPr="00A7054F">
              <w:rPr>
                <w:color w:val="FF0000"/>
                <w:lang w:eastAsia="id-ID"/>
              </w:rPr>
              <w:t>&gt;, &lt;</w:t>
            </w:r>
            <w:proofErr w:type="spellStart"/>
            <w:r w:rsidRPr="00A7054F">
              <w:rPr>
                <w:color w:val="FF0000"/>
                <w:lang w:eastAsia="id-ID"/>
              </w:rPr>
              <w:t>kuantitasBBM</w:t>
            </w:r>
            <w:proofErr w:type="spellEnd"/>
            <w:r w:rsidRPr="00A7054F">
              <w:rPr>
                <w:color w:val="FF0000"/>
                <w:lang w:eastAsia="id-ID"/>
              </w:rPr>
              <w:t xml:space="preserve">&gt;, Total: </w:t>
            </w:r>
            <w:proofErr w:type="spellStart"/>
            <w:r w:rsidRPr="00A7054F">
              <w:rPr>
                <w:color w:val="FF0000"/>
                <w:lang w:eastAsia="id-ID"/>
              </w:rPr>
              <w:t>Rp</w:t>
            </w:r>
            <w:proofErr w:type="spellEnd"/>
            <w:r w:rsidRPr="00A7054F">
              <w:rPr>
                <w:color w:val="FF0000"/>
                <w:lang w:eastAsia="id-ID"/>
              </w:rPr>
              <w:t xml:space="preserve"> &lt;</w:t>
            </w:r>
            <w:proofErr w:type="spellStart"/>
            <w:r w:rsidRPr="00A7054F">
              <w:rPr>
                <w:color w:val="FF0000"/>
                <w:lang w:eastAsia="id-ID"/>
              </w:rPr>
              <w:t>rpBBM</w:t>
            </w:r>
            <w:proofErr w:type="spellEnd"/>
            <w:r w:rsidRPr="00A7054F">
              <w:rPr>
                <w:color w:val="FF0000"/>
                <w:lang w:eastAsia="id-ID"/>
              </w:rPr>
              <w:t>&gt;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jc w:val="center"/>
              <w:rPr>
                <w:i w:val="0"/>
                <w:color w:val="FF0000"/>
                <w:lang w:eastAsia="id-ID"/>
              </w:rPr>
            </w:pPr>
            <w:proofErr w:type="spellStart"/>
            <w:r w:rsidRPr="00A7054F">
              <w:rPr>
                <w:i w:val="0"/>
                <w:color w:val="FF0000"/>
                <w:lang w:eastAsia="id-ID"/>
              </w:rPr>
              <w:t>JenisBBM</w:t>
            </w:r>
            <w:proofErr w:type="spellEnd"/>
            <w:r w:rsidRPr="00A7054F">
              <w:rPr>
                <w:i w:val="0"/>
                <w:color w:val="FF0000"/>
                <w:lang w:eastAsia="id-ID"/>
              </w:rPr>
              <w:t xml:space="preserve"> </w:t>
            </w:r>
            <w:proofErr w:type="spellStart"/>
            <w:r w:rsidRPr="00A7054F">
              <w:rPr>
                <w:i w:val="0"/>
                <w:color w:val="FF0000"/>
                <w:lang w:eastAsia="id-ID"/>
              </w:rPr>
              <w:t>didapat</w:t>
            </w:r>
            <w:proofErr w:type="spellEnd"/>
            <w:r w:rsidRPr="00A7054F">
              <w:rPr>
                <w:i w:val="0"/>
                <w:color w:val="FF0000"/>
                <w:lang w:eastAsia="id-ID"/>
              </w:rPr>
              <w:t xml:space="preserve"> </w:t>
            </w:r>
            <w:proofErr w:type="spellStart"/>
            <w:r w:rsidRPr="00A7054F">
              <w:rPr>
                <w:i w:val="0"/>
                <w:color w:val="FF0000"/>
                <w:lang w:eastAsia="id-ID"/>
              </w:rPr>
              <w:t>dari</w:t>
            </w:r>
            <w:proofErr w:type="spellEnd"/>
            <w:r w:rsidRPr="00A7054F">
              <w:rPr>
                <w:i w:val="0"/>
                <w:color w:val="FF0000"/>
                <w:lang w:eastAsia="id-ID"/>
              </w:rPr>
              <w:t xml:space="preserve"> input di </w:t>
            </w:r>
            <w:proofErr w:type="spellStart"/>
            <w:r w:rsidRPr="00A7054F">
              <w:rPr>
                <w:i w:val="0"/>
                <w:color w:val="FF0000"/>
                <w:lang w:eastAsia="id-ID"/>
              </w:rPr>
              <w:t>layar</w:t>
            </w:r>
            <w:proofErr w:type="spellEnd"/>
            <w:r w:rsidRPr="00A7054F">
              <w:rPr>
                <w:i w:val="0"/>
                <w:color w:val="FF0000"/>
                <w:lang w:eastAsia="id-ID"/>
              </w:rPr>
              <w:t xml:space="preserve"> 1, </w:t>
            </w:r>
            <w:proofErr w:type="spellStart"/>
            <w:r w:rsidRPr="00A7054F">
              <w:rPr>
                <w:i w:val="0"/>
                <w:color w:val="FF0000"/>
                <w:lang w:eastAsia="id-ID"/>
              </w:rPr>
              <w:t>kuantitasBBM</w:t>
            </w:r>
            <w:proofErr w:type="spellEnd"/>
            <w:r w:rsidRPr="00A7054F">
              <w:rPr>
                <w:i w:val="0"/>
                <w:color w:val="FF0000"/>
                <w:lang w:eastAsia="id-ID"/>
              </w:rPr>
              <w:t xml:space="preserve"> </w:t>
            </w:r>
            <w:proofErr w:type="spellStart"/>
            <w:r w:rsidRPr="00A7054F">
              <w:rPr>
                <w:i w:val="0"/>
                <w:color w:val="FF0000"/>
                <w:lang w:eastAsia="id-ID"/>
              </w:rPr>
              <w:t>didapat</w:t>
            </w:r>
            <w:proofErr w:type="spellEnd"/>
            <w:r w:rsidRPr="00A7054F">
              <w:rPr>
                <w:i w:val="0"/>
                <w:color w:val="FF0000"/>
                <w:lang w:eastAsia="id-ID"/>
              </w:rPr>
              <w:t xml:space="preserve"> </w:t>
            </w:r>
            <w:proofErr w:type="spellStart"/>
            <w:r w:rsidRPr="00A7054F">
              <w:rPr>
                <w:i w:val="0"/>
                <w:color w:val="FF0000"/>
                <w:lang w:eastAsia="id-ID"/>
              </w:rPr>
              <w:t>dari</w:t>
            </w:r>
            <w:proofErr w:type="spellEnd"/>
            <w:r w:rsidRPr="00A7054F">
              <w:rPr>
                <w:i w:val="0"/>
                <w:color w:val="FF0000"/>
                <w:lang w:eastAsia="id-ID"/>
              </w:rPr>
              <w:t xml:space="preserve"> input </w:t>
            </w:r>
            <w:proofErr w:type="spellStart"/>
            <w:r w:rsidRPr="00A7054F">
              <w:rPr>
                <w:i w:val="0"/>
                <w:color w:val="FF0000"/>
                <w:lang w:eastAsia="id-ID"/>
              </w:rPr>
              <w:t>layar</w:t>
            </w:r>
            <w:proofErr w:type="spellEnd"/>
            <w:r w:rsidRPr="00A7054F">
              <w:rPr>
                <w:i w:val="0"/>
                <w:color w:val="FF0000"/>
                <w:lang w:eastAsia="id-ID"/>
              </w:rPr>
              <w:t xml:space="preserve"> 2, </w:t>
            </w:r>
            <w:proofErr w:type="spellStart"/>
            <w:r w:rsidRPr="00A7054F">
              <w:rPr>
                <w:i w:val="0"/>
                <w:color w:val="FF0000"/>
                <w:lang w:eastAsia="id-ID"/>
              </w:rPr>
              <w:t>rpBBM</w:t>
            </w:r>
            <w:proofErr w:type="spellEnd"/>
            <w:r w:rsidRPr="00A7054F">
              <w:rPr>
                <w:i w:val="0"/>
                <w:color w:val="FF0000"/>
                <w:lang w:eastAsia="id-ID"/>
              </w:rPr>
              <w:t xml:space="preserve"> </w:t>
            </w:r>
            <w:proofErr w:type="spellStart"/>
            <w:r w:rsidRPr="00A7054F">
              <w:rPr>
                <w:i w:val="0"/>
                <w:color w:val="FF0000"/>
                <w:lang w:eastAsia="id-ID"/>
              </w:rPr>
              <w:t>didapat</w:t>
            </w:r>
            <w:proofErr w:type="spellEnd"/>
            <w:r w:rsidRPr="00A7054F">
              <w:rPr>
                <w:i w:val="0"/>
                <w:color w:val="FF0000"/>
                <w:lang w:eastAsia="id-ID"/>
              </w:rPr>
              <w:t xml:space="preserve"> </w:t>
            </w:r>
            <w:proofErr w:type="spellStart"/>
            <w:r w:rsidRPr="00A7054F">
              <w:rPr>
                <w:i w:val="0"/>
                <w:color w:val="FF0000"/>
                <w:lang w:eastAsia="id-ID"/>
              </w:rPr>
              <w:t>dari</w:t>
            </w:r>
            <w:proofErr w:type="spellEnd"/>
            <w:r w:rsidRPr="00A7054F">
              <w:rPr>
                <w:i w:val="0"/>
                <w:color w:val="FF0000"/>
                <w:lang w:eastAsia="id-ID"/>
              </w:rPr>
              <w:t xml:space="preserve"> </w:t>
            </w:r>
            <w:proofErr w:type="spellStart"/>
            <w:r w:rsidRPr="00A7054F">
              <w:rPr>
                <w:i w:val="0"/>
                <w:color w:val="FF0000"/>
                <w:lang w:eastAsia="id-ID"/>
              </w:rPr>
              <w:t>konversi</w:t>
            </w:r>
            <w:proofErr w:type="spellEnd"/>
            <w:r w:rsidRPr="00A7054F">
              <w:rPr>
                <w:i w:val="0"/>
                <w:color w:val="FF0000"/>
                <w:lang w:eastAsia="id-ID"/>
              </w:rPr>
              <w:t xml:space="preserve"> </w:t>
            </w:r>
            <w:proofErr w:type="spellStart"/>
            <w:r w:rsidRPr="00A7054F">
              <w:rPr>
                <w:i w:val="0"/>
                <w:color w:val="FF0000"/>
                <w:lang w:eastAsia="id-ID"/>
              </w:rPr>
              <w:t>ke</w:t>
            </w:r>
            <w:proofErr w:type="spellEnd"/>
            <w:r w:rsidRPr="00A7054F">
              <w:rPr>
                <w:i w:val="0"/>
                <w:color w:val="FF0000"/>
                <w:lang w:eastAsia="id-ID"/>
              </w:rPr>
              <w:t xml:space="preserve"> rupiah </w:t>
            </w:r>
            <w:proofErr w:type="spellStart"/>
            <w:r w:rsidRPr="00A7054F">
              <w:rPr>
                <w:i w:val="0"/>
                <w:color w:val="FF0000"/>
                <w:lang w:eastAsia="id-ID"/>
              </w:rPr>
              <w:t>kuantitasBBM</w:t>
            </w:r>
            <w:proofErr w:type="spellEnd"/>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Label6</w:t>
            </w:r>
          </w:p>
        </w:tc>
        <w:tc>
          <w:tcPr>
            <w:tcW w:w="1097"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proofErr w:type="spellStart"/>
            <w:r w:rsidRPr="00A7054F">
              <w:rPr>
                <w:color w:val="FF0000"/>
                <w:lang w:eastAsia="id-ID"/>
              </w:rPr>
              <w:t>Silakan</w:t>
            </w:r>
            <w:proofErr w:type="spellEnd"/>
            <w:r w:rsidRPr="00A7054F">
              <w:rPr>
                <w:color w:val="FF0000"/>
                <w:lang w:eastAsia="id-ID"/>
              </w:rPr>
              <w:t xml:space="preserve"> </w:t>
            </w:r>
            <w:proofErr w:type="spellStart"/>
            <w:r w:rsidRPr="00A7054F">
              <w:rPr>
                <w:color w:val="FF0000"/>
                <w:lang w:eastAsia="id-ID"/>
              </w:rPr>
              <w:t>Pilih</w:t>
            </w:r>
            <w:proofErr w:type="spellEnd"/>
            <w:r w:rsidRPr="00A7054F">
              <w:rPr>
                <w:color w:val="FF0000"/>
                <w:lang w:eastAsia="id-ID"/>
              </w:rPr>
              <w:t xml:space="preserve"> </w:t>
            </w:r>
            <w:proofErr w:type="spellStart"/>
            <w:r w:rsidRPr="00A7054F">
              <w:rPr>
                <w:color w:val="FF0000"/>
                <w:lang w:eastAsia="id-ID"/>
              </w:rPr>
              <w:t>Metode</w:t>
            </w:r>
            <w:proofErr w:type="spellEnd"/>
            <w:r w:rsidRPr="00A7054F">
              <w:rPr>
                <w:color w:val="FF0000"/>
                <w:lang w:eastAsia="id-ID"/>
              </w:rPr>
              <w:t xml:space="preserve"> </w:t>
            </w:r>
            <w:proofErr w:type="spellStart"/>
            <w:r w:rsidRPr="00A7054F">
              <w:rPr>
                <w:color w:val="FF0000"/>
                <w:lang w:eastAsia="id-ID"/>
              </w:rPr>
              <w:t>Pembayaran</w:t>
            </w:r>
            <w:proofErr w:type="spellEnd"/>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jc w:val="center"/>
              <w:rPr>
                <w:i w:val="0"/>
                <w:color w:val="FF0000"/>
                <w:lang w:eastAsia="id-ID"/>
              </w:rPr>
            </w:pPr>
            <w:r w:rsidRPr="00A7054F">
              <w:rPr>
                <w:i w:val="0"/>
                <w:color w:val="FF0000"/>
                <w:lang w:eastAsia="id-ID"/>
              </w:rPr>
              <w:t>-</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Button7</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proofErr w:type="spellStart"/>
            <w:r w:rsidRPr="00A7054F">
              <w:rPr>
                <w:i w:val="0"/>
                <w:color w:val="FF0000"/>
                <w:lang w:eastAsia="id-ID"/>
              </w:rPr>
              <w:t>Debet</w:t>
            </w:r>
            <w:proofErr w:type="spellEnd"/>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proofErr w:type="spellStart"/>
            <w:r w:rsidRPr="00A7054F">
              <w:rPr>
                <w:i w:val="0"/>
                <w:color w:val="FF0000"/>
                <w:lang w:eastAsia="id-ID"/>
              </w:rPr>
              <w:t>Jika</w:t>
            </w:r>
            <w:proofErr w:type="spellEnd"/>
            <w:r w:rsidRPr="00A7054F">
              <w:rPr>
                <w:i w:val="0"/>
                <w:color w:val="FF0000"/>
                <w:lang w:eastAsia="id-ID"/>
              </w:rPr>
              <w:t xml:space="preserve"> </w:t>
            </w:r>
            <w:proofErr w:type="spellStart"/>
            <w:r w:rsidRPr="00A7054F">
              <w:rPr>
                <w:i w:val="0"/>
                <w:color w:val="FF0000"/>
                <w:lang w:eastAsia="id-ID"/>
              </w:rPr>
              <w:t>diklik</w:t>
            </w:r>
            <w:proofErr w:type="spellEnd"/>
            <w:r w:rsidRPr="00A7054F">
              <w:rPr>
                <w:i w:val="0"/>
                <w:color w:val="FF0000"/>
                <w:lang w:eastAsia="id-ID"/>
              </w:rPr>
              <w:t xml:space="preserve">, </w:t>
            </w:r>
            <w:proofErr w:type="spellStart"/>
            <w:r w:rsidRPr="00A7054F">
              <w:rPr>
                <w:i w:val="0"/>
                <w:color w:val="FF0000"/>
                <w:lang w:eastAsia="id-ID"/>
              </w:rPr>
              <w:t>sistem</w:t>
            </w:r>
            <w:proofErr w:type="spellEnd"/>
            <w:r w:rsidRPr="00A7054F">
              <w:rPr>
                <w:i w:val="0"/>
                <w:color w:val="FF0000"/>
                <w:lang w:eastAsia="id-ID"/>
              </w:rPr>
              <w:t xml:space="preserve"> </w:t>
            </w:r>
            <w:proofErr w:type="spellStart"/>
            <w:r w:rsidRPr="00A7054F">
              <w:rPr>
                <w:i w:val="0"/>
                <w:color w:val="FF0000"/>
                <w:lang w:eastAsia="id-ID"/>
              </w:rPr>
              <w:t>akan</w:t>
            </w:r>
            <w:proofErr w:type="spellEnd"/>
            <w:r w:rsidRPr="00A7054F">
              <w:rPr>
                <w:i w:val="0"/>
                <w:color w:val="FF0000"/>
                <w:lang w:eastAsia="id-ID"/>
              </w:rPr>
              <w:t xml:space="preserve"> </w:t>
            </w:r>
            <w:proofErr w:type="spellStart"/>
            <w:r w:rsidRPr="00A7054F">
              <w:rPr>
                <w:i w:val="0"/>
                <w:color w:val="FF0000"/>
                <w:lang w:eastAsia="id-ID"/>
              </w:rPr>
              <w:t>mencatat</w:t>
            </w:r>
            <w:proofErr w:type="spellEnd"/>
            <w:r w:rsidRPr="00A7054F">
              <w:rPr>
                <w:i w:val="0"/>
                <w:color w:val="FF0000"/>
                <w:lang w:eastAsia="id-ID"/>
              </w:rPr>
              <w:t xml:space="preserve"> </w:t>
            </w:r>
            <w:proofErr w:type="spellStart"/>
            <w:r w:rsidRPr="00A7054F">
              <w:rPr>
                <w:i w:val="0"/>
                <w:color w:val="FF0000"/>
                <w:lang w:eastAsia="id-ID"/>
              </w:rPr>
              <w:t>pilihan</w:t>
            </w:r>
            <w:proofErr w:type="spellEnd"/>
            <w:r w:rsidRPr="00A7054F">
              <w:rPr>
                <w:i w:val="0"/>
                <w:color w:val="FF0000"/>
                <w:lang w:eastAsia="id-ID"/>
              </w:rPr>
              <w:t xml:space="preserve"> </w:t>
            </w:r>
            <w:proofErr w:type="spellStart"/>
            <w:r w:rsidRPr="00A7054F">
              <w:rPr>
                <w:i w:val="0"/>
                <w:color w:val="FF0000"/>
                <w:lang w:eastAsia="id-ID"/>
              </w:rPr>
              <w:t>metode</w:t>
            </w:r>
            <w:proofErr w:type="spellEnd"/>
            <w:r w:rsidRPr="00A7054F">
              <w:rPr>
                <w:i w:val="0"/>
                <w:color w:val="FF0000"/>
                <w:lang w:eastAsia="id-ID"/>
              </w:rPr>
              <w:t xml:space="preserve"> </w:t>
            </w:r>
            <w:proofErr w:type="spellStart"/>
            <w:r w:rsidRPr="00A7054F">
              <w:rPr>
                <w:i w:val="0"/>
                <w:color w:val="FF0000"/>
                <w:lang w:eastAsia="id-ID"/>
              </w:rPr>
              <w:t>pembayaran</w:t>
            </w:r>
            <w:proofErr w:type="spellEnd"/>
            <w:r w:rsidRPr="00A7054F">
              <w:rPr>
                <w:i w:val="0"/>
                <w:color w:val="FF0000"/>
                <w:lang w:eastAsia="id-ID"/>
              </w:rPr>
              <w:t xml:space="preserve"> </w:t>
            </w:r>
            <w:proofErr w:type="spellStart"/>
            <w:r w:rsidRPr="00A7054F">
              <w:rPr>
                <w:i w:val="0"/>
                <w:color w:val="FF0000"/>
                <w:lang w:eastAsia="id-ID"/>
              </w:rPr>
              <w:t>dengan</w:t>
            </w:r>
            <w:proofErr w:type="spellEnd"/>
            <w:r w:rsidRPr="00A7054F">
              <w:rPr>
                <w:i w:val="0"/>
                <w:color w:val="FF0000"/>
                <w:lang w:eastAsia="id-ID"/>
              </w:rPr>
              <w:t xml:space="preserve"> string ‘</w:t>
            </w:r>
            <w:proofErr w:type="spellStart"/>
            <w:r w:rsidRPr="00A7054F">
              <w:rPr>
                <w:i w:val="0"/>
                <w:color w:val="FF0000"/>
                <w:lang w:eastAsia="id-ID"/>
              </w:rPr>
              <w:t>Debet</w:t>
            </w:r>
            <w:proofErr w:type="spellEnd"/>
            <w:proofErr w:type="gramStart"/>
            <w:r w:rsidRPr="00A7054F">
              <w:rPr>
                <w:i w:val="0"/>
                <w:color w:val="FF0000"/>
                <w:lang w:eastAsia="id-ID"/>
              </w:rPr>
              <w:t>’ ,</w:t>
            </w:r>
            <w:proofErr w:type="gramEnd"/>
            <w:r w:rsidRPr="00A7054F">
              <w:rPr>
                <w:i w:val="0"/>
                <w:color w:val="FF0000"/>
                <w:lang w:eastAsia="id-ID"/>
              </w:rPr>
              <w:t xml:space="preserve"> dan </w:t>
            </w:r>
            <w:proofErr w:type="spellStart"/>
            <w:r w:rsidRPr="00A7054F">
              <w:rPr>
                <w:i w:val="0"/>
                <w:color w:val="FF0000"/>
                <w:lang w:eastAsia="id-ID"/>
              </w:rPr>
              <w:t>mengganti</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w:t>
            </w:r>
            <w:proofErr w:type="spellStart"/>
            <w:r w:rsidRPr="00A7054F">
              <w:rPr>
                <w:i w:val="0"/>
                <w:color w:val="FF0000"/>
                <w:lang w:eastAsia="id-ID"/>
              </w:rPr>
              <w:t>ke</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4</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Button8</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proofErr w:type="spellStart"/>
            <w:r w:rsidRPr="00A7054F">
              <w:rPr>
                <w:color w:val="FF0000"/>
                <w:lang w:eastAsia="id-ID"/>
              </w:rPr>
              <w:t>Kredit</w:t>
            </w:r>
            <w:proofErr w:type="spellEnd"/>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proofErr w:type="spellStart"/>
            <w:r w:rsidRPr="00A7054F">
              <w:rPr>
                <w:i w:val="0"/>
                <w:color w:val="FF0000"/>
                <w:lang w:eastAsia="id-ID"/>
              </w:rPr>
              <w:t>Jika</w:t>
            </w:r>
            <w:proofErr w:type="spellEnd"/>
            <w:r w:rsidRPr="00A7054F">
              <w:rPr>
                <w:i w:val="0"/>
                <w:color w:val="FF0000"/>
                <w:lang w:eastAsia="id-ID"/>
              </w:rPr>
              <w:t xml:space="preserve"> </w:t>
            </w:r>
            <w:proofErr w:type="spellStart"/>
            <w:r w:rsidRPr="00A7054F">
              <w:rPr>
                <w:i w:val="0"/>
                <w:color w:val="FF0000"/>
                <w:lang w:eastAsia="id-ID"/>
              </w:rPr>
              <w:t>diklik</w:t>
            </w:r>
            <w:proofErr w:type="spellEnd"/>
            <w:r w:rsidRPr="00A7054F">
              <w:rPr>
                <w:i w:val="0"/>
                <w:color w:val="FF0000"/>
                <w:lang w:eastAsia="id-ID"/>
              </w:rPr>
              <w:t xml:space="preserve">, </w:t>
            </w:r>
            <w:proofErr w:type="spellStart"/>
            <w:r w:rsidRPr="00A7054F">
              <w:rPr>
                <w:i w:val="0"/>
                <w:color w:val="FF0000"/>
                <w:lang w:eastAsia="id-ID"/>
              </w:rPr>
              <w:t>sistem</w:t>
            </w:r>
            <w:proofErr w:type="spellEnd"/>
            <w:r w:rsidRPr="00A7054F">
              <w:rPr>
                <w:i w:val="0"/>
                <w:color w:val="FF0000"/>
                <w:lang w:eastAsia="id-ID"/>
              </w:rPr>
              <w:t xml:space="preserve"> </w:t>
            </w:r>
            <w:proofErr w:type="spellStart"/>
            <w:r w:rsidRPr="00A7054F">
              <w:rPr>
                <w:i w:val="0"/>
                <w:color w:val="FF0000"/>
                <w:lang w:eastAsia="id-ID"/>
              </w:rPr>
              <w:t>akan</w:t>
            </w:r>
            <w:proofErr w:type="spellEnd"/>
            <w:r w:rsidRPr="00A7054F">
              <w:rPr>
                <w:i w:val="0"/>
                <w:color w:val="FF0000"/>
                <w:lang w:eastAsia="id-ID"/>
              </w:rPr>
              <w:t xml:space="preserve"> </w:t>
            </w:r>
            <w:proofErr w:type="spellStart"/>
            <w:r w:rsidRPr="00A7054F">
              <w:rPr>
                <w:i w:val="0"/>
                <w:color w:val="FF0000"/>
                <w:lang w:eastAsia="id-ID"/>
              </w:rPr>
              <w:t>mencatat</w:t>
            </w:r>
            <w:proofErr w:type="spellEnd"/>
            <w:r w:rsidRPr="00A7054F">
              <w:rPr>
                <w:i w:val="0"/>
                <w:color w:val="FF0000"/>
                <w:lang w:eastAsia="id-ID"/>
              </w:rPr>
              <w:t xml:space="preserve"> </w:t>
            </w:r>
            <w:proofErr w:type="spellStart"/>
            <w:r w:rsidRPr="00A7054F">
              <w:rPr>
                <w:i w:val="0"/>
                <w:color w:val="FF0000"/>
                <w:lang w:eastAsia="id-ID"/>
              </w:rPr>
              <w:t>pilihan</w:t>
            </w:r>
            <w:proofErr w:type="spellEnd"/>
            <w:r w:rsidRPr="00A7054F">
              <w:rPr>
                <w:i w:val="0"/>
                <w:color w:val="FF0000"/>
                <w:lang w:eastAsia="id-ID"/>
              </w:rPr>
              <w:t xml:space="preserve"> </w:t>
            </w:r>
            <w:proofErr w:type="spellStart"/>
            <w:r w:rsidRPr="00A7054F">
              <w:rPr>
                <w:i w:val="0"/>
                <w:color w:val="FF0000"/>
                <w:lang w:eastAsia="id-ID"/>
              </w:rPr>
              <w:t>metode</w:t>
            </w:r>
            <w:proofErr w:type="spellEnd"/>
            <w:r w:rsidRPr="00A7054F">
              <w:rPr>
                <w:i w:val="0"/>
                <w:color w:val="FF0000"/>
                <w:lang w:eastAsia="id-ID"/>
              </w:rPr>
              <w:t xml:space="preserve"> </w:t>
            </w:r>
            <w:proofErr w:type="spellStart"/>
            <w:r w:rsidRPr="00A7054F">
              <w:rPr>
                <w:i w:val="0"/>
                <w:color w:val="FF0000"/>
                <w:lang w:eastAsia="id-ID"/>
              </w:rPr>
              <w:t>pembayaran</w:t>
            </w:r>
            <w:proofErr w:type="spellEnd"/>
            <w:r w:rsidRPr="00A7054F">
              <w:rPr>
                <w:i w:val="0"/>
                <w:color w:val="FF0000"/>
                <w:lang w:eastAsia="id-ID"/>
              </w:rPr>
              <w:t xml:space="preserve"> </w:t>
            </w:r>
            <w:proofErr w:type="spellStart"/>
            <w:r w:rsidRPr="00A7054F">
              <w:rPr>
                <w:i w:val="0"/>
                <w:color w:val="FF0000"/>
                <w:lang w:eastAsia="id-ID"/>
              </w:rPr>
              <w:t>dengan</w:t>
            </w:r>
            <w:proofErr w:type="spellEnd"/>
            <w:r w:rsidRPr="00A7054F">
              <w:rPr>
                <w:i w:val="0"/>
                <w:color w:val="FF0000"/>
                <w:lang w:eastAsia="id-ID"/>
              </w:rPr>
              <w:t xml:space="preserve"> string ‘</w:t>
            </w:r>
            <w:proofErr w:type="spellStart"/>
            <w:r w:rsidRPr="00A7054F">
              <w:rPr>
                <w:i w:val="0"/>
                <w:color w:val="FF0000"/>
                <w:lang w:eastAsia="id-ID"/>
              </w:rPr>
              <w:t>Kredit</w:t>
            </w:r>
            <w:proofErr w:type="spellEnd"/>
            <w:proofErr w:type="gramStart"/>
            <w:r w:rsidRPr="00A7054F">
              <w:rPr>
                <w:i w:val="0"/>
                <w:color w:val="FF0000"/>
                <w:lang w:eastAsia="id-ID"/>
              </w:rPr>
              <w:t>’ ,</w:t>
            </w:r>
            <w:proofErr w:type="gramEnd"/>
            <w:r w:rsidRPr="00A7054F">
              <w:rPr>
                <w:i w:val="0"/>
                <w:color w:val="FF0000"/>
                <w:lang w:eastAsia="id-ID"/>
              </w:rPr>
              <w:t xml:space="preserve"> dan </w:t>
            </w:r>
            <w:proofErr w:type="spellStart"/>
            <w:r w:rsidRPr="00A7054F">
              <w:rPr>
                <w:i w:val="0"/>
                <w:color w:val="FF0000"/>
                <w:lang w:eastAsia="id-ID"/>
              </w:rPr>
              <w:t>mengganti</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w:t>
            </w:r>
            <w:proofErr w:type="spellStart"/>
            <w:r w:rsidRPr="00A7054F">
              <w:rPr>
                <w:i w:val="0"/>
                <w:color w:val="FF0000"/>
                <w:lang w:eastAsia="id-ID"/>
              </w:rPr>
              <w:t>ke</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4</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Button9</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proofErr w:type="spellStart"/>
            <w:r w:rsidRPr="00A7054F">
              <w:rPr>
                <w:color w:val="FF0000"/>
                <w:lang w:eastAsia="id-ID"/>
              </w:rPr>
              <w:t>Kembali</w:t>
            </w:r>
            <w:proofErr w:type="spellEnd"/>
            <w:r w:rsidRPr="00A7054F">
              <w:rPr>
                <w:color w:val="FF0000"/>
                <w:lang w:eastAsia="id-ID"/>
              </w:rPr>
              <w:t>&lt;&lt;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proofErr w:type="spellStart"/>
            <w:r w:rsidRPr="00A7054F">
              <w:rPr>
                <w:i w:val="0"/>
                <w:color w:val="FF0000"/>
                <w:lang w:eastAsia="id-ID"/>
              </w:rPr>
              <w:t>Mengganti</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w:t>
            </w:r>
            <w:proofErr w:type="spellStart"/>
            <w:r w:rsidRPr="00A7054F">
              <w:rPr>
                <w:i w:val="0"/>
                <w:color w:val="FF0000"/>
                <w:lang w:eastAsia="id-ID"/>
              </w:rPr>
              <w:t>menjadi</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2 </w:t>
            </w:r>
          </w:p>
        </w:tc>
      </w:tr>
    </w:tbl>
    <w:p w:rsidR="00C909FF" w:rsidRPr="00A7054F" w:rsidRDefault="00C909FF" w:rsidP="00C909FF">
      <w:pPr>
        <w:rPr>
          <w:color w:val="FF0000"/>
          <w:lang w:val="en-US"/>
        </w:rPr>
      </w:pPr>
    </w:p>
    <w:p w:rsidR="006C23AA" w:rsidRPr="00A7054F" w:rsidRDefault="006C23AA" w:rsidP="006C23AA">
      <w:pPr>
        <w:pStyle w:val="guide"/>
        <w:keepNext/>
        <w:jc w:val="center"/>
        <w:rPr>
          <w:color w:val="FF0000"/>
        </w:rPr>
      </w:pPr>
      <w:r w:rsidRPr="00A7054F">
        <w:rPr>
          <w:noProof/>
          <w:color w:val="FF0000"/>
          <w:lang w:val="en-US"/>
        </w:rPr>
        <w:lastRenderedPageBreak/>
        <w:drawing>
          <wp:inline distT="0" distB="0" distL="0" distR="0">
            <wp:extent cx="5046373" cy="3372592"/>
            <wp:effectExtent l="19050" t="0" r="1877" b="0"/>
            <wp:docPr id="6" name="Picture 1"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5" cstate="print"/>
                    <a:stretch>
                      <a:fillRect/>
                    </a:stretch>
                  </pic:blipFill>
                  <pic:spPr>
                    <a:xfrm>
                      <a:off x="0" y="0"/>
                      <a:ext cx="5051692" cy="3376147"/>
                    </a:xfrm>
                    <a:prstGeom prst="rect">
                      <a:avLst/>
                    </a:prstGeom>
                  </pic:spPr>
                </pic:pic>
              </a:graphicData>
            </a:graphic>
          </wp:inline>
        </w:drawing>
      </w:r>
    </w:p>
    <w:p w:rsidR="006C23AA" w:rsidRPr="00A7054F" w:rsidRDefault="006C23AA" w:rsidP="006C23AA">
      <w:pPr>
        <w:pStyle w:val="Caption"/>
        <w:jc w:val="center"/>
        <w:rPr>
          <w:color w:val="FF0000"/>
        </w:rPr>
      </w:pPr>
      <w:bookmarkStart w:id="90" w:name="_Toc343453180"/>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27</w:t>
      </w:r>
      <w:r w:rsidR="0048154D" w:rsidRPr="00A7054F">
        <w:rPr>
          <w:noProof/>
          <w:color w:val="FF0000"/>
        </w:rPr>
        <w:fldChar w:fldCharType="end"/>
      </w:r>
      <w:r w:rsidRPr="00A7054F">
        <w:rPr>
          <w:color w:val="FF0000"/>
        </w:rPr>
        <w:t xml:space="preserve"> </w:t>
      </w:r>
      <w:proofErr w:type="spellStart"/>
      <w:r w:rsidRPr="00A7054F">
        <w:rPr>
          <w:color w:val="FF0000"/>
        </w:rPr>
        <w:t>Layar</w:t>
      </w:r>
      <w:proofErr w:type="spellEnd"/>
      <w:r w:rsidRPr="00A7054F">
        <w:rPr>
          <w:color w:val="FF0000"/>
        </w:rPr>
        <w:t xml:space="preserve"> 4</w:t>
      </w:r>
      <w:bookmarkEnd w:id="90"/>
    </w:p>
    <w:p w:rsidR="006C23AA" w:rsidRPr="00A7054F" w:rsidRDefault="006C23AA" w:rsidP="006C23AA">
      <w:pPr>
        <w:rPr>
          <w:color w:val="FF0000"/>
        </w:rPr>
      </w:pPr>
    </w:p>
    <w:p w:rsidR="006C23AA" w:rsidRPr="00A7054F" w:rsidRDefault="006C23AA" w:rsidP="006C23AA">
      <w:pPr>
        <w:pStyle w:val="Caption"/>
        <w:keepNext/>
        <w:rPr>
          <w:color w:val="FF0000"/>
        </w:rPr>
      </w:pPr>
      <w:bookmarkStart w:id="91" w:name="_Toc343453142"/>
      <w:proofErr w:type="spellStart"/>
      <w:r w:rsidRPr="00A7054F">
        <w:rPr>
          <w:color w:val="FF0000"/>
        </w:rPr>
        <w:t>Tabel</w:t>
      </w:r>
      <w:proofErr w:type="spellEnd"/>
      <w:r w:rsidRPr="00A7054F">
        <w:rPr>
          <w:color w:val="FF0000"/>
        </w:rPr>
        <w:t xml:space="preserve">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w:t>
      </w:r>
      <w:r w:rsidR="0048154D" w:rsidRPr="00A7054F">
        <w:rPr>
          <w:noProof/>
          <w:color w:val="FF0000"/>
        </w:rPr>
        <w:fldChar w:fldCharType="end"/>
      </w:r>
      <w:r w:rsidRPr="00A7054F">
        <w:rPr>
          <w:color w:val="FF0000"/>
        </w:rPr>
        <w:t xml:space="preserve"> </w:t>
      </w:r>
      <w:proofErr w:type="spellStart"/>
      <w:r w:rsidRPr="00A7054F">
        <w:rPr>
          <w:color w:val="FF0000"/>
        </w:rPr>
        <w:t>Deskripsi</w:t>
      </w:r>
      <w:proofErr w:type="spellEnd"/>
      <w:r w:rsidRPr="00A7054F">
        <w:rPr>
          <w:color w:val="FF0000"/>
        </w:rPr>
        <w:t xml:space="preserve"> </w:t>
      </w:r>
      <w:proofErr w:type="spellStart"/>
      <w:r w:rsidRPr="00A7054F">
        <w:rPr>
          <w:color w:val="FF0000"/>
        </w:rPr>
        <w:t>Layar</w:t>
      </w:r>
      <w:proofErr w:type="spellEnd"/>
      <w:r w:rsidRPr="00A7054F">
        <w:rPr>
          <w:color w:val="FF0000"/>
        </w:rPr>
        <w:t xml:space="preserve"> 4. </w:t>
      </w:r>
      <w:proofErr w:type="spellStart"/>
      <w:r w:rsidRPr="00A7054F">
        <w:rPr>
          <w:color w:val="FF0000"/>
        </w:rPr>
        <w:t>Layar</w:t>
      </w:r>
      <w:proofErr w:type="spellEnd"/>
      <w:r w:rsidRPr="00A7054F">
        <w:rPr>
          <w:color w:val="FF0000"/>
        </w:rPr>
        <w:t xml:space="preserve"> </w:t>
      </w:r>
      <w:proofErr w:type="spellStart"/>
      <w:r w:rsidRPr="00A7054F">
        <w:rPr>
          <w:color w:val="FF0000"/>
        </w:rPr>
        <w:t>Perintah</w:t>
      </w:r>
      <w:proofErr w:type="spellEnd"/>
      <w:r w:rsidRPr="00A7054F">
        <w:rPr>
          <w:color w:val="FF0000"/>
        </w:rPr>
        <w:t xml:space="preserve"> </w:t>
      </w:r>
      <w:proofErr w:type="spellStart"/>
      <w:r w:rsidRPr="00A7054F">
        <w:rPr>
          <w:color w:val="FF0000"/>
        </w:rPr>
        <w:t>untuk</w:t>
      </w:r>
      <w:proofErr w:type="spellEnd"/>
      <w:r w:rsidRPr="00A7054F">
        <w:rPr>
          <w:color w:val="FF0000"/>
        </w:rPr>
        <w:t xml:space="preserve"> </w:t>
      </w:r>
      <w:proofErr w:type="spellStart"/>
      <w:r w:rsidRPr="00A7054F">
        <w:rPr>
          <w:color w:val="FF0000"/>
        </w:rPr>
        <w:t>Pembayaran</w:t>
      </w:r>
      <w:bookmarkEnd w:id="91"/>
      <w:proofErr w:type="spellEnd"/>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A7054F"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proofErr w:type="spellStart"/>
            <w:r w:rsidRPr="00A7054F">
              <w:rPr>
                <w:b/>
                <w:color w:val="FF0000"/>
                <w:lang w:eastAsia="id-ID"/>
              </w:rPr>
              <w:t>Id_Objek</w:t>
            </w:r>
            <w:proofErr w:type="spellEnd"/>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proofErr w:type="spellStart"/>
            <w:r w:rsidRPr="00A7054F">
              <w:rPr>
                <w:b/>
                <w:color w:val="FF0000"/>
                <w:lang w:eastAsia="id-ID"/>
              </w:rPr>
              <w:t>Jenis</w:t>
            </w:r>
            <w:proofErr w:type="spellEnd"/>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proofErr w:type="spellStart"/>
            <w:r w:rsidRPr="00A7054F">
              <w:rPr>
                <w:b/>
                <w:color w:val="FF0000"/>
                <w:lang w:eastAsia="id-ID"/>
              </w:rPr>
              <w:t>Keterangan</w:t>
            </w:r>
            <w:proofErr w:type="spellEnd"/>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Label1</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proofErr w:type="spellStart"/>
            <w:r w:rsidRPr="00A7054F">
              <w:rPr>
                <w:color w:val="FF0000"/>
                <w:lang w:eastAsia="id-ID"/>
              </w:rPr>
              <w:t>Silahkan</w:t>
            </w:r>
            <w:proofErr w:type="spellEnd"/>
            <w:r w:rsidRPr="00A7054F">
              <w:rPr>
                <w:color w:val="FF0000"/>
                <w:lang w:eastAsia="id-ID"/>
              </w:rPr>
              <w:t xml:space="preserve"> </w:t>
            </w:r>
            <w:proofErr w:type="spellStart"/>
            <w:r w:rsidRPr="00A7054F">
              <w:rPr>
                <w:color w:val="FF0000"/>
                <w:lang w:eastAsia="id-ID"/>
              </w:rPr>
              <w:t>masukkan</w:t>
            </w:r>
            <w:proofErr w:type="spellEnd"/>
            <w:r w:rsidRPr="00A7054F">
              <w:rPr>
                <w:color w:val="FF0000"/>
                <w:lang w:eastAsia="id-ID"/>
              </w:rPr>
              <w:t xml:space="preserve"> </w:t>
            </w:r>
            <w:proofErr w:type="spellStart"/>
            <w:r w:rsidRPr="00A7054F">
              <w:rPr>
                <w:color w:val="FF0000"/>
                <w:lang w:eastAsia="id-ID"/>
              </w:rPr>
              <w:t>kartu</w:t>
            </w:r>
            <w:proofErr w:type="spellEnd"/>
            <w:r w:rsidRPr="00A7054F">
              <w:rPr>
                <w:color w:val="FF0000"/>
                <w:lang w:eastAsia="id-ID"/>
              </w:rPr>
              <w:t xml:space="preserve"> </w:t>
            </w:r>
            <w:proofErr w:type="spellStart"/>
            <w:r w:rsidRPr="00A7054F">
              <w:rPr>
                <w:color w:val="FF0000"/>
                <w:lang w:eastAsia="id-ID"/>
              </w:rPr>
              <w:t>kredit</w:t>
            </w:r>
            <w:proofErr w:type="spellEnd"/>
            <w:r w:rsidRPr="00A7054F">
              <w:rPr>
                <w:color w:val="FF0000"/>
                <w:lang w:eastAsia="id-ID"/>
              </w:rPr>
              <w:t>/debit!</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 xml:space="preserve">Setelah </w:t>
            </w:r>
            <w:proofErr w:type="spellStart"/>
            <w:r w:rsidRPr="00A7054F">
              <w:rPr>
                <w:i w:val="0"/>
                <w:color w:val="FF0000"/>
                <w:lang w:eastAsia="id-ID"/>
              </w:rPr>
              <w:t>kartu</w:t>
            </w:r>
            <w:proofErr w:type="spellEnd"/>
            <w:r w:rsidRPr="00A7054F">
              <w:rPr>
                <w:i w:val="0"/>
                <w:color w:val="FF0000"/>
                <w:lang w:eastAsia="id-ID"/>
              </w:rPr>
              <w:t xml:space="preserve"> </w:t>
            </w:r>
            <w:proofErr w:type="spellStart"/>
            <w:r w:rsidRPr="00A7054F">
              <w:rPr>
                <w:i w:val="0"/>
                <w:color w:val="FF0000"/>
                <w:lang w:eastAsia="id-ID"/>
              </w:rPr>
              <w:t>kredit</w:t>
            </w:r>
            <w:proofErr w:type="spellEnd"/>
            <w:r w:rsidRPr="00A7054F">
              <w:rPr>
                <w:i w:val="0"/>
                <w:color w:val="FF0000"/>
                <w:lang w:eastAsia="id-ID"/>
              </w:rPr>
              <w:t xml:space="preserve"> </w:t>
            </w:r>
            <w:proofErr w:type="spellStart"/>
            <w:r w:rsidRPr="00A7054F">
              <w:rPr>
                <w:i w:val="0"/>
                <w:color w:val="FF0000"/>
                <w:lang w:eastAsia="id-ID"/>
              </w:rPr>
              <w:t>dimasukkan</w:t>
            </w:r>
            <w:proofErr w:type="spellEnd"/>
            <w:r w:rsidRPr="00A7054F">
              <w:rPr>
                <w:i w:val="0"/>
                <w:color w:val="FF0000"/>
                <w:lang w:eastAsia="id-ID"/>
              </w:rPr>
              <w:t xml:space="preserve">, </w:t>
            </w:r>
            <w:proofErr w:type="spellStart"/>
            <w:r w:rsidRPr="00A7054F">
              <w:rPr>
                <w:i w:val="0"/>
                <w:color w:val="FF0000"/>
                <w:lang w:eastAsia="id-ID"/>
              </w:rPr>
              <w:t>jika</w:t>
            </w:r>
            <w:proofErr w:type="spellEnd"/>
            <w:r w:rsidRPr="00A7054F">
              <w:rPr>
                <w:i w:val="0"/>
                <w:color w:val="FF0000"/>
                <w:lang w:eastAsia="id-ID"/>
              </w:rPr>
              <w:t xml:space="preserve"> </w:t>
            </w:r>
            <w:proofErr w:type="spellStart"/>
            <w:r w:rsidRPr="00A7054F">
              <w:rPr>
                <w:i w:val="0"/>
                <w:color w:val="FF0000"/>
                <w:lang w:eastAsia="id-ID"/>
              </w:rPr>
              <w:t>bisa</w:t>
            </w:r>
            <w:proofErr w:type="spellEnd"/>
            <w:r w:rsidRPr="00A7054F">
              <w:rPr>
                <w:i w:val="0"/>
                <w:color w:val="FF0000"/>
                <w:lang w:eastAsia="id-ID"/>
              </w:rPr>
              <w:t xml:space="preserve"> </w:t>
            </w:r>
            <w:proofErr w:type="spellStart"/>
            <w:r w:rsidRPr="00A7054F">
              <w:rPr>
                <w:i w:val="0"/>
                <w:color w:val="FF0000"/>
                <w:lang w:eastAsia="id-ID"/>
              </w:rPr>
              <w:t>menghubungi</w:t>
            </w:r>
            <w:proofErr w:type="spellEnd"/>
            <w:r w:rsidRPr="00A7054F">
              <w:rPr>
                <w:i w:val="0"/>
                <w:color w:val="FF0000"/>
                <w:lang w:eastAsia="id-ID"/>
              </w:rPr>
              <w:t xml:space="preserve"> bank, </w:t>
            </w:r>
            <w:proofErr w:type="spellStart"/>
            <w:r w:rsidRPr="00A7054F">
              <w:rPr>
                <w:i w:val="0"/>
                <w:color w:val="FF0000"/>
                <w:lang w:eastAsia="id-ID"/>
              </w:rPr>
              <w:t>dilanjutkan</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4.1. </w:t>
            </w:r>
            <w:proofErr w:type="spellStart"/>
            <w:r w:rsidRPr="00A7054F">
              <w:rPr>
                <w:i w:val="0"/>
                <w:color w:val="FF0000"/>
                <w:lang w:eastAsia="id-ID"/>
              </w:rPr>
              <w:t>Jika</w:t>
            </w:r>
            <w:proofErr w:type="spellEnd"/>
            <w:r w:rsidRPr="00A7054F">
              <w:rPr>
                <w:i w:val="0"/>
                <w:color w:val="FF0000"/>
                <w:lang w:eastAsia="id-ID"/>
              </w:rPr>
              <w:t xml:space="preserve"> </w:t>
            </w:r>
            <w:proofErr w:type="spellStart"/>
            <w:r w:rsidRPr="00A7054F">
              <w:rPr>
                <w:i w:val="0"/>
                <w:color w:val="FF0000"/>
                <w:lang w:eastAsia="id-ID"/>
              </w:rPr>
              <w:t>tidak</w:t>
            </w:r>
            <w:proofErr w:type="spellEnd"/>
            <w:r w:rsidRPr="00A7054F">
              <w:rPr>
                <w:i w:val="0"/>
                <w:color w:val="FF0000"/>
                <w:lang w:eastAsia="id-ID"/>
              </w:rPr>
              <w:t xml:space="preserve">, </w:t>
            </w:r>
            <w:proofErr w:type="spellStart"/>
            <w:r w:rsidRPr="00A7054F">
              <w:rPr>
                <w:i w:val="0"/>
                <w:color w:val="FF0000"/>
                <w:lang w:eastAsia="id-ID"/>
              </w:rPr>
              <w:t>dilanjutkan</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4.3</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Button1</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roofErr w:type="spellStart"/>
            <w:r w:rsidRPr="00A7054F">
              <w:rPr>
                <w:i w:val="0"/>
                <w:color w:val="FF0000"/>
                <w:lang w:eastAsia="id-ID"/>
              </w:rPr>
              <w:t>Batal</w:t>
            </w:r>
            <w:proofErr w:type="spellEnd"/>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roofErr w:type="spellStart"/>
            <w:r w:rsidRPr="00A7054F">
              <w:rPr>
                <w:i w:val="0"/>
                <w:color w:val="FF0000"/>
                <w:lang w:eastAsia="id-ID"/>
              </w:rPr>
              <w:t>Mengganti</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w:t>
            </w:r>
            <w:proofErr w:type="spellStart"/>
            <w:r w:rsidRPr="00A7054F">
              <w:rPr>
                <w:i w:val="0"/>
                <w:color w:val="FF0000"/>
                <w:lang w:eastAsia="id-ID"/>
              </w:rPr>
              <w:t>menjadi</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1</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Button2</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proofErr w:type="spellStart"/>
            <w:r w:rsidRPr="00A7054F">
              <w:rPr>
                <w:color w:val="FF0000"/>
                <w:lang w:eastAsia="id-ID"/>
              </w:rPr>
              <w:t>Kembali</w:t>
            </w:r>
            <w:proofErr w:type="spellEnd"/>
            <w:r w:rsidRPr="00A7054F">
              <w:rPr>
                <w:color w:val="FF0000"/>
                <w:lang w:eastAsia="id-ID"/>
              </w:rPr>
              <w:t>&lt;&lt;</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roofErr w:type="spellStart"/>
            <w:r w:rsidRPr="00A7054F">
              <w:rPr>
                <w:i w:val="0"/>
                <w:color w:val="FF0000"/>
                <w:lang w:eastAsia="id-ID"/>
              </w:rPr>
              <w:t>Mengganti</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w:t>
            </w:r>
            <w:proofErr w:type="spellStart"/>
            <w:r w:rsidRPr="00A7054F">
              <w:rPr>
                <w:i w:val="0"/>
                <w:color w:val="FF0000"/>
                <w:lang w:eastAsia="id-ID"/>
              </w:rPr>
              <w:t>menjadi</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3</w:t>
            </w:r>
          </w:p>
        </w:tc>
      </w:tr>
    </w:tbl>
    <w:p w:rsidR="006C23AA" w:rsidRPr="00A7054F" w:rsidRDefault="006C23AA" w:rsidP="006C23AA">
      <w:pPr>
        <w:pStyle w:val="guide"/>
        <w:rPr>
          <w:i w:val="0"/>
          <w:color w:val="FF0000"/>
        </w:rPr>
      </w:pPr>
    </w:p>
    <w:p w:rsidR="006C23AA" w:rsidRPr="00A7054F" w:rsidRDefault="006C23AA" w:rsidP="006C23AA">
      <w:pPr>
        <w:pStyle w:val="guide"/>
        <w:keepNext/>
        <w:jc w:val="center"/>
        <w:rPr>
          <w:color w:val="FF0000"/>
        </w:rPr>
      </w:pPr>
      <w:r w:rsidRPr="00A7054F">
        <w:rPr>
          <w:i w:val="0"/>
          <w:noProof/>
          <w:color w:val="FF0000"/>
          <w:lang w:val="en-US"/>
        </w:rPr>
        <w:drawing>
          <wp:inline distT="0" distB="0" distL="0" distR="0">
            <wp:extent cx="5113655" cy="3417559"/>
            <wp:effectExtent l="19050" t="0" r="0" b="0"/>
            <wp:docPr id="12" name="Picture 11" descr="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46" cstate="print"/>
                    <a:stretch>
                      <a:fillRect/>
                    </a:stretch>
                  </pic:blipFill>
                  <pic:spPr>
                    <a:xfrm>
                      <a:off x="0" y="0"/>
                      <a:ext cx="5116187" cy="3419251"/>
                    </a:xfrm>
                    <a:prstGeom prst="rect">
                      <a:avLst/>
                    </a:prstGeom>
                  </pic:spPr>
                </pic:pic>
              </a:graphicData>
            </a:graphic>
          </wp:inline>
        </w:drawing>
      </w:r>
    </w:p>
    <w:p w:rsidR="006C23AA" w:rsidRPr="00A7054F" w:rsidRDefault="006C23AA" w:rsidP="006C23AA">
      <w:pPr>
        <w:pStyle w:val="Caption"/>
        <w:jc w:val="center"/>
        <w:rPr>
          <w:i/>
          <w:color w:val="FF0000"/>
        </w:rPr>
      </w:pPr>
      <w:bookmarkStart w:id="92" w:name="_Toc343453181"/>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28</w:t>
      </w:r>
      <w:r w:rsidR="0048154D" w:rsidRPr="00A7054F">
        <w:rPr>
          <w:noProof/>
          <w:color w:val="FF0000"/>
        </w:rPr>
        <w:fldChar w:fldCharType="end"/>
      </w:r>
      <w:r w:rsidRPr="00A7054F">
        <w:rPr>
          <w:color w:val="FF0000"/>
        </w:rPr>
        <w:t xml:space="preserve"> </w:t>
      </w:r>
      <w:proofErr w:type="spellStart"/>
      <w:r w:rsidRPr="00A7054F">
        <w:rPr>
          <w:color w:val="FF0000"/>
        </w:rPr>
        <w:t>Layar</w:t>
      </w:r>
      <w:proofErr w:type="spellEnd"/>
      <w:r w:rsidRPr="00A7054F">
        <w:rPr>
          <w:color w:val="FF0000"/>
        </w:rPr>
        <w:t xml:space="preserve"> 4.1</w:t>
      </w:r>
      <w:bookmarkEnd w:id="92"/>
    </w:p>
    <w:p w:rsidR="006C23AA" w:rsidRPr="00A7054F" w:rsidRDefault="006C23AA" w:rsidP="006C23AA">
      <w:pPr>
        <w:pStyle w:val="guide"/>
        <w:rPr>
          <w:i w:val="0"/>
          <w:color w:val="FF0000"/>
        </w:rPr>
      </w:pPr>
    </w:p>
    <w:p w:rsidR="006C23AA" w:rsidRPr="00A7054F" w:rsidRDefault="006C23AA" w:rsidP="006C23AA">
      <w:pPr>
        <w:pStyle w:val="Caption"/>
        <w:keepNext/>
        <w:rPr>
          <w:color w:val="FF0000"/>
        </w:rPr>
      </w:pPr>
      <w:bookmarkStart w:id="93" w:name="_Toc343453143"/>
      <w:proofErr w:type="spellStart"/>
      <w:r w:rsidRPr="00A7054F">
        <w:rPr>
          <w:color w:val="FF0000"/>
        </w:rPr>
        <w:lastRenderedPageBreak/>
        <w:t>Tabel</w:t>
      </w:r>
      <w:proofErr w:type="spellEnd"/>
      <w:r w:rsidRPr="00A7054F">
        <w:rPr>
          <w:color w:val="FF0000"/>
        </w:rPr>
        <w:t xml:space="preserve">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XI</w:t>
      </w:r>
      <w:r w:rsidR="0048154D" w:rsidRPr="00A7054F">
        <w:rPr>
          <w:noProof/>
          <w:color w:val="FF0000"/>
        </w:rPr>
        <w:fldChar w:fldCharType="end"/>
      </w:r>
      <w:r w:rsidRPr="00A7054F">
        <w:rPr>
          <w:color w:val="FF0000"/>
        </w:rPr>
        <w:t xml:space="preserve"> </w:t>
      </w:r>
      <w:proofErr w:type="spellStart"/>
      <w:r w:rsidRPr="00A7054F">
        <w:rPr>
          <w:color w:val="FF0000"/>
        </w:rPr>
        <w:t>Deskripsi</w:t>
      </w:r>
      <w:proofErr w:type="spellEnd"/>
      <w:r w:rsidRPr="00A7054F">
        <w:rPr>
          <w:color w:val="FF0000"/>
        </w:rPr>
        <w:t xml:space="preserve"> </w:t>
      </w:r>
      <w:proofErr w:type="spellStart"/>
      <w:r w:rsidRPr="00A7054F">
        <w:rPr>
          <w:color w:val="FF0000"/>
        </w:rPr>
        <w:t>Layar</w:t>
      </w:r>
      <w:proofErr w:type="spellEnd"/>
      <w:r w:rsidRPr="00A7054F">
        <w:rPr>
          <w:color w:val="FF0000"/>
        </w:rPr>
        <w:t xml:space="preserve"> 4.1 </w:t>
      </w:r>
      <w:proofErr w:type="spellStart"/>
      <w:r w:rsidRPr="00A7054F">
        <w:rPr>
          <w:color w:val="FF0000"/>
        </w:rPr>
        <w:t>Layar</w:t>
      </w:r>
      <w:proofErr w:type="spellEnd"/>
      <w:r w:rsidRPr="00A7054F">
        <w:rPr>
          <w:color w:val="FF0000"/>
        </w:rPr>
        <w:t xml:space="preserve"> </w:t>
      </w:r>
      <w:proofErr w:type="spellStart"/>
      <w:r w:rsidRPr="00A7054F">
        <w:rPr>
          <w:color w:val="FF0000"/>
        </w:rPr>
        <w:t>Perintah</w:t>
      </w:r>
      <w:proofErr w:type="spellEnd"/>
      <w:r w:rsidRPr="00A7054F">
        <w:rPr>
          <w:color w:val="FF0000"/>
        </w:rPr>
        <w:t xml:space="preserve"> </w:t>
      </w:r>
      <w:proofErr w:type="spellStart"/>
      <w:r w:rsidRPr="00A7054F">
        <w:rPr>
          <w:color w:val="FF0000"/>
        </w:rPr>
        <w:t>Memasukkan</w:t>
      </w:r>
      <w:proofErr w:type="spellEnd"/>
      <w:r w:rsidRPr="00A7054F">
        <w:rPr>
          <w:color w:val="FF0000"/>
        </w:rPr>
        <w:t xml:space="preserve"> PIN</w:t>
      </w:r>
      <w:bookmarkEnd w:id="93"/>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701"/>
        <w:gridCol w:w="848"/>
        <w:gridCol w:w="4250"/>
      </w:tblGrid>
      <w:tr w:rsidR="006C23AA" w:rsidRPr="00A7054F" w:rsidTr="005839D6">
        <w:trPr>
          <w:tblHeader/>
        </w:trPr>
        <w:tc>
          <w:tcPr>
            <w:tcW w:w="15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proofErr w:type="spellStart"/>
            <w:r w:rsidRPr="00A7054F">
              <w:rPr>
                <w:b/>
                <w:color w:val="FF0000"/>
                <w:lang w:eastAsia="id-ID"/>
              </w:rPr>
              <w:t>Id_Objek</w:t>
            </w:r>
            <w:proofErr w:type="spellEnd"/>
          </w:p>
        </w:tc>
        <w:tc>
          <w:tcPr>
            <w:tcW w:w="1701"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proofErr w:type="spellStart"/>
            <w:r w:rsidRPr="00A7054F">
              <w:rPr>
                <w:b/>
                <w:color w:val="FF0000"/>
                <w:lang w:eastAsia="id-ID"/>
              </w:rPr>
              <w:t>Jenis</w:t>
            </w:r>
            <w:proofErr w:type="spellEnd"/>
          </w:p>
        </w:tc>
        <w:tc>
          <w:tcPr>
            <w:tcW w:w="84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proofErr w:type="spellStart"/>
            <w:r w:rsidRPr="00A7054F">
              <w:rPr>
                <w:b/>
                <w:color w:val="FF0000"/>
                <w:lang w:eastAsia="id-ID"/>
              </w:rPr>
              <w:t>Keterangan</w:t>
            </w:r>
            <w:proofErr w:type="spellEnd"/>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Label2</w:t>
            </w:r>
          </w:p>
        </w:tc>
        <w:tc>
          <w:tcPr>
            <w:tcW w:w="1701"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84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proofErr w:type="spellStart"/>
            <w:r w:rsidRPr="00A7054F">
              <w:rPr>
                <w:color w:val="FF0000"/>
                <w:lang w:eastAsia="id-ID"/>
              </w:rPr>
              <w:t>Silahkan</w:t>
            </w:r>
            <w:proofErr w:type="spellEnd"/>
            <w:r w:rsidRPr="00A7054F">
              <w:rPr>
                <w:color w:val="FF0000"/>
                <w:lang w:eastAsia="id-ID"/>
              </w:rPr>
              <w:t xml:space="preserve"> </w:t>
            </w:r>
            <w:proofErr w:type="spellStart"/>
            <w:r w:rsidRPr="00A7054F">
              <w:rPr>
                <w:color w:val="FF0000"/>
                <w:lang w:eastAsia="id-ID"/>
              </w:rPr>
              <w:t>masukkan</w:t>
            </w:r>
            <w:proofErr w:type="spellEnd"/>
            <w:r w:rsidRPr="00A7054F">
              <w:rPr>
                <w:color w:val="FF0000"/>
                <w:lang w:eastAsia="id-ID"/>
              </w:rPr>
              <w:t xml:space="preserve"> </w:t>
            </w:r>
            <w:proofErr w:type="spellStart"/>
            <w:r w:rsidRPr="00A7054F">
              <w:rPr>
                <w:color w:val="FF0000"/>
                <w:lang w:eastAsia="id-ID"/>
              </w:rPr>
              <w:t>nomor</w:t>
            </w:r>
            <w:proofErr w:type="spellEnd"/>
            <w:r w:rsidRPr="00A7054F">
              <w:rPr>
                <w:color w:val="FF0000"/>
                <w:lang w:eastAsia="id-ID"/>
              </w:rPr>
              <w:t xml:space="preserve"> PIN!</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Button3</w:t>
            </w:r>
          </w:p>
        </w:tc>
        <w:tc>
          <w:tcPr>
            <w:tcW w:w="1701"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Button</w:t>
            </w:r>
          </w:p>
        </w:tc>
        <w:tc>
          <w:tcPr>
            <w:tcW w:w="84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OK</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roofErr w:type="spellStart"/>
            <w:r w:rsidRPr="00A7054F">
              <w:rPr>
                <w:i w:val="0"/>
                <w:color w:val="FF0000"/>
                <w:lang w:eastAsia="id-ID"/>
              </w:rPr>
              <w:t>Jikadiklik</w:t>
            </w:r>
            <w:proofErr w:type="spellEnd"/>
            <w:r w:rsidRPr="00A7054F">
              <w:rPr>
                <w:i w:val="0"/>
                <w:color w:val="FF0000"/>
                <w:lang w:eastAsia="id-ID"/>
              </w:rPr>
              <w:t xml:space="preserve">, </w:t>
            </w:r>
            <w:proofErr w:type="spellStart"/>
            <w:r w:rsidRPr="00A7054F">
              <w:rPr>
                <w:i w:val="0"/>
                <w:color w:val="FF0000"/>
                <w:lang w:eastAsia="id-ID"/>
              </w:rPr>
              <w:t>lanjut</w:t>
            </w:r>
            <w:proofErr w:type="spellEnd"/>
            <w:r w:rsidRPr="00A7054F">
              <w:rPr>
                <w:i w:val="0"/>
                <w:color w:val="FF0000"/>
                <w:lang w:eastAsia="id-ID"/>
              </w:rPr>
              <w:t xml:space="preserve"> </w:t>
            </w:r>
            <w:proofErr w:type="spellStart"/>
            <w:r w:rsidRPr="00A7054F">
              <w:rPr>
                <w:i w:val="0"/>
                <w:color w:val="FF0000"/>
                <w:lang w:eastAsia="id-ID"/>
              </w:rPr>
              <w:t>ke</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4.2</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Button4</w:t>
            </w:r>
          </w:p>
        </w:tc>
        <w:tc>
          <w:tcPr>
            <w:tcW w:w="1701"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Button</w:t>
            </w:r>
          </w:p>
        </w:tc>
        <w:tc>
          <w:tcPr>
            <w:tcW w:w="84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roofErr w:type="spellStart"/>
            <w:r w:rsidRPr="00A7054F">
              <w:rPr>
                <w:i w:val="0"/>
                <w:color w:val="FF0000"/>
                <w:lang w:eastAsia="id-ID"/>
              </w:rPr>
              <w:t>Batal</w:t>
            </w:r>
            <w:proofErr w:type="spellEnd"/>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roofErr w:type="spellStart"/>
            <w:r w:rsidRPr="00A7054F">
              <w:rPr>
                <w:i w:val="0"/>
                <w:color w:val="FF0000"/>
                <w:lang w:eastAsia="id-ID"/>
              </w:rPr>
              <w:t>Mengganti</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w:t>
            </w:r>
            <w:proofErr w:type="spellStart"/>
            <w:r w:rsidRPr="00A7054F">
              <w:rPr>
                <w:i w:val="0"/>
                <w:color w:val="FF0000"/>
                <w:lang w:eastAsia="id-ID"/>
              </w:rPr>
              <w:t>menjadi</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1</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A7054F" w:rsidRDefault="002333B1" w:rsidP="006C23AA">
            <w:pPr>
              <w:rPr>
                <w:color w:val="FF0000"/>
                <w:lang w:eastAsia="id-ID"/>
              </w:rPr>
            </w:pPr>
            <w:r w:rsidRPr="00A7054F">
              <w:rPr>
                <w:color w:val="FF0000"/>
                <w:lang w:eastAsia="id-ID"/>
              </w:rPr>
              <w:t>Password</w:t>
            </w:r>
            <w:r w:rsidR="006C23AA" w:rsidRPr="00A7054F">
              <w:rPr>
                <w:color w:val="FF0000"/>
                <w:lang w:eastAsia="id-ID"/>
              </w:rPr>
              <w:t>Field1</w:t>
            </w:r>
          </w:p>
        </w:tc>
        <w:tc>
          <w:tcPr>
            <w:tcW w:w="1701" w:type="dxa"/>
            <w:tcBorders>
              <w:top w:val="single" w:sz="4" w:space="0" w:color="auto"/>
              <w:left w:val="single" w:sz="4" w:space="0" w:color="auto"/>
              <w:bottom w:val="single" w:sz="4" w:space="0" w:color="auto"/>
              <w:right w:val="single" w:sz="4" w:space="0" w:color="auto"/>
            </w:tcBorders>
            <w:hideMark/>
          </w:tcPr>
          <w:p w:rsidR="006C23AA" w:rsidRPr="00A7054F" w:rsidRDefault="005839D6" w:rsidP="006C23AA">
            <w:pPr>
              <w:rPr>
                <w:color w:val="FF0000"/>
                <w:lang w:eastAsia="id-ID"/>
              </w:rPr>
            </w:pPr>
            <w:r w:rsidRPr="00A7054F">
              <w:rPr>
                <w:color w:val="FF0000"/>
                <w:lang w:eastAsia="id-ID"/>
              </w:rPr>
              <w:t>Password Field</w:t>
            </w:r>
          </w:p>
        </w:tc>
        <w:tc>
          <w:tcPr>
            <w:tcW w:w="84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roofErr w:type="spellStart"/>
            <w:r w:rsidRPr="00A7054F">
              <w:rPr>
                <w:i w:val="0"/>
                <w:color w:val="FF0000"/>
                <w:lang w:eastAsia="id-ID"/>
              </w:rPr>
              <w:t>Menerima</w:t>
            </w:r>
            <w:proofErr w:type="spellEnd"/>
            <w:r w:rsidRPr="00A7054F">
              <w:rPr>
                <w:i w:val="0"/>
                <w:color w:val="FF0000"/>
                <w:lang w:eastAsia="id-ID"/>
              </w:rPr>
              <w:t xml:space="preserve"> input </w:t>
            </w:r>
            <w:proofErr w:type="spellStart"/>
            <w:r w:rsidRPr="00A7054F">
              <w:rPr>
                <w:i w:val="0"/>
                <w:color w:val="FF0000"/>
                <w:lang w:eastAsia="id-ID"/>
              </w:rPr>
              <w:t>nomor</w:t>
            </w:r>
            <w:proofErr w:type="spellEnd"/>
            <w:r w:rsidRPr="00A7054F">
              <w:rPr>
                <w:i w:val="0"/>
                <w:color w:val="FF0000"/>
                <w:lang w:eastAsia="id-ID"/>
              </w:rPr>
              <w:t xml:space="preserve"> PIN</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Button5</w:t>
            </w:r>
          </w:p>
        </w:tc>
        <w:tc>
          <w:tcPr>
            <w:tcW w:w="1701"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w:t>
            </w:r>
          </w:p>
        </w:tc>
        <w:tc>
          <w:tcPr>
            <w:tcW w:w="84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proofErr w:type="spellStart"/>
            <w:r w:rsidRPr="00A7054F">
              <w:rPr>
                <w:color w:val="FF0000"/>
                <w:lang w:eastAsia="id-ID"/>
              </w:rPr>
              <w:t>Kembali</w:t>
            </w:r>
            <w:proofErr w:type="spellEnd"/>
            <w:r w:rsidRPr="00A7054F">
              <w:rPr>
                <w:color w:val="FF0000"/>
                <w:lang w:eastAsia="id-ID"/>
              </w:rPr>
              <w:t>&lt;&lt;</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roofErr w:type="spellStart"/>
            <w:r w:rsidRPr="00A7054F">
              <w:rPr>
                <w:i w:val="0"/>
                <w:color w:val="FF0000"/>
                <w:lang w:eastAsia="id-ID"/>
              </w:rPr>
              <w:t>Mengganti</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w:t>
            </w:r>
            <w:proofErr w:type="spellStart"/>
            <w:r w:rsidRPr="00A7054F">
              <w:rPr>
                <w:i w:val="0"/>
                <w:color w:val="FF0000"/>
                <w:lang w:eastAsia="id-ID"/>
              </w:rPr>
              <w:t>menjadi</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3</w:t>
            </w:r>
          </w:p>
        </w:tc>
      </w:tr>
    </w:tbl>
    <w:p w:rsidR="006C23AA" w:rsidRPr="00A7054F" w:rsidRDefault="006C23AA" w:rsidP="006C23AA">
      <w:pPr>
        <w:pStyle w:val="guide"/>
        <w:rPr>
          <w:i w:val="0"/>
          <w:color w:val="FF0000"/>
        </w:rPr>
      </w:pPr>
    </w:p>
    <w:p w:rsidR="006C23AA" w:rsidRPr="00A7054F" w:rsidRDefault="006C23AA" w:rsidP="006C23AA">
      <w:pPr>
        <w:pStyle w:val="guide"/>
        <w:keepNext/>
        <w:jc w:val="center"/>
        <w:rPr>
          <w:color w:val="FF0000"/>
        </w:rPr>
      </w:pPr>
      <w:r w:rsidRPr="00A7054F">
        <w:rPr>
          <w:i w:val="0"/>
          <w:noProof/>
          <w:color w:val="FF0000"/>
          <w:lang w:val="en-US"/>
        </w:rPr>
        <w:drawing>
          <wp:inline distT="0" distB="0" distL="0" distR="0">
            <wp:extent cx="5105400" cy="3412041"/>
            <wp:effectExtent l="19050" t="0" r="0" b="0"/>
            <wp:docPr id="14" name="Picture 13" descr="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47" cstate="print"/>
                    <a:stretch>
                      <a:fillRect/>
                    </a:stretch>
                  </pic:blipFill>
                  <pic:spPr>
                    <a:xfrm>
                      <a:off x="0" y="0"/>
                      <a:ext cx="5111612" cy="3416193"/>
                    </a:xfrm>
                    <a:prstGeom prst="rect">
                      <a:avLst/>
                    </a:prstGeom>
                  </pic:spPr>
                </pic:pic>
              </a:graphicData>
            </a:graphic>
          </wp:inline>
        </w:drawing>
      </w:r>
    </w:p>
    <w:p w:rsidR="006C23AA" w:rsidRPr="00A7054F" w:rsidRDefault="006C23AA" w:rsidP="006C23AA">
      <w:pPr>
        <w:pStyle w:val="Caption"/>
        <w:jc w:val="center"/>
        <w:rPr>
          <w:i/>
          <w:color w:val="FF0000"/>
        </w:rPr>
      </w:pPr>
      <w:bookmarkStart w:id="94" w:name="_Toc343453182"/>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29</w:t>
      </w:r>
      <w:r w:rsidR="0048154D" w:rsidRPr="00A7054F">
        <w:rPr>
          <w:noProof/>
          <w:color w:val="FF0000"/>
        </w:rPr>
        <w:fldChar w:fldCharType="end"/>
      </w:r>
      <w:r w:rsidRPr="00A7054F">
        <w:rPr>
          <w:color w:val="FF0000"/>
        </w:rPr>
        <w:t xml:space="preserve"> </w:t>
      </w:r>
      <w:proofErr w:type="spellStart"/>
      <w:r w:rsidRPr="00A7054F">
        <w:rPr>
          <w:color w:val="FF0000"/>
        </w:rPr>
        <w:t>Layar</w:t>
      </w:r>
      <w:proofErr w:type="spellEnd"/>
      <w:r w:rsidRPr="00A7054F">
        <w:rPr>
          <w:color w:val="FF0000"/>
        </w:rPr>
        <w:t xml:space="preserve"> 4.2</w:t>
      </w:r>
      <w:bookmarkEnd w:id="94"/>
    </w:p>
    <w:p w:rsidR="006C23AA" w:rsidRPr="00A7054F" w:rsidRDefault="006C23AA" w:rsidP="006C23AA">
      <w:pPr>
        <w:pStyle w:val="guide"/>
        <w:rPr>
          <w:i w:val="0"/>
          <w:color w:val="FF0000"/>
        </w:rPr>
      </w:pPr>
    </w:p>
    <w:p w:rsidR="006C23AA" w:rsidRPr="00A7054F" w:rsidRDefault="006C23AA" w:rsidP="006C23AA">
      <w:pPr>
        <w:pStyle w:val="Caption"/>
        <w:keepNext/>
        <w:rPr>
          <w:color w:val="FF0000"/>
        </w:rPr>
      </w:pPr>
      <w:bookmarkStart w:id="95" w:name="_Toc343453144"/>
      <w:proofErr w:type="spellStart"/>
      <w:r w:rsidRPr="00A7054F">
        <w:rPr>
          <w:color w:val="FF0000"/>
        </w:rPr>
        <w:t>Tabel</w:t>
      </w:r>
      <w:proofErr w:type="spellEnd"/>
      <w:r w:rsidRPr="00A7054F">
        <w:rPr>
          <w:color w:val="FF0000"/>
        </w:rPr>
        <w:t xml:space="preserve">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XII</w:t>
      </w:r>
      <w:r w:rsidR="0048154D" w:rsidRPr="00A7054F">
        <w:rPr>
          <w:noProof/>
          <w:color w:val="FF0000"/>
        </w:rPr>
        <w:fldChar w:fldCharType="end"/>
      </w:r>
      <w:r w:rsidRPr="00A7054F">
        <w:rPr>
          <w:color w:val="FF0000"/>
        </w:rPr>
        <w:t xml:space="preserve"> </w:t>
      </w:r>
      <w:proofErr w:type="spellStart"/>
      <w:r w:rsidRPr="00A7054F">
        <w:rPr>
          <w:color w:val="FF0000"/>
        </w:rPr>
        <w:t>Deskripsi</w:t>
      </w:r>
      <w:proofErr w:type="spellEnd"/>
      <w:r w:rsidRPr="00A7054F">
        <w:rPr>
          <w:color w:val="FF0000"/>
        </w:rPr>
        <w:t xml:space="preserve"> </w:t>
      </w:r>
      <w:proofErr w:type="spellStart"/>
      <w:r w:rsidRPr="00A7054F">
        <w:rPr>
          <w:color w:val="FF0000"/>
        </w:rPr>
        <w:t>Layar</w:t>
      </w:r>
      <w:proofErr w:type="spellEnd"/>
      <w:r w:rsidRPr="00A7054F">
        <w:rPr>
          <w:color w:val="FF0000"/>
        </w:rPr>
        <w:t xml:space="preserve"> 4.2 </w:t>
      </w:r>
      <w:proofErr w:type="spellStart"/>
      <w:r w:rsidRPr="00A7054F">
        <w:rPr>
          <w:color w:val="FF0000"/>
        </w:rPr>
        <w:t>Layar</w:t>
      </w:r>
      <w:proofErr w:type="spellEnd"/>
      <w:r w:rsidRPr="00A7054F">
        <w:rPr>
          <w:color w:val="FF0000"/>
        </w:rPr>
        <w:t xml:space="preserve"> </w:t>
      </w:r>
      <w:proofErr w:type="spellStart"/>
      <w:r w:rsidRPr="00A7054F">
        <w:rPr>
          <w:color w:val="FF0000"/>
        </w:rPr>
        <w:t>Perintah</w:t>
      </w:r>
      <w:proofErr w:type="spellEnd"/>
      <w:r w:rsidRPr="00A7054F">
        <w:rPr>
          <w:color w:val="FF0000"/>
        </w:rPr>
        <w:t xml:space="preserve"> </w:t>
      </w:r>
      <w:proofErr w:type="spellStart"/>
      <w:r w:rsidRPr="00A7054F">
        <w:rPr>
          <w:color w:val="FF0000"/>
        </w:rPr>
        <w:t>Menunggu</w:t>
      </w:r>
      <w:proofErr w:type="spellEnd"/>
      <w:r w:rsidRPr="00A7054F">
        <w:rPr>
          <w:color w:val="FF0000"/>
        </w:rPr>
        <w:t xml:space="preserve"> Proses </w:t>
      </w:r>
      <w:proofErr w:type="spellStart"/>
      <w:r w:rsidRPr="00A7054F">
        <w:rPr>
          <w:color w:val="FF0000"/>
        </w:rPr>
        <w:t>Pembayaran</w:t>
      </w:r>
      <w:proofErr w:type="spellEnd"/>
      <w:r w:rsidRPr="00A7054F">
        <w:rPr>
          <w:color w:val="FF0000"/>
        </w:rPr>
        <w:t xml:space="preserve"> </w:t>
      </w:r>
      <w:proofErr w:type="spellStart"/>
      <w:r w:rsidRPr="00A7054F">
        <w:rPr>
          <w:color w:val="FF0000"/>
        </w:rPr>
        <w:t>Elektronik</w:t>
      </w:r>
      <w:bookmarkEnd w:id="95"/>
      <w:proofErr w:type="spellEnd"/>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A7054F"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proofErr w:type="spellStart"/>
            <w:r w:rsidRPr="00A7054F">
              <w:rPr>
                <w:b/>
                <w:color w:val="FF0000"/>
                <w:lang w:eastAsia="id-ID"/>
              </w:rPr>
              <w:t>Id_Objek</w:t>
            </w:r>
            <w:proofErr w:type="spellEnd"/>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proofErr w:type="spellStart"/>
            <w:r w:rsidRPr="00A7054F">
              <w:rPr>
                <w:b/>
                <w:color w:val="FF0000"/>
                <w:lang w:eastAsia="id-ID"/>
              </w:rPr>
              <w:t>Jenis</w:t>
            </w:r>
            <w:proofErr w:type="spellEnd"/>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proofErr w:type="spellStart"/>
            <w:r w:rsidRPr="00A7054F">
              <w:rPr>
                <w:b/>
                <w:color w:val="FF0000"/>
                <w:lang w:eastAsia="id-ID"/>
              </w:rPr>
              <w:t>Keterangan</w:t>
            </w:r>
            <w:proofErr w:type="spellEnd"/>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Label3</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proofErr w:type="spellStart"/>
            <w:r w:rsidRPr="00A7054F">
              <w:rPr>
                <w:color w:val="FF0000"/>
                <w:lang w:eastAsia="id-ID"/>
              </w:rPr>
              <w:t>Pembayaran</w:t>
            </w:r>
            <w:proofErr w:type="spellEnd"/>
            <w:r w:rsidRPr="00A7054F">
              <w:rPr>
                <w:color w:val="FF0000"/>
                <w:lang w:eastAsia="id-ID"/>
              </w:rPr>
              <w:t xml:space="preserve"> Anda </w:t>
            </w:r>
            <w:proofErr w:type="spellStart"/>
            <w:r w:rsidRPr="00A7054F">
              <w:rPr>
                <w:color w:val="FF0000"/>
                <w:lang w:eastAsia="id-ID"/>
              </w:rPr>
              <w:t>sedang</w:t>
            </w:r>
            <w:proofErr w:type="spellEnd"/>
            <w:r w:rsidRPr="00A7054F">
              <w:rPr>
                <w:color w:val="FF0000"/>
                <w:lang w:eastAsia="id-ID"/>
              </w:rPr>
              <w:t xml:space="preserve"> </w:t>
            </w:r>
            <w:proofErr w:type="spellStart"/>
            <w:r w:rsidRPr="00A7054F">
              <w:rPr>
                <w:color w:val="FF0000"/>
                <w:lang w:eastAsia="id-ID"/>
              </w:rPr>
              <w:t>diproses</w:t>
            </w:r>
            <w:proofErr w:type="spellEnd"/>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roofErr w:type="spellStart"/>
            <w:r w:rsidRPr="00A7054F">
              <w:rPr>
                <w:i w:val="0"/>
                <w:color w:val="FF0000"/>
                <w:lang w:eastAsia="id-ID"/>
              </w:rPr>
              <w:t>Ditampilkan</w:t>
            </w:r>
            <w:proofErr w:type="spellEnd"/>
            <w:r w:rsidRPr="00A7054F">
              <w:rPr>
                <w:i w:val="0"/>
                <w:color w:val="FF0000"/>
                <w:lang w:eastAsia="id-ID"/>
              </w:rPr>
              <w:t xml:space="preserve"> </w:t>
            </w:r>
            <w:proofErr w:type="spellStart"/>
            <w:r w:rsidRPr="00A7054F">
              <w:rPr>
                <w:i w:val="0"/>
                <w:color w:val="FF0000"/>
                <w:lang w:eastAsia="id-ID"/>
              </w:rPr>
              <w:t>selama</w:t>
            </w:r>
            <w:proofErr w:type="spellEnd"/>
            <w:r w:rsidRPr="00A7054F">
              <w:rPr>
                <w:i w:val="0"/>
                <w:color w:val="FF0000"/>
                <w:lang w:eastAsia="id-ID"/>
              </w:rPr>
              <w:t xml:space="preserve"> </w:t>
            </w:r>
            <w:proofErr w:type="spellStart"/>
            <w:r w:rsidRPr="00A7054F">
              <w:rPr>
                <w:i w:val="0"/>
                <w:color w:val="FF0000"/>
                <w:lang w:eastAsia="id-ID"/>
              </w:rPr>
              <w:t>menunggu</w:t>
            </w:r>
            <w:proofErr w:type="spellEnd"/>
            <w:r w:rsidRPr="00A7054F">
              <w:rPr>
                <w:i w:val="0"/>
                <w:color w:val="FF0000"/>
                <w:lang w:eastAsia="id-ID"/>
              </w:rPr>
              <w:t xml:space="preserve"> </w:t>
            </w:r>
            <w:proofErr w:type="spellStart"/>
            <w:r w:rsidRPr="00A7054F">
              <w:rPr>
                <w:i w:val="0"/>
                <w:color w:val="FF0000"/>
                <w:lang w:eastAsia="id-ID"/>
              </w:rPr>
              <w:t>informasi</w:t>
            </w:r>
            <w:proofErr w:type="spellEnd"/>
            <w:r w:rsidRPr="00A7054F">
              <w:rPr>
                <w:i w:val="0"/>
                <w:color w:val="FF0000"/>
                <w:lang w:eastAsia="id-ID"/>
              </w:rPr>
              <w:t xml:space="preserve"> </w:t>
            </w:r>
            <w:proofErr w:type="spellStart"/>
            <w:r w:rsidRPr="00A7054F">
              <w:rPr>
                <w:i w:val="0"/>
                <w:color w:val="FF0000"/>
                <w:lang w:eastAsia="id-ID"/>
              </w:rPr>
              <w:t>keberhasilan</w:t>
            </w:r>
            <w:proofErr w:type="spellEnd"/>
            <w:r w:rsidRPr="00A7054F">
              <w:rPr>
                <w:i w:val="0"/>
                <w:color w:val="FF0000"/>
                <w:lang w:eastAsia="id-ID"/>
              </w:rPr>
              <w:t xml:space="preserve"> </w:t>
            </w:r>
            <w:proofErr w:type="spellStart"/>
            <w:r w:rsidRPr="00A7054F">
              <w:rPr>
                <w:i w:val="0"/>
                <w:color w:val="FF0000"/>
                <w:lang w:eastAsia="id-ID"/>
              </w:rPr>
              <w:t>pembayaran</w:t>
            </w:r>
            <w:proofErr w:type="spellEnd"/>
            <w:r w:rsidRPr="00A7054F">
              <w:rPr>
                <w:i w:val="0"/>
                <w:color w:val="FF0000"/>
                <w:lang w:eastAsia="id-ID"/>
              </w:rPr>
              <w:t xml:space="preserve"> </w:t>
            </w:r>
            <w:proofErr w:type="spellStart"/>
            <w:r w:rsidRPr="00A7054F">
              <w:rPr>
                <w:i w:val="0"/>
                <w:color w:val="FF0000"/>
                <w:lang w:eastAsia="id-ID"/>
              </w:rPr>
              <w:t>dari</w:t>
            </w:r>
            <w:proofErr w:type="spellEnd"/>
            <w:r w:rsidRPr="00A7054F">
              <w:rPr>
                <w:i w:val="0"/>
                <w:color w:val="FF0000"/>
                <w:lang w:eastAsia="id-ID"/>
              </w:rPr>
              <w:t xml:space="preserve"> Bank. </w:t>
            </w:r>
            <w:proofErr w:type="spellStart"/>
            <w:r w:rsidRPr="00A7054F">
              <w:rPr>
                <w:i w:val="0"/>
                <w:color w:val="FF0000"/>
                <w:lang w:eastAsia="id-ID"/>
              </w:rPr>
              <w:t>Jika</w:t>
            </w:r>
            <w:proofErr w:type="spellEnd"/>
            <w:r w:rsidRPr="00A7054F">
              <w:rPr>
                <w:i w:val="0"/>
                <w:color w:val="FF0000"/>
                <w:lang w:eastAsia="id-ID"/>
              </w:rPr>
              <w:t xml:space="preserve"> </w:t>
            </w:r>
            <w:proofErr w:type="spellStart"/>
            <w:r w:rsidRPr="00A7054F">
              <w:rPr>
                <w:i w:val="0"/>
                <w:color w:val="FF0000"/>
                <w:lang w:eastAsia="id-ID"/>
              </w:rPr>
              <w:t>berhasil</w:t>
            </w:r>
            <w:proofErr w:type="spellEnd"/>
            <w:r w:rsidRPr="00A7054F">
              <w:rPr>
                <w:i w:val="0"/>
                <w:color w:val="FF0000"/>
                <w:lang w:eastAsia="id-ID"/>
              </w:rPr>
              <w:t xml:space="preserve"> </w:t>
            </w:r>
            <w:proofErr w:type="spellStart"/>
            <w:r w:rsidRPr="00A7054F">
              <w:rPr>
                <w:i w:val="0"/>
                <w:color w:val="FF0000"/>
                <w:lang w:eastAsia="id-ID"/>
              </w:rPr>
              <w:t>dilanjutkan</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5, </w:t>
            </w:r>
            <w:proofErr w:type="spellStart"/>
            <w:r w:rsidRPr="00A7054F">
              <w:rPr>
                <w:i w:val="0"/>
                <w:color w:val="FF0000"/>
                <w:lang w:eastAsia="id-ID"/>
              </w:rPr>
              <w:t>jika</w:t>
            </w:r>
            <w:proofErr w:type="spellEnd"/>
            <w:r w:rsidRPr="00A7054F">
              <w:rPr>
                <w:i w:val="0"/>
                <w:color w:val="FF0000"/>
                <w:lang w:eastAsia="id-ID"/>
              </w:rPr>
              <w:t xml:space="preserve"> </w:t>
            </w:r>
            <w:proofErr w:type="spellStart"/>
            <w:r w:rsidRPr="00A7054F">
              <w:rPr>
                <w:i w:val="0"/>
                <w:color w:val="FF0000"/>
                <w:lang w:eastAsia="id-ID"/>
              </w:rPr>
              <w:t>tidak</w:t>
            </w:r>
            <w:proofErr w:type="spellEnd"/>
            <w:r w:rsidRPr="00A7054F">
              <w:rPr>
                <w:i w:val="0"/>
                <w:color w:val="FF0000"/>
                <w:lang w:eastAsia="id-ID"/>
              </w:rPr>
              <w:t xml:space="preserve"> </w:t>
            </w:r>
            <w:proofErr w:type="spellStart"/>
            <w:r w:rsidRPr="00A7054F">
              <w:rPr>
                <w:i w:val="0"/>
                <w:color w:val="FF0000"/>
                <w:lang w:eastAsia="id-ID"/>
              </w:rPr>
              <w:t>dilanjutkan</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4.3</w:t>
            </w:r>
          </w:p>
        </w:tc>
      </w:tr>
    </w:tbl>
    <w:p w:rsidR="006C23AA" w:rsidRPr="00A7054F" w:rsidRDefault="006C23AA" w:rsidP="006C23AA">
      <w:pPr>
        <w:pStyle w:val="guide"/>
        <w:rPr>
          <w:i w:val="0"/>
          <w:color w:val="FF0000"/>
        </w:rPr>
      </w:pPr>
    </w:p>
    <w:p w:rsidR="006C23AA" w:rsidRPr="00A7054F" w:rsidRDefault="006C23AA" w:rsidP="006C23AA">
      <w:pPr>
        <w:pStyle w:val="guide"/>
        <w:keepNext/>
        <w:jc w:val="center"/>
        <w:rPr>
          <w:color w:val="FF0000"/>
        </w:rPr>
      </w:pPr>
      <w:r w:rsidRPr="00A7054F">
        <w:rPr>
          <w:i w:val="0"/>
          <w:noProof/>
          <w:color w:val="FF0000"/>
          <w:lang w:val="en-US"/>
        </w:rPr>
        <w:lastRenderedPageBreak/>
        <w:drawing>
          <wp:inline distT="0" distB="0" distL="0" distR="0">
            <wp:extent cx="5143500" cy="3437507"/>
            <wp:effectExtent l="19050" t="0" r="0" b="0"/>
            <wp:docPr id="15" name="Picture 14" desc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a:blip r:embed="rId48" cstate="print"/>
                    <a:stretch>
                      <a:fillRect/>
                    </a:stretch>
                  </pic:blipFill>
                  <pic:spPr>
                    <a:xfrm>
                      <a:off x="0" y="0"/>
                      <a:ext cx="5149042" cy="3441211"/>
                    </a:xfrm>
                    <a:prstGeom prst="rect">
                      <a:avLst/>
                    </a:prstGeom>
                  </pic:spPr>
                </pic:pic>
              </a:graphicData>
            </a:graphic>
          </wp:inline>
        </w:drawing>
      </w:r>
    </w:p>
    <w:p w:rsidR="006C23AA" w:rsidRPr="00A7054F" w:rsidRDefault="006C23AA" w:rsidP="006C23AA">
      <w:pPr>
        <w:pStyle w:val="Caption"/>
        <w:jc w:val="center"/>
        <w:rPr>
          <w:i/>
          <w:color w:val="FF0000"/>
        </w:rPr>
      </w:pPr>
      <w:bookmarkStart w:id="96" w:name="_Toc343453183"/>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30</w:t>
      </w:r>
      <w:r w:rsidR="0048154D" w:rsidRPr="00A7054F">
        <w:rPr>
          <w:noProof/>
          <w:color w:val="FF0000"/>
        </w:rPr>
        <w:fldChar w:fldCharType="end"/>
      </w:r>
      <w:r w:rsidRPr="00A7054F">
        <w:rPr>
          <w:color w:val="FF0000"/>
        </w:rPr>
        <w:t xml:space="preserve"> </w:t>
      </w:r>
      <w:proofErr w:type="spellStart"/>
      <w:r w:rsidRPr="00A7054F">
        <w:rPr>
          <w:color w:val="FF0000"/>
        </w:rPr>
        <w:t>Layar</w:t>
      </w:r>
      <w:proofErr w:type="spellEnd"/>
      <w:r w:rsidRPr="00A7054F">
        <w:rPr>
          <w:color w:val="FF0000"/>
        </w:rPr>
        <w:t xml:space="preserve"> 4.3</w:t>
      </w:r>
      <w:bookmarkEnd w:id="96"/>
    </w:p>
    <w:p w:rsidR="006C23AA" w:rsidRPr="00A7054F" w:rsidRDefault="006C23AA" w:rsidP="006C23AA">
      <w:pPr>
        <w:pStyle w:val="guide"/>
        <w:rPr>
          <w:i w:val="0"/>
          <w:color w:val="FF0000"/>
        </w:rPr>
      </w:pPr>
    </w:p>
    <w:p w:rsidR="006C23AA" w:rsidRPr="00A7054F" w:rsidRDefault="006C23AA" w:rsidP="006C23AA">
      <w:pPr>
        <w:pStyle w:val="Caption"/>
        <w:keepNext/>
        <w:rPr>
          <w:color w:val="FF0000"/>
        </w:rPr>
      </w:pPr>
      <w:bookmarkStart w:id="97" w:name="_Toc343453145"/>
      <w:proofErr w:type="spellStart"/>
      <w:r w:rsidRPr="00A7054F">
        <w:rPr>
          <w:color w:val="FF0000"/>
        </w:rPr>
        <w:t>Tabel</w:t>
      </w:r>
      <w:proofErr w:type="spellEnd"/>
      <w:r w:rsidRPr="00A7054F">
        <w:rPr>
          <w:color w:val="FF0000"/>
        </w:rPr>
        <w:t xml:space="preserve">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XIII</w:t>
      </w:r>
      <w:r w:rsidR="0048154D" w:rsidRPr="00A7054F">
        <w:rPr>
          <w:noProof/>
          <w:color w:val="FF0000"/>
        </w:rPr>
        <w:fldChar w:fldCharType="end"/>
      </w:r>
      <w:r w:rsidRPr="00A7054F">
        <w:rPr>
          <w:color w:val="FF0000"/>
        </w:rPr>
        <w:t xml:space="preserve"> </w:t>
      </w:r>
      <w:proofErr w:type="spellStart"/>
      <w:r w:rsidRPr="00A7054F">
        <w:rPr>
          <w:color w:val="FF0000"/>
        </w:rPr>
        <w:t>Deskripsi</w:t>
      </w:r>
      <w:proofErr w:type="spellEnd"/>
      <w:r w:rsidRPr="00A7054F">
        <w:rPr>
          <w:color w:val="FF0000"/>
        </w:rPr>
        <w:t xml:space="preserve"> </w:t>
      </w:r>
      <w:proofErr w:type="spellStart"/>
      <w:r w:rsidRPr="00A7054F">
        <w:rPr>
          <w:color w:val="FF0000"/>
        </w:rPr>
        <w:t>Layar</w:t>
      </w:r>
      <w:proofErr w:type="spellEnd"/>
      <w:r w:rsidRPr="00A7054F">
        <w:rPr>
          <w:color w:val="FF0000"/>
        </w:rPr>
        <w:t xml:space="preserve"> 4.3 </w:t>
      </w:r>
      <w:proofErr w:type="spellStart"/>
      <w:r w:rsidRPr="00A7054F">
        <w:rPr>
          <w:color w:val="FF0000"/>
        </w:rPr>
        <w:t>Layar</w:t>
      </w:r>
      <w:proofErr w:type="spellEnd"/>
      <w:r w:rsidRPr="00A7054F">
        <w:rPr>
          <w:color w:val="FF0000"/>
        </w:rPr>
        <w:t xml:space="preserve"> </w:t>
      </w:r>
      <w:proofErr w:type="spellStart"/>
      <w:r w:rsidRPr="00A7054F">
        <w:rPr>
          <w:color w:val="FF0000"/>
        </w:rPr>
        <w:t>Penawaran</w:t>
      </w:r>
      <w:proofErr w:type="spellEnd"/>
      <w:r w:rsidRPr="00A7054F">
        <w:rPr>
          <w:color w:val="FF0000"/>
        </w:rPr>
        <w:t xml:space="preserve"> </w:t>
      </w:r>
      <w:proofErr w:type="spellStart"/>
      <w:r w:rsidRPr="00A7054F">
        <w:rPr>
          <w:color w:val="FF0000"/>
        </w:rPr>
        <w:t>Pembayaran</w:t>
      </w:r>
      <w:proofErr w:type="spellEnd"/>
      <w:r w:rsidRPr="00A7054F">
        <w:rPr>
          <w:color w:val="FF0000"/>
        </w:rPr>
        <w:t xml:space="preserve"> </w:t>
      </w:r>
      <w:proofErr w:type="spellStart"/>
      <w:r w:rsidRPr="00A7054F">
        <w:rPr>
          <w:color w:val="FF0000"/>
        </w:rPr>
        <w:t>Menual</w:t>
      </w:r>
      <w:bookmarkEnd w:id="97"/>
      <w:proofErr w:type="spellEnd"/>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A7054F"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proofErr w:type="spellStart"/>
            <w:r w:rsidRPr="00A7054F">
              <w:rPr>
                <w:b/>
                <w:color w:val="FF0000"/>
                <w:lang w:eastAsia="id-ID"/>
              </w:rPr>
              <w:t>Id_Objek</w:t>
            </w:r>
            <w:proofErr w:type="spellEnd"/>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proofErr w:type="spellStart"/>
            <w:r w:rsidRPr="00A7054F">
              <w:rPr>
                <w:b/>
                <w:color w:val="FF0000"/>
                <w:lang w:eastAsia="id-ID"/>
              </w:rPr>
              <w:t>Jenis</w:t>
            </w:r>
            <w:proofErr w:type="spellEnd"/>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proofErr w:type="spellStart"/>
            <w:r w:rsidRPr="00A7054F">
              <w:rPr>
                <w:b/>
                <w:color w:val="FF0000"/>
                <w:lang w:eastAsia="id-ID"/>
              </w:rPr>
              <w:t>Keterangan</w:t>
            </w:r>
            <w:proofErr w:type="spellEnd"/>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Label4</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proofErr w:type="spellStart"/>
            <w:r w:rsidRPr="00A7054F">
              <w:rPr>
                <w:color w:val="FF0000"/>
                <w:lang w:eastAsia="id-ID"/>
              </w:rPr>
              <w:t>Pembayaran</w:t>
            </w:r>
            <w:proofErr w:type="spellEnd"/>
            <w:r w:rsidRPr="00A7054F">
              <w:rPr>
                <w:color w:val="FF0000"/>
                <w:lang w:eastAsia="id-ID"/>
              </w:rPr>
              <w:t xml:space="preserve"> </w:t>
            </w:r>
            <w:proofErr w:type="spellStart"/>
            <w:r w:rsidRPr="00A7054F">
              <w:rPr>
                <w:color w:val="FF0000"/>
                <w:lang w:eastAsia="id-ID"/>
              </w:rPr>
              <w:t>elektronik</w:t>
            </w:r>
            <w:proofErr w:type="spellEnd"/>
            <w:r w:rsidRPr="00A7054F">
              <w:rPr>
                <w:color w:val="FF0000"/>
                <w:lang w:eastAsia="id-ID"/>
              </w:rPr>
              <w:t xml:space="preserve"> </w:t>
            </w:r>
            <w:proofErr w:type="spellStart"/>
            <w:r w:rsidRPr="00A7054F">
              <w:rPr>
                <w:color w:val="FF0000"/>
                <w:lang w:eastAsia="id-ID"/>
              </w:rPr>
              <w:t>gagal</w:t>
            </w:r>
            <w:proofErr w:type="spellEnd"/>
            <w:r w:rsidRPr="00A7054F">
              <w:rPr>
                <w:color w:val="FF0000"/>
                <w:lang w:eastAsia="id-ID"/>
              </w:rPr>
              <w:t xml:space="preserve"> </w:t>
            </w:r>
            <w:proofErr w:type="spellStart"/>
            <w:r w:rsidRPr="00A7054F">
              <w:rPr>
                <w:color w:val="FF0000"/>
                <w:lang w:eastAsia="id-ID"/>
              </w:rPr>
              <w:t>karena</w:t>
            </w:r>
            <w:proofErr w:type="spellEnd"/>
            <w:r w:rsidRPr="00A7054F">
              <w:rPr>
                <w:color w:val="FF0000"/>
                <w:lang w:eastAsia="id-ID"/>
              </w:rPr>
              <w:t xml:space="preserve"> &lt;info </w:t>
            </w:r>
            <w:proofErr w:type="spellStart"/>
            <w:r w:rsidRPr="00A7054F">
              <w:rPr>
                <w:color w:val="FF0000"/>
                <w:lang w:eastAsia="id-ID"/>
              </w:rPr>
              <w:t>kegagalan</w:t>
            </w:r>
            <w:proofErr w:type="spellEnd"/>
            <w:r w:rsidRPr="00A7054F">
              <w:rPr>
                <w:color w:val="FF0000"/>
                <w:lang w:eastAsia="id-ID"/>
              </w:rPr>
              <w:t xml:space="preserve">&gt;.  </w:t>
            </w:r>
            <w:proofErr w:type="spellStart"/>
            <w:r w:rsidRPr="00A7054F">
              <w:rPr>
                <w:color w:val="FF0000"/>
                <w:lang w:eastAsia="id-ID"/>
              </w:rPr>
              <w:t>Apakah</w:t>
            </w:r>
            <w:proofErr w:type="spellEnd"/>
            <w:r w:rsidRPr="00A7054F">
              <w:rPr>
                <w:color w:val="FF0000"/>
                <w:lang w:eastAsia="id-ID"/>
              </w:rPr>
              <w:t xml:space="preserve"> Anda </w:t>
            </w:r>
            <w:proofErr w:type="spellStart"/>
            <w:r w:rsidRPr="00A7054F">
              <w:rPr>
                <w:color w:val="FF0000"/>
                <w:lang w:eastAsia="id-ID"/>
              </w:rPr>
              <w:t>berminat</w:t>
            </w:r>
            <w:proofErr w:type="spellEnd"/>
            <w:r w:rsidRPr="00A7054F">
              <w:rPr>
                <w:color w:val="FF0000"/>
                <w:lang w:eastAsia="id-ID"/>
              </w:rPr>
              <w:t xml:space="preserve"> </w:t>
            </w:r>
            <w:proofErr w:type="spellStart"/>
            <w:r w:rsidRPr="00A7054F">
              <w:rPr>
                <w:color w:val="FF0000"/>
                <w:lang w:eastAsia="id-ID"/>
              </w:rPr>
              <w:t>membayar</w:t>
            </w:r>
            <w:proofErr w:type="spellEnd"/>
            <w:r w:rsidRPr="00A7054F">
              <w:rPr>
                <w:color w:val="FF0000"/>
                <w:lang w:eastAsia="id-ID"/>
              </w:rPr>
              <w:t xml:space="preserve"> manual?</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color w:val="FF0000"/>
                <w:lang w:eastAsia="id-ID"/>
              </w:rPr>
              <w:t xml:space="preserve">&lt;info </w:t>
            </w:r>
            <w:proofErr w:type="spellStart"/>
            <w:r w:rsidRPr="00A7054F">
              <w:rPr>
                <w:color w:val="FF0000"/>
                <w:lang w:eastAsia="id-ID"/>
              </w:rPr>
              <w:t>kegagalan</w:t>
            </w:r>
            <w:proofErr w:type="spellEnd"/>
            <w:r w:rsidRPr="00A7054F">
              <w:rPr>
                <w:color w:val="FF0000"/>
                <w:lang w:eastAsia="id-ID"/>
              </w:rPr>
              <w:t xml:space="preserve">&gt; </w:t>
            </w:r>
            <w:proofErr w:type="spellStart"/>
            <w:r w:rsidRPr="00A7054F">
              <w:rPr>
                <w:color w:val="FF0000"/>
                <w:lang w:eastAsia="id-ID"/>
              </w:rPr>
              <w:t>berisi</w:t>
            </w:r>
            <w:proofErr w:type="spellEnd"/>
            <w:r w:rsidRPr="00A7054F">
              <w:rPr>
                <w:color w:val="FF0000"/>
                <w:lang w:eastAsia="id-ID"/>
              </w:rPr>
              <w:t xml:space="preserve"> </w:t>
            </w:r>
            <w:proofErr w:type="spellStart"/>
            <w:r w:rsidRPr="00A7054F">
              <w:rPr>
                <w:color w:val="FF0000"/>
                <w:lang w:eastAsia="id-ID"/>
              </w:rPr>
              <w:t>a</w:t>
            </w:r>
            <w:r w:rsidRPr="00A7054F">
              <w:rPr>
                <w:i w:val="0"/>
                <w:color w:val="FF0000"/>
                <w:lang w:eastAsia="id-ID"/>
              </w:rPr>
              <w:t>lasan</w:t>
            </w:r>
            <w:proofErr w:type="spellEnd"/>
            <w:r w:rsidRPr="00A7054F">
              <w:rPr>
                <w:i w:val="0"/>
                <w:color w:val="FF0000"/>
                <w:lang w:eastAsia="id-ID"/>
              </w:rPr>
              <w:t xml:space="preserve"> </w:t>
            </w:r>
            <w:proofErr w:type="spellStart"/>
            <w:r w:rsidRPr="00A7054F">
              <w:rPr>
                <w:i w:val="0"/>
                <w:color w:val="FF0000"/>
                <w:lang w:eastAsia="id-ID"/>
              </w:rPr>
              <w:t>kegagalan</w:t>
            </w:r>
            <w:proofErr w:type="spellEnd"/>
            <w:r w:rsidRPr="00A7054F">
              <w:rPr>
                <w:i w:val="0"/>
                <w:color w:val="FF0000"/>
                <w:lang w:eastAsia="id-ID"/>
              </w:rPr>
              <w:t xml:space="preserve"> </w:t>
            </w:r>
            <w:proofErr w:type="spellStart"/>
            <w:r w:rsidRPr="00A7054F">
              <w:rPr>
                <w:i w:val="0"/>
                <w:color w:val="FF0000"/>
                <w:lang w:eastAsia="id-ID"/>
              </w:rPr>
              <w:t>dari</w:t>
            </w:r>
            <w:proofErr w:type="spellEnd"/>
            <w:r w:rsidRPr="00A7054F">
              <w:rPr>
                <w:i w:val="0"/>
                <w:color w:val="FF0000"/>
                <w:lang w:eastAsia="id-ID"/>
              </w:rPr>
              <w:t xml:space="preserve"> bank</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Button6</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roofErr w:type="spellStart"/>
            <w:r w:rsidRPr="00A7054F">
              <w:rPr>
                <w:i w:val="0"/>
                <w:color w:val="FF0000"/>
                <w:lang w:eastAsia="id-ID"/>
              </w:rPr>
              <w:t>Iya</w:t>
            </w:r>
            <w:proofErr w:type="spellEnd"/>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roofErr w:type="spellStart"/>
            <w:r w:rsidRPr="00A7054F">
              <w:rPr>
                <w:i w:val="0"/>
                <w:color w:val="FF0000"/>
                <w:lang w:eastAsia="id-ID"/>
              </w:rPr>
              <w:t>Jika</w:t>
            </w:r>
            <w:proofErr w:type="spellEnd"/>
            <w:r w:rsidRPr="00A7054F">
              <w:rPr>
                <w:i w:val="0"/>
                <w:color w:val="FF0000"/>
                <w:lang w:eastAsia="id-ID"/>
              </w:rPr>
              <w:t xml:space="preserve"> </w:t>
            </w:r>
            <w:proofErr w:type="spellStart"/>
            <w:r w:rsidRPr="00A7054F">
              <w:rPr>
                <w:i w:val="0"/>
                <w:color w:val="FF0000"/>
                <w:lang w:eastAsia="id-ID"/>
              </w:rPr>
              <w:t>diklik</w:t>
            </w:r>
            <w:proofErr w:type="spellEnd"/>
            <w:r w:rsidRPr="00A7054F">
              <w:rPr>
                <w:i w:val="0"/>
                <w:color w:val="FF0000"/>
                <w:lang w:eastAsia="id-ID"/>
              </w:rPr>
              <w:t xml:space="preserve">, </w:t>
            </w:r>
            <w:proofErr w:type="spellStart"/>
            <w:r w:rsidRPr="00A7054F">
              <w:rPr>
                <w:i w:val="0"/>
                <w:color w:val="FF0000"/>
                <w:lang w:eastAsia="id-ID"/>
              </w:rPr>
              <w:t>lanjut</w:t>
            </w:r>
            <w:proofErr w:type="spellEnd"/>
            <w:r w:rsidRPr="00A7054F">
              <w:rPr>
                <w:i w:val="0"/>
                <w:color w:val="FF0000"/>
                <w:lang w:eastAsia="id-ID"/>
              </w:rPr>
              <w:t xml:space="preserve"> </w:t>
            </w:r>
            <w:proofErr w:type="spellStart"/>
            <w:r w:rsidRPr="00A7054F">
              <w:rPr>
                <w:i w:val="0"/>
                <w:color w:val="FF0000"/>
                <w:lang w:eastAsia="id-ID"/>
              </w:rPr>
              <w:t>ke</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4.4</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Button7</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roofErr w:type="spellStart"/>
            <w:r w:rsidRPr="00A7054F">
              <w:rPr>
                <w:i w:val="0"/>
                <w:color w:val="FF0000"/>
                <w:lang w:eastAsia="id-ID"/>
              </w:rPr>
              <w:t>Tidak</w:t>
            </w:r>
            <w:proofErr w:type="spellEnd"/>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roofErr w:type="spellStart"/>
            <w:r w:rsidRPr="00A7054F">
              <w:rPr>
                <w:i w:val="0"/>
                <w:color w:val="FF0000"/>
                <w:lang w:eastAsia="id-ID"/>
              </w:rPr>
              <w:t>Jika</w:t>
            </w:r>
            <w:proofErr w:type="spellEnd"/>
            <w:r w:rsidRPr="00A7054F">
              <w:rPr>
                <w:i w:val="0"/>
                <w:color w:val="FF0000"/>
                <w:lang w:eastAsia="id-ID"/>
              </w:rPr>
              <w:t xml:space="preserve"> </w:t>
            </w:r>
            <w:proofErr w:type="spellStart"/>
            <w:r w:rsidRPr="00A7054F">
              <w:rPr>
                <w:i w:val="0"/>
                <w:color w:val="FF0000"/>
                <w:lang w:eastAsia="id-ID"/>
              </w:rPr>
              <w:t>diklik</w:t>
            </w:r>
            <w:proofErr w:type="spellEnd"/>
            <w:r w:rsidRPr="00A7054F">
              <w:rPr>
                <w:i w:val="0"/>
                <w:color w:val="FF0000"/>
                <w:lang w:eastAsia="id-ID"/>
              </w:rPr>
              <w:t xml:space="preserve">, </w:t>
            </w:r>
            <w:proofErr w:type="spellStart"/>
            <w:r w:rsidRPr="00A7054F">
              <w:rPr>
                <w:i w:val="0"/>
                <w:color w:val="FF0000"/>
                <w:lang w:eastAsia="id-ID"/>
              </w:rPr>
              <w:t>lanjut</w:t>
            </w:r>
            <w:proofErr w:type="spellEnd"/>
            <w:r w:rsidRPr="00A7054F">
              <w:rPr>
                <w:i w:val="0"/>
                <w:color w:val="FF0000"/>
                <w:lang w:eastAsia="id-ID"/>
              </w:rPr>
              <w:t xml:space="preserve"> </w:t>
            </w:r>
            <w:proofErr w:type="spellStart"/>
            <w:r w:rsidRPr="00A7054F">
              <w:rPr>
                <w:i w:val="0"/>
                <w:color w:val="FF0000"/>
                <w:lang w:eastAsia="id-ID"/>
              </w:rPr>
              <w:t>ke</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1</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Button8</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proofErr w:type="spellStart"/>
            <w:r w:rsidRPr="00A7054F">
              <w:rPr>
                <w:color w:val="FF0000"/>
                <w:lang w:eastAsia="id-ID"/>
              </w:rPr>
              <w:t>Kembali</w:t>
            </w:r>
            <w:proofErr w:type="spellEnd"/>
            <w:r w:rsidRPr="00A7054F">
              <w:rPr>
                <w:color w:val="FF0000"/>
                <w:lang w:eastAsia="id-ID"/>
              </w:rPr>
              <w:t>&lt;&lt;</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roofErr w:type="spellStart"/>
            <w:r w:rsidRPr="00A7054F">
              <w:rPr>
                <w:i w:val="0"/>
                <w:color w:val="FF0000"/>
                <w:lang w:eastAsia="id-ID"/>
              </w:rPr>
              <w:t>Mengganti</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w:t>
            </w:r>
            <w:proofErr w:type="spellStart"/>
            <w:r w:rsidRPr="00A7054F">
              <w:rPr>
                <w:i w:val="0"/>
                <w:color w:val="FF0000"/>
                <w:lang w:eastAsia="id-ID"/>
              </w:rPr>
              <w:t>menjadi</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3</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
        </w:tc>
      </w:tr>
    </w:tbl>
    <w:p w:rsidR="006C23AA" w:rsidRPr="00A7054F" w:rsidRDefault="006C23AA" w:rsidP="006C23AA">
      <w:pPr>
        <w:pStyle w:val="guide"/>
        <w:rPr>
          <w:i w:val="0"/>
          <w:color w:val="FF0000"/>
        </w:rPr>
      </w:pPr>
    </w:p>
    <w:p w:rsidR="006C23AA" w:rsidRPr="00A7054F" w:rsidRDefault="006C23AA" w:rsidP="006C23AA">
      <w:pPr>
        <w:pStyle w:val="guide"/>
        <w:keepNext/>
        <w:jc w:val="center"/>
        <w:rPr>
          <w:color w:val="FF0000"/>
        </w:rPr>
      </w:pPr>
      <w:r w:rsidRPr="00A7054F">
        <w:rPr>
          <w:i w:val="0"/>
          <w:noProof/>
          <w:color w:val="FF0000"/>
          <w:lang w:val="en-US"/>
        </w:rPr>
        <w:lastRenderedPageBreak/>
        <w:drawing>
          <wp:inline distT="0" distB="0" distL="0" distR="0">
            <wp:extent cx="5124450" cy="3424773"/>
            <wp:effectExtent l="19050" t="0" r="0" b="0"/>
            <wp:docPr id="17" name="Picture 16" descr="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jpg"/>
                    <pic:cNvPicPr/>
                  </pic:nvPicPr>
                  <pic:blipFill>
                    <a:blip r:embed="rId49" cstate="print"/>
                    <a:stretch>
                      <a:fillRect/>
                    </a:stretch>
                  </pic:blipFill>
                  <pic:spPr>
                    <a:xfrm>
                      <a:off x="0" y="0"/>
                      <a:ext cx="5130288" cy="3428675"/>
                    </a:xfrm>
                    <a:prstGeom prst="rect">
                      <a:avLst/>
                    </a:prstGeom>
                  </pic:spPr>
                </pic:pic>
              </a:graphicData>
            </a:graphic>
          </wp:inline>
        </w:drawing>
      </w:r>
    </w:p>
    <w:p w:rsidR="006C23AA" w:rsidRPr="00A7054F" w:rsidRDefault="006C23AA" w:rsidP="006C23AA">
      <w:pPr>
        <w:pStyle w:val="Caption"/>
        <w:jc w:val="center"/>
        <w:rPr>
          <w:i/>
          <w:color w:val="FF0000"/>
        </w:rPr>
      </w:pPr>
      <w:bookmarkStart w:id="98" w:name="_Toc343453184"/>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31</w:t>
      </w:r>
      <w:r w:rsidR="0048154D" w:rsidRPr="00A7054F">
        <w:rPr>
          <w:noProof/>
          <w:color w:val="FF0000"/>
        </w:rPr>
        <w:fldChar w:fldCharType="end"/>
      </w:r>
      <w:r w:rsidRPr="00A7054F">
        <w:rPr>
          <w:color w:val="FF0000"/>
        </w:rPr>
        <w:t xml:space="preserve"> </w:t>
      </w:r>
      <w:proofErr w:type="spellStart"/>
      <w:r w:rsidRPr="00A7054F">
        <w:rPr>
          <w:color w:val="FF0000"/>
        </w:rPr>
        <w:t>Layar</w:t>
      </w:r>
      <w:proofErr w:type="spellEnd"/>
      <w:r w:rsidRPr="00A7054F">
        <w:rPr>
          <w:color w:val="FF0000"/>
        </w:rPr>
        <w:t xml:space="preserve"> 4.4</w:t>
      </w:r>
      <w:bookmarkEnd w:id="98"/>
    </w:p>
    <w:p w:rsidR="006C23AA" w:rsidRPr="00A7054F" w:rsidRDefault="006C23AA" w:rsidP="006C23AA">
      <w:pPr>
        <w:pStyle w:val="guide"/>
        <w:rPr>
          <w:i w:val="0"/>
          <w:color w:val="FF0000"/>
        </w:rPr>
      </w:pPr>
    </w:p>
    <w:p w:rsidR="006C23AA" w:rsidRPr="00A7054F" w:rsidRDefault="006C23AA" w:rsidP="006C23AA">
      <w:pPr>
        <w:pStyle w:val="Caption"/>
        <w:keepNext/>
        <w:rPr>
          <w:color w:val="FF0000"/>
        </w:rPr>
      </w:pPr>
      <w:bookmarkStart w:id="99" w:name="_Toc343453146"/>
      <w:proofErr w:type="spellStart"/>
      <w:r w:rsidRPr="00A7054F">
        <w:rPr>
          <w:color w:val="FF0000"/>
        </w:rPr>
        <w:t>Tabel</w:t>
      </w:r>
      <w:proofErr w:type="spellEnd"/>
      <w:r w:rsidRPr="00A7054F">
        <w:rPr>
          <w:color w:val="FF0000"/>
        </w:rPr>
        <w:t xml:space="preserve">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XIV</w:t>
      </w:r>
      <w:r w:rsidR="0048154D" w:rsidRPr="00A7054F">
        <w:rPr>
          <w:noProof/>
          <w:color w:val="FF0000"/>
        </w:rPr>
        <w:fldChar w:fldCharType="end"/>
      </w:r>
      <w:r w:rsidRPr="00A7054F">
        <w:rPr>
          <w:color w:val="FF0000"/>
        </w:rPr>
        <w:t xml:space="preserve"> </w:t>
      </w:r>
      <w:proofErr w:type="spellStart"/>
      <w:r w:rsidRPr="00A7054F">
        <w:rPr>
          <w:color w:val="FF0000"/>
        </w:rPr>
        <w:t>Deskripsi</w:t>
      </w:r>
      <w:proofErr w:type="spellEnd"/>
      <w:r w:rsidRPr="00A7054F">
        <w:rPr>
          <w:color w:val="FF0000"/>
        </w:rPr>
        <w:t xml:space="preserve"> </w:t>
      </w:r>
      <w:proofErr w:type="spellStart"/>
      <w:r w:rsidRPr="00A7054F">
        <w:rPr>
          <w:color w:val="FF0000"/>
        </w:rPr>
        <w:t>Layar</w:t>
      </w:r>
      <w:proofErr w:type="spellEnd"/>
      <w:r w:rsidRPr="00A7054F">
        <w:rPr>
          <w:color w:val="FF0000"/>
        </w:rPr>
        <w:t xml:space="preserve"> 4.4 </w:t>
      </w:r>
      <w:proofErr w:type="spellStart"/>
      <w:r w:rsidRPr="00A7054F">
        <w:rPr>
          <w:color w:val="FF0000"/>
        </w:rPr>
        <w:t>Layar</w:t>
      </w:r>
      <w:proofErr w:type="spellEnd"/>
      <w:r w:rsidRPr="00A7054F">
        <w:rPr>
          <w:color w:val="FF0000"/>
        </w:rPr>
        <w:t xml:space="preserve"> </w:t>
      </w:r>
      <w:proofErr w:type="spellStart"/>
      <w:r w:rsidRPr="00A7054F">
        <w:rPr>
          <w:color w:val="FF0000"/>
        </w:rPr>
        <w:t>Perintah</w:t>
      </w:r>
      <w:proofErr w:type="spellEnd"/>
      <w:r w:rsidRPr="00A7054F">
        <w:rPr>
          <w:color w:val="FF0000"/>
        </w:rPr>
        <w:t xml:space="preserve"> </w:t>
      </w:r>
      <w:proofErr w:type="spellStart"/>
      <w:r w:rsidRPr="00A7054F">
        <w:rPr>
          <w:color w:val="FF0000"/>
        </w:rPr>
        <w:t>Menunggu</w:t>
      </w:r>
      <w:proofErr w:type="spellEnd"/>
      <w:r w:rsidRPr="00A7054F">
        <w:rPr>
          <w:color w:val="FF0000"/>
        </w:rPr>
        <w:t xml:space="preserve"> </w:t>
      </w:r>
      <w:proofErr w:type="spellStart"/>
      <w:r w:rsidRPr="00A7054F">
        <w:rPr>
          <w:color w:val="FF0000"/>
        </w:rPr>
        <w:t>Pembayaran</w:t>
      </w:r>
      <w:proofErr w:type="spellEnd"/>
      <w:r w:rsidRPr="00A7054F">
        <w:rPr>
          <w:color w:val="FF0000"/>
        </w:rPr>
        <w:t xml:space="preserve"> Manual</w:t>
      </w:r>
      <w:bookmarkEnd w:id="99"/>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701"/>
        <w:gridCol w:w="2126"/>
        <w:gridCol w:w="2972"/>
      </w:tblGrid>
      <w:tr w:rsidR="006C23AA" w:rsidRPr="00A7054F" w:rsidTr="005839D6">
        <w:trPr>
          <w:tblHeader/>
        </w:trPr>
        <w:tc>
          <w:tcPr>
            <w:tcW w:w="15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proofErr w:type="spellStart"/>
            <w:r w:rsidRPr="00A7054F">
              <w:rPr>
                <w:b/>
                <w:color w:val="FF0000"/>
                <w:lang w:eastAsia="id-ID"/>
              </w:rPr>
              <w:t>Id_Objek</w:t>
            </w:r>
            <w:proofErr w:type="spellEnd"/>
          </w:p>
        </w:tc>
        <w:tc>
          <w:tcPr>
            <w:tcW w:w="1701"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proofErr w:type="spellStart"/>
            <w:r w:rsidRPr="00A7054F">
              <w:rPr>
                <w:b/>
                <w:color w:val="FF0000"/>
                <w:lang w:eastAsia="id-ID"/>
              </w:rPr>
              <w:t>Jenis</w:t>
            </w:r>
            <w:proofErr w:type="spellEnd"/>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Nama</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proofErr w:type="spellStart"/>
            <w:r w:rsidRPr="00A7054F">
              <w:rPr>
                <w:b/>
                <w:color w:val="FF0000"/>
                <w:lang w:eastAsia="id-ID"/>
              </w:rPr>
              <w:t>Keterangan</w:t>
            </w:r>
            <w:proofErr w:type="spellEnd"/>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Label5</w:t>
            </w:r>
          </w:p>
        </w:tc>
        <w:tc>
          <w:tcPr>
            <w:tcW w:w="1701"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proofErr w:type="spellStart"/>
            <w:r w:rsidRPr="00A7054F">
              <w:rPr>
                <w:color w:val="FF0000"/>
                <w:lang w:eastAsia="id-ID"/>
              </w:rPr>
              <w:t>Mohon</w:t>
            </w:r>
            <w:proofErr w:type="spellEnd"/>
            <w:r w:rsidRPr="00A7054F">
              <w:rPr>
                <w:color w:val="FF0000"/>
                <w:lang w:eastAsia="id-ID"/>
              </w:rPr>
              <w:t xml:space="preserve"> </w:t>
            </w:r>
            <w:proofErr w:type="spellStart"/>
            <w:r w:rsidRPr="00A7054F">
              <w:rPr>
                <w:color w:val="FF0000"/>
                <w:lang w:eastAsia="id-ID"/>
              </w:rPr>
              <w:t>tunggu</w:t>
            </w:r>
            <w:proofErr w:type="spellEnd"/>
            <w:r w:rsidRPr="00A7054F">
              <w:rPr>
                <w:color w:val="FF0000"/>
                <w:lang w:eastAsia="id-ID"/>
              </w:rPr>
              <w:t xml:space="preserve"> </w:t>
            </w:r>
            <w:proofErr w:type="spellStart"/>
            <w:r w:rsidRPr="00A7054F">
              <w:rPr>
                <w:color w:val="FF0000"/>
                <w:lang w:eastAsia="id-ID"/>
              </w:rPr>
              <w:t>sebentar</w:t>
            </w:r>
            <w:proofErr w:type="spellEnd"/>
            <w:r w:rsidRPr="00A7054F">
              <w:rPr>
                <w:color w:val="FF0000"/>
                <w:lang w:eastAsia="id-ID"/>
              </w:rPr>
              <w:t xml:space="preserve">. </w:t>
            </w:r>
            <w:proofErr w:type="spellStart"/>
            <w:r w:rsidRPr="00A7054F">
              <w:rPr>
                <w:color w:val="FF0000"/>
                <w:lang w:eastAsia="id-ID"/>
              </w:rPr>
              <w:t>Petugas</w:t>
            </w:r>
            <w:proofErr w:type="spellEnd"/>
            <w:r w:rsidRPr="00A7054F">
              <w:rPr>
                <w:color w:val="FF0000"/>
                <w:lang w:eastAsia="id-ID"/>
              </w:rPr>
              <w:t xml:space="preserve"> </w:t>
            </w:r>
            <w:proofErr w:type="spellStart"/>
            <w:r w:rsidRPr="00A7054F">
              <w:rPr>
                <w:color w:val="FF0000"/>
                <w:lang w:eastAsia="id-ID"/>
              </w:rPr>
              <w:t>akan</w:t>
            </w:r>
            <w:proofErr w:type="spellEnd"/>
            <w:r w:rsidRPr="00A7054F">
              <w:rPr>
                <w:color w:val="FF0000"/>
                <w:lang w:eastAsia="id-ID"/>
              </w:rPr>
              <w:t xml:space="preserve"> </w:t>
            </w:r>
            <w:proofErr w:type="spellStart"/>
            <w:r w:rsidRPr="00A7054F">
              <w:rPr>
                <w:color w:val="FF0000"/>
                <w:lang w:eastAsia="id-ID"/>
              </w:rPr>
              <w:t>datang</w:t>
            </w:r>
            <w:proofErr w:type="spellEnd"/>
            <w:r w:rsidRPr="00A7054F">
              <w:rPr>
                <w:color w:val="FF0000"/>
                <w:lang w:eastAsia="id-ID"/>
              </w:rPr>
              <w:t xml:space="preserve"> </w:t>
            </w:r>
            <w:proofErr w:type="spellStart"/>
            <w:r w:rsidRPr="00A7054F">
              <w:rPr>
                <w:color w:val="FF0000"/>
                <w:lang w:eastAsia="id-ID"/>
              </w:rPr>
              <w:t>untuk</w:t>
            </w:r>
            <w:proofErr w:type="spellEnd"/>
            <w:r w:rsidRPr="00A7054F">
              <w:rPr>
                <w:color w:val="FF0000"/>
                <w:lang w:eastAsia="id-ID"/>
              </w:rPr>
              <w:t xml:space="preserve"> </w:t>
            </w:r>
            <w:proofErr w:type="spellStart"/>
            <w:r w:rsidRPr="00A7054F">
              <w:rPr>
                <w:color w:val="FF0000"/>
                <w:lang w:eastAsia="id-ID"/>
              </w:rPr>
              <w:t>pembayaran</w:t>
            </w:r>
            <w:proofErr w:type="spellEnd"/>
            <w:r w:rsidRPr="00A7054F">
              <w:rPr>
                <w:color w:val="FF0000"/>
                <w:lang w:eastAsia="id-ID"/>
              </w:rPr>
              <w:t xml:space="preserve"> manual.</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Label6</w:t>
            </w:r>
          </w:p>
        </w:tc>
        <w:tc>
          <w:tcPr>
            <w:tcW w:w="1701"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proofErr w:type="gramStart"/>
            <w:r w:rsidRPr="00A7054F">
              <w:rPr>
                <w:color w:val="FF0000"/>
                <w:lang w:eastAsia="id-ID"/>
              </w:rPr>
              <w:t>PIN :</w:t>
            </w:r>
            <w:proofErr w:type="gramEnd"/>
            <w:r w:rsidRPr="00A7054F">
              <w:rPr>
                <w:color w:val="FF0000"/>
                <w:lang w:eastAsia="id-ID"/>
              </w:rPr>
              <w:t xml:space="preserve"> &lt;</w:t>
            </w:r>
            <w:r w:rsidR="005839D6" w:rsidRPr="00A7054F">
              <w:rPr>
                <w:color w:val="FF0000"/>
                <w:lang w:eastAsia="id-ID"/>
              </w:rPr>
              <w:t xml:space="preserve"> PasswordField2</w:t>
            </w:r>
            <w:r w:rsidRPr="00A7054F">
              <w:rPr>
                <w:color w:val="FF0000"/>
                <w:lang w:eastAsia="id-ID"/>
              </w:rPr>
              <w:t>&gt;</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
        </w:tc>
      </w:tr>
      <w:tr w:rsidR="005839D6" w:rsidRPr="00A7054F" w:rsidTr="005839D6">
        <w:tc>
          <w:tcPr>
            <w:tcW w:w="1526" w:type="dxa"/>
            <w:tcBorders>
              <w:top w:val="single" w:sz="4" w:space="0" w:color="auto"/>
              <w:left w:val="single" w:sz="4" w:space="0" w:color="auto"/>
              <w:bottom w:val="single" w:sz="4" w:space="0" w:color="auto"/>
              <w:right w:val="single" w:sz="4" w:space="0" w:color="auto"/>
            </w:tcBorders>
          </w:tcPr>
          <w:p w:rsidR="005839D6" w:rsidRPr="00A7054F" w:rsidRDefault="005839D6" w:rsidP="005D4885">
            <w:pPr>
              <w:rPr>
                <w:color w:val="FF0000"/>
                <w:lang w:eastAsia="id-ID"/>
              </w:rPr>
            </w:pPr>
            <w:r w:rsidRPr="00A7054F">
              <w:rPr>
                <w:color w:val="FF0000"/>
                <w:lang w:eastAsia="id-ID"/>
              </w:rPr>
              <w:t>PasswordField2</w:t>
            </w:r>
          </w:p>
        </w:tc>
        <w:tc>
          <w:tcPr>
            <w:tcW w:w="1701" w:type="dxa"/>
            <w:tcBorders>
              <w:top w:val="single" w:sz="4" w:space="0" w:color="auto"/>
              <w:left w:val="single" w:sz="4" w:space="0" w:color="auto"/>
              <w:bottom w:val="single" w:sz="4" w:space="0" w:color="auto"/>
              <w:right w:val="single" w:sz="4" w:space="0" w:color="auto"/>
            </w:tcBorders>
          </w:tcPr>
          <w:p w:rsidR="005839D6" w:rsidRPr="00A7054F" w:rsidRDefault="005839D6" w:rsidP="005D4885">
            <w:pPr>
              <w:rPr>
                <w:color w:val="FF0000"/>
                <w:lang w:eastAsia="id-ID"/>
              </w:rPr>
            </w:pPr>
            <w:r w:rsidRPr="00A7054F">
              <w:rPr>
                <w:color w:val="FF0000"/>
                <w:lang w:eastAsia="id-ID"/>
              </w:rPr>
              <w:t>Password Field</w:t>
            </w:r>
          </w:p>
        </w:tc>
        <w:tc>
          <w:tcPr>
            <w:tcW w:w="2126" w:type="dxa"/>
            <w:tcBorders>
              <w:top w:val="single" w:sz="4" w:space="0" w:color="auto"/>
              <w:left w:val="single" w:sz="4" w:space="0" w:color="auto"/>
              <w:bottom w:val="single" w:sz="4" w:space="0" w:color="auto"/>
              <w:right w:val="single" w:sz="4" w:space="0" w:color="auto"/>
            </w:tcBorders>
            <w:hideMark/>
          </w:tcPr>
          <w:p w:rsidR="005839D6" w:rsidRPr="00A7054F" w:rsidRDefault="005839D6" w:rsidP="006C23AA">
            <w:pPr>
              <w:rPr>
                <w:color w:val="FF0000"/>
                <w:lang w:eastAsia="id-ID"/>
              </w:rPr>
            </w:pPr>
          </w:p>
        </w:tc>
        <w:tc>
          <w:tcPr>
            <w:tcW w:w="2972" w:type="dxa"/>
            <w:tcBorders>
              <w:top w:val="single" w:sz="4" w:space="0" w:color="auto"/>
              <w:left w:val="single" w:sz="4" w:space="0" w:color="auto"/>
              <w:bottom w:val="single" w:sz="4" w:space="0" w:color="auto"/>
              <w:right w:val="single" w:sz="4" w:space="0" w:color="auto"/>
            </w:tcBorders>
            <w:hideMark/>
          </w:tcPr>
          <w:p w:rsidR="005839D6" w:rsidRPr="00A7054F" w:rsidRDefault="005839D6" w:rsidP="006C23AA">
            <w:pPr>
              <w:pStyle w:val="guide"/>
              <w:rPr>
                <w:i w:val="0"/>
                <w:color w:val="FF0000"/>
                <w:lang w:eastAsia="id-ID"/>
              </w:rPr>
            </w:pPr>
            <w:proofErr w:type="spellStart"/>
            <w:r w:rsidRPr="00A7054F">
              <w:rPr>
                <w:i w:val="0"/>
                <w:color w:val="FF0000"/>
                <w:lang w:eastAsia="id-ID"/>
              </w:rPr>
              <w:t>Menerima</w:t>
            </w:r>
            <w:proofErr w:type="spellEnd"/>
            <w:r w:rsidRPr="00A7054F">
              <w:rPr>
                <w:i w:val="0"/>
                <w:color w:val="FF0000"/>
                <w:lang w:eastAsia="id-ID"/>
              </w:rPr>
              <w:t xml:space="preserve"> input PIN</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Label7</w:t>
            </w:r>
          </w:p>
        </w:tc>
        <w:tc>
          <w:tcPr>
            <w:tcW w:w="1701"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proofErr w:type="spellStart"/>
            <w:proofErr w:type="gramStart"/>
            <w:r w:rsidRPr="00A7054F">
              <w:rPr>
                <w:color w:val="FF0000"/>
                <w:lang w:eastAsia="id-ID"/>
              </w:rPr>
              <w:t>Jenis</w:t>
            </w:r>
            <w:proofErr w:type="spellEnd"/>
            <w:r w:rsidRPr="00A7054F">
              <w:rPr>
                <w:color w:val="FF0000"/>
                <w:lang w:eastAsia="id-ID"/>
              </w:rPr>
              <w:t xml:space="preserve"> :</w:t>
            </w:r>
            <w:proofErr w:type="gramEnd"/>
            <w:r w:rsidRPr="00A7054F">
              <w:rPr>
                <w:color w:val="FF0000"/>
                <w:lang w:eastAsia="id-ID"/>
              </w:rPr>
              <w:t xml:space="preserve"> &lt;</w:t>
            </w:r>
            <w:proofErr w:type="spellStart"/>
            <w:r w:rsidRPr="00A7054F">
              <w:rPr>
                <w:color w:val="FF0000"/>
                <w:lang w:eastAsia="id-ID"/>
              </w:rPr>
              <w:t>Jenis</w:t>
            </w:r>
            <w:proofErr w:type="spellEnd"/>
            <w:r w:rsidRPr="00A7054F">
              <w:rPr>
                <w:color w:val="FF0000"/>
                <w:lang w:eastAsia="id-ID"/>
              </w:rPr>
              <w:t xml:space="preserve"> </w:t>
            </w:r>
            <w:proofErr w:type="spellStart"/>
            <w:r w:rsidRPr="00A7054F">
              <w:rPr>
                <w:color w:val="FF0000"/>
                <w:lang w:eastAsia="id-ID"/>
              </w:rPr>
              <w:t>Bensin</w:t>
            </w:r>
            <w:proofErr w:type="spellEnd"/>
            <w:r w:rsidRPr="00A7054F">
              <w:rPr>
                <w:color w:val="FF0000"/>
                <w:lang w:eastAsia="id-ID"/>
              </w:rPr>
              <w:t>&gt;</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color w:val="FF0000"/>
                <w:lang w:eastAsia="id-ID"/>
              </w:rPr>
              <w:t>&lt;</w:t>
            </w:r>
            <w:proofErr w:type="spellStart"/>
            <w:r w:rsidRPr="00A7054F">
              <w:rPr>
                <w:color w:val="FF0000"/>
                <w:lang w:eastAsia="id-ID"/>
              </w:rPr>
              <w:t>Jenis</w:t>
            </w:r>
            <w:proofErr w:type="spellEnd"/>
            <w:r w:rsidRPr="00A7054F">
              <w:rPr>
                <w:color w:val="FF0000"/>
                <w:lang w:eastAsia="id-ID"/>
              </w:rPr>
              <w:t xml:space="preserve"> </w:t>
            </w:r>
            <w:proofErr w:type="spellStart"/>
            <w:r w:rsidRPr="00A7054F">
              <w:rPr>
                <w:color w:val="FF0000"/>
                <w:lang w:eastAsia="id-ID"/>
              </w:rPr>
              <w:t>Bensin</w:t>
            </w:r>
            <w:proofErr w:type="spellEnd"/>
            <w:r w:rsidRPr="00A7054F">
              <w:rPr>
                <w:color w:val="FF0000"/>
                <w:lang w:eastAsia="id-ID"/>
              </w:rPr>
              <w:t xml:space="preserve">&gt; </w:t>
            </w:r>
            <w:proofErr w:type="spellStart"/>
            <w:r w:rsidRPr="00A7054F">
              <w:rPr>
                <w:color w:val="FF0000"/>
                <w:lang w:eastAsia="id-ID"/>
              </w:rPr>
              <w:t>b</w:t>
            </w:r>
            <w:r w:rsidRPr="00A7054F">
              <w:rPr>
                <w:i w:val="0"/>
                <w:color w:val="FF0000"/>
                <w:lang w:eastAsia="id-ID"/>
              </w:rPr>
              <w:t>erisi</w:t>
            </w:r>
            <w:proofErr w:type="spellEnd"/>
            <w:r w:rsidRPr="00A7054F">
              <w:rPr>
                <w:i w:val="0"/>
                <w:color w:val="FF0000"/>
                <w:lang w:eastAsia="id-ID"/>
              </w:rPr>
              <w:t xml:space="preserve"> </w:t>
            </w:r>
            <w:proofErr w:type="spellStart"/>
            <w:r w:rsidRPr="00A7054F">
              <w:rPr>
                <w:i w:val="0"/>
                <w:color w:val="FF0000"/>
                <w:lang w:eastAsia="id-ID"/>
              </w:rPr>
              <w:t>teks</w:t>
            </w:r>
            <w:proofErr w:type="spellEnd"/>
            <w:r w:rsidRPr="00A7054F">
              <w:rPr>
                <w:i w:val="0"/>
                <w:color w:val="FF0000"/>
                <w:lang w:eastAsia="id-ID"/>
              </w:rPr>
              <w:t xml:space="preserve"> </w:t>
            </w:r>
            <w:proofErr w:type="spellStart"/>
            <w:r w:rsidRPr="00A7054F">
              <w:rPr>
                <w:i w:val="0"/>
                <w:color w:val="FF0000"/>
                <w:lang w:eastAsia="id-ID"/>
              </w:rPr>
              <w:t>nama</w:t>
            </w:r>
            <w:proofErr w:type="spellEnd"/>
            <w:r w:rsidRPr="00A7054F">
              <w:rPr>
                <w:i w:val="0"/>
                <w:color w:val="FF0000"/>
                <w:lang w:eastAsia="id-ID"/>
              </w:rPr>
              <w:t xml:space="preserve"> </w:t>
            </w:r>
            <w:proofErr w:type="spellStart"/>
            <w:r w:rsidRPr="00A7054F">
              <w:rPr>
                <w:i w:val="0"/>
                <w:color w:val="FF0000"/>
                <w:lang w:eastAsia="id-ID"/>
              </w:rPr>
              <w:t>bensin</w:t>
            </w:r>
            <w:proofErr w:type="spellEnd"/>
            <w:r w:rsidRPr="00A7054F">
              <w:rPr>
                <w:i w:val="0"/>
                <w:color w:val="FF0000"/>
                <w:lang w:eastAsia="id-ID"/>
              </w:rPr>
              <w:t xml:space="preserve"> yang </w:t>
            </w:r>
            <w:proofErr w:type="spellStart"/>
            <w:r w:rsidRPr="00A7054F">
              <w:rPr>
                <w:i w:val="0"/>
                <w:color w:val="FF0000"/>
                <w:lang w:eastAsia="id-ID"/>
              </w:rPr>
              <w:t>dibeli</w:t>
            </w:r>
            <w:proofErr w:type="spellEnd"/>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Label8</w:t>
            </w:r>
          </w:p>
        </w:tc>
        <w:tc>
          <w:tcPr>
            <w:tcW w:w="1701"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proofErr w:type="spellStart"/>
            <w:proofErr w:type="gramStart"/>
            <w:r w:rsidRPr="00A7054F">
              <w:rPr>
                <w:color w:val="FF0000"/>
                <w:lang w:eastAsia="id-ID"/>
              </w:rPr>
              <w:t>Jumlah</w:t>
            </w:r>
            <w:proofErr w:type="spellEnd"/>
            <w:r w:rsidRPr="00A7054F">
              <w:rPr>
                <w:color w:val="FF0000"/>
                <w:lang w:eastAsia="id-ID"/>
              </w:rPr>
              <w:t xml:space="preserve"> :</w:t>
            </w:r>
            <w:proofErr w:type="gramEnd"/>
            <w:r w:rsidRPr="00A7054F">
              <w:rPr>
                <w:color w:val="FF0000"/>
                <w:lang w:eastAsia="id-ID"/>
              </w:rPr>
              <w:t xml:space="preserve"> &lt;</w:t>
            </w:r>
            <w:proofErr w:type="spellStart"/>
            <w:r w:rsidRPr="00A7054F">
              <w:rPr>
                <w:color w:val="FF0000"/>
                <w:lang w:eastAsia="id-ID"/>
              </w:rPr>
              <w:t>Jumlah</w:t>
            </w:r>
            <w:proofErr w:type="spellEnd"/>
            <w:r w:rsidRPr="00A7054F">
              <w:rPr>
                <w:color w:val="FF0000"/>
                <w:lang w:eastAsia="id-ID"/>
              </w:rPr>
              <w:t xml:space="preserve"> </w:t>
            </w:r>
            <w:proofErr w:type="spellStart"/>
            <w:r w:rsidRPr="00A7054F">
              <w:rPr>
                <w:color w:val="FF0000"/>
                <w:lang w:eastAsia="id-ID"/>
              </w:rPr>
              <w:t>Bensin</w:t>
            </w:r>
            <w:proofErr w:type="spellEnd"/>
            <w:r w:rsidRPr="00A7054F">
              <w:rPr>
                <w:color w:val="FF0000"/>
                <w:lang w:eastAsia="id-ID"/>
              </w:rPr>
              <w:t>&gt;</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color w:val="FF0000"/>
                <w:lang w:eastAsia="id-ID"/>
              </w:rPr>
              <w:t>&lt;</w:t>
            </w:r>
            <w:proofErr w:type="spellStart"/>
            <w:r w:rsidRPr="00A7054F">
              <w:rPr>
                <w:color w:val="FF0000"/>
                <w:lang w:eastAsia="id-ID"/>
              </w:rPr>
              <w:t>Jumlah</w:t>
            </w:r>
            <w:proofErr w:type="spellEnd"/>
            <w:r w:rsidRPr="00A7054F">
              <w:rPr>
                <w:color w:val="FF0000"/>
                <w:lang w:eastAsia="id-ID"/>
              </w:rPr>
              <w:t xml:space="preserve"> </w:t>
            </w:r>
            <w:proofErr w:type="spellStart"/>
            <w:r w:rsidRPr="00A7054F">
              <w:rPr>
                <w:color w:val="FF0000"/>
                <w:lang w:eastAsia="id-ID"/>
              </w:rPr>
              <w:t>Bensin</w:t>
            </w:r>
            <w:proofErr w:type="spellEnd"/>
            <w:r w:rsidRPr="00A7054F">
              <w:rPr>
                <w:color w:val="FF0000"/>
                <w:lang w:eastAsia="id-ID"/>
              </w:rPr>
              <w:t xml:space="preserve">&gt; </w:t>
            </w:r>
            <w:proofErr w:type="spellStart"/>
            <w:r w:rsidRPr="00A7054F">
              <w:rPr>
                <w:color w:val="FF0000"/>
                <w:lang w:eastAsia="id-ID"/>
              </w:rPr>
              <w:t>b</w:t>
            </w:r>
            <w:r w:rsidRPr="00A7054F">
              <w:rPr>
                <w:i w:val="0"/>
                <w:color w:val="FF0000"/>
                <w:lang w:eastAsia="id-ID"/>
              </w:rPr>
              <w:t>erisi</w:t>
            </w:r>
            <w:proofErr w:type="spellEnd"/>
            <w:r w:rsidRPr="00A7054F">
              <w:rPr>
                <w:i w:val="0"/>
                <w:color w:val="FF0000"/>
                <w:lang w:eastAsia="id-ID"/>
              </w:rPr>
              <w:t xml:space="preserve"> </w:t>
            </w:r>
            <w:proofErr w:type="spellStart"/>
            <w:r w:rsidRPr="00A7054F">
              <w:rPr>
                <w:i w:val="0"/>
                <w:color w:val="FF0000"/>
                <w:lang w:eastAsia="id-ID"/>
              </w:rPr>
              <w:t>teks</w:t>
            </w:r>
            <w:proofErr w:type="spellEnd"/>
            <w:r w:rsidRPr="00A7054F">
              <w:rPr>
                <w:i w:val="0"/>
                <w:color w:val="FF0000"/>
                <w:lang w:eastAsia="id-ID"/>
              </w:rPr>
              <w:t xml:space="preserve"> </w:t>
            </w:r>
            <w:proofErr w:type="spellStart"/>
            <w:r w:rsidRPr="00A7054F">
              <w:rPr>
                <w:i w:val="0"/>
                <w:color w:val="FF0000"/>
                <w:lang w:eastAsia="id-ID"/>
              </w:rPr>
              <w:t>jumlah</w:t>
            </w:r>
            <w:proofErr w:type="spellEnd"/>
            <w:r w:rsidRPr="00A7054F">
              <w:rPr>
                <w:i w:val="0"/>
                <w:color w:val="FF0000"/>
                <w:lang w:eastAsia="id-ID"/>
              </w:rPr>
              <w:t xml:space="preserve"> </w:t>
            </w:r>
            <w:proofErr w:type="spellStart"/>
            <w:r w:rsidRPr="00A7054F">
              <w:rPr>
                <w:i w:val="0"/>
                <w:color w:val="FF0000"/>
                <w:lang w:eastAsia="id-ID"/>
              </w:rPr>
              <w:t>bensin</w:t>
            </w:r>
            <w:proofErr w:type="spellEnd"/>
            <w:r w:rsidRPr="00A7054F">
              <w:rPr>
                <w:i w:val="0"/>
                <w:color w:val="FF0000"/>
                <w:lang w:eastAsia="id-ID"/>
              </w:rPr>
              <w:t xml:space="preserve"> yang </w:t>
            </w:r>
            <w:proofErr w:type="spellStart"/>
            <w:r w:rsidRPr="00A7054F">
              <w:rPr>
                <w:i w:val="0"/>
                <w:color w:val="FF0000"/>
                <w:lang w:eastAsia="id-ID"/>
              </w:rPr>
              <w:t>dibeli</w:t>
            </w:r>
            <w:proofErr w:type="spellEnd"/>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Label9</w:t>
            </w:r>
          </w:p>
        </w:tc>
        <w:tc>
          <w:tcPr>
            <w:tcW w:w="1701"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proofErr w:type="spellStart"/>
            <w:proofErr w:type="gramStart"/>
            <w:r w:rsidRPr="00A7054F">
              <w:rPr>
                <w:color w:val="FF0000"/>
                <w:lang w:eastAsia="id-ID"/>
              </w:rPr>
              <w:t>Harga</w:t>
            </w:r>
            <w:proofErr w:type="spellEnd"/>
            <w:r w:rsidRPr="00A7054F">
              <w:rPr>
                <w:color w:val="FF0000"/>
                <w:lang w:eastAsia="id-ID"/>
              </w:rPr>
              <w:t xml:space="preserve"> :</w:t>
            </w:r>
            <w:proofErr w:type="gramEnd"/>
            <w:r w:rsidRPr="00A7054F">
              <w:rPr>
                <w:color w:val="FF0000"/>
                <w:lang w:eastAsia="id-ID"/>
              </w:rPr>
              <w:t xml:space="preserve"> &lt;</w:t>
            </w:r>
            <w:proofErr w:type="spellStart"/>
            <w:r w:rsidRPr="00A7054F">
              <w:rPr>
                <w:color w:val="FF0000"/>
                <w:lang w:eastAsia="id-ID"/>
              </w:rPr>
              <w:t>Jumlah</w:t>
            </w:r>
            <w:proofErr w:type="spellEnd"/>
            <w:r w:rsidRPr="00A7054F">
              <w:rPr>
                <w:color w:val="FF0000"/>
                <w:lang w:eastAsia="id-ID"/>
              </w:rPr>
              <w:t xml:space="preserve"> </w:t>
            </w:r>
            <w:proofErr w:type="spellStart"/>
            <w:r w:rsidRPr="00A7054F">
              <w:rPr>
                <w:color w:val="FF0000"/>
                <w:lang w:eastAsia="id-ID"/>
              </w:rPr>
              <w:t>Harga</w:t>
            </w:r>
            <w:proofErr w:type="spellEnd"/>
            <w:r w:rsidRPr="00A7054F">
              <w:rPr>
                <w:color w:val="FF0000"/>
                <w:lang w:eastAsia="id-ID"/>
              </w:rPr>
              <w:t>&gt;</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color w:val="FF0000"/>
                <w:lang w:eastAsia="id-ID"/>
              </w:rPr>
              <w:t>&lt;</w:t>
            </w:r>
            <w:proofErr w:type="spellStart"/>
            <w:r w:rsidRPr="00A7054F">
              <w:rPr>
                <w:color w:val="FF0000"/>
                <w:lang w:eastAsia="id-ID"/>
              </w:rPr>
              <w:t>Jumlah</w:t>
            </w:r>
            <w:proofErr w:type="spellEnd"/>
            <w:r w:rsidRPr="00A7054F">
              <w:rPr>
                <w:color w:val="FF0000"/>
                <w:lang w:eastAsia="id-ID"/>
              </w:rPr>
              <w:t xml:space="preserve"> </w:t>
            </w:r>
            <w:proofErr w:type="spellStart"/>
            <w:r w:rsidRPr="00A7054F">
              <w:rPr>
                <w:color w:val="FF0000"/>
                <w:lang w:eastAsia="id-ID"/>
              </w:rPr>
              <w:t>Harga</w:t>
            </w:r>
            <w:proofErr w:type="spellEnd"/>
            <w:r w:rsidRPr="00A7054F">
              <w:rPr>
                <w:color w:val="FF0000"/>
                <w:lang w:eastAsia="id-ID"/>
              </w:rPr>
              <w:t xml:space="preserve">&gt; </w:t>
            </w:r>
            <w:proofErr w:type="spellStart"/>
            <w:r w:rsidRPr="00A7054F">
              <w:rPr>
                <w:color w:val="FF0000"/>
                <w:lang w:eastAsia="id-ID"/>
              </w:rPr>
              <w:t>b</w:t>
            </w:r>
            <w:r w:rsidRPr="00A7054F">
              <w:rPr>
                <w:i w:val="0"/>
                <w:color w:val="FF0000"/>
                <w:lang w:eastAsia="id-ID"/>
              </w:rPr>
              <w:t>erisi</w:t>
            </w:r>
            <w:proofErr w:type="spellEnd"/>
            <w:r w:rsidRPr="00A7054F">
              <w:rPr>
                <w:i w:val="0"/>
                <w:color w:val="FF0000"/>
                <w:lang w:eastAsia="id-ID"/>
              </w:rPr>
              <w:t xml:space="preserve"> </w:t>
            </w:r>
            <w:proofErr w:type="spellStart"/>
            <w:r w:rsidRPr="00A7054F">
              <w:rPr>
                <w:i w:val="0"/>
                <w:color w:val="FF0000"/>
                <w:lang w:eastAsia="id-ID"/>
              </w:rPr>
              <w:t>teks</w:t>
            </w:r>
            <w:proofErr w:type="spellEnd"/>
            <w:r w:rsidRPr="00A7054F">
              <w:rPr>
                <w:i w:val="0"/>
                <w:color w:val="FF0000"/>
                <w:lang w:eastAsia="id-ID"/>
              </w:rPr>
              <w:t xml:space="preserve"> </w:t>
            </w:r>
            <w:proofErr w:type="spellStart"/>
            <w:r w:rsidRPr="00A7054F">
              <w:rPr>
                <w:i w:val="0"/>
                <w:color w:val="FF0000"/>
                <w:lang w:eastAsia="id-ID"/>
              </w:rPr>
              <w:t>nama</w:t>
            </w:r>
            <w:proofErr w:type="spellEnd"/>
            <w:r w:rsidRPr="00A7054F">
              <w:rPr>
                <w:i w:val="0"/>
                <w:color w:val="FF0000"/>
                <w:lang w:eastAsia="id-ID"/>
              </w:rPr>
              <w:t xml:space="preserve"> </w:t>
            </w:r>
            <w:proofErr w:type="spellStart"/>
            <w:r w:rsidRPr="00A7054F">
              <w:rPr>
                <w:i w:val="0"/>
                <w:color w:val="FF0000"/>
                <w:lang w:eastAsia="id-ID"/>
              </w:rPr>
              <w:t>bensin</w:t>
            </w:r>
            <w:proofErr w:type="spellEnd"/>
            <w:r w:rsidRPr="00A7054F">
              <w:rPr>
                <w:i w:val="0"/>
                <w:color w:val="FF0000"/>
                <w:lang w:eastAsia="id-ID"/>
              </w:rPr>
              <w:t xml:space="preserve"> yang </w:t>
            </w:r>
            <w:proofErr w:type="spellStart"/>
            <w:r w:rsidRPr="00A7054F">
              <w:rPr>
                <w:i w:val="0"/>
                <w:color w:val="FF0000"/>
                <w:lang w:eastAsia="id-ID"/>
              </w:rPr>
              <w:t>dibeli</w:t>
            </w:r>
            <w:proofErr w:type="spellEnd"/>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Button9</w:t>
            </w:r>
          </w:p>
        </w:tc>
        <w:tc>
          <w:tcPr>
            <w:tcW w:w="1701"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pStyle w:val="guide"/>
              <w:rPr>
                <w:i w:val="0"/>
                <w:color w:val="FF0000"/>
                <w:lang w:eastAsia="id-ID"/>
              </w:rPr>
            </w:pPr>
            <w:r w:rsidRPr="00A7054F">
              <w:rPr>
                <w:i w:val="0"/>
                <w:color w:val="FF0000"/>
                <w:lang w:eastAsia="id-ID"/>
              </w:rPr>
              <w:t>Button</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Lunas</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roofErr w:type="spellStart"/>
            <w:r w:rsidRPr="00A7054F">
              <w:rPr>
                <w:i w:val="0"/>
                <w:color w:val="FF0000"/>
                <w:lang w:eastAsia="id-ID"/>
              </w:rPr>
              <w:t>Jika</w:t>
            </w:r>
            <w:proofErr w:type="spellEnd"/>
            <w:r w:rsidRPr="00A7054F">
              <w:rPr>
                <w:i w:val="0"/>
                <w:color w:val="FF0000"/>
                <w:lang w:eastAsia="id-ID"/>
              </w:rPr>
              <w:t xml:space="preserve"> </w:t>
            </w:r>
            <w:proofErr w:type="spellStart"/>
            <w:r w:rsidRPr="00A7054F">
              <w:rPr>
                <w:i w:val="0"/>
                <w:color w:val="FF0000"/>
                <w:lang w:eastAsia="id-ID"/>
              </w:rPr>
              <w:t>diklik</w:t>
            </w:r>
            <w:proofErr w:type="spellEnd"/>
            <w:r w:rsidRPr="00A7054F">
              <w:rPr>
                <w:i w:val="0"/>
                <w:color w:val="FF0000"/>
                <w:lang w:eastAsia="id-ID"/>
              </w:rPr>
              <w:t xml:space="preserve"> </w:t>
            </w:r>
            <w:proofErr w:type="spellStart"/>
            <w:r w:rsidRPr="00A7054F">
              <w:rPr>
                <w:i w:val="0"/>
                <w:color w:val="FF0000"/>
                <w:lang w:eastAsia="id-ID"/>
              </w:rPr>
              <w:t>transaksi</w:t>
            </w:r>
            <w:proofErr w:type="spellEnd"/>
            <w:r w:rsidRPr="00A7054F">
              <w:rPr>
                <w:i w:val="0"/>
                <w:color w:val="FF0000"/>
                <w:lang w:eastAsia="id-ID"/>
              </w:rPr>
              <w:t xml:space="preserve"> </w:t>
            </w:r>
            <w:proofErr w:type="spellStart"/>
            <w:r w:rsidRPr="00A7054F">
              <w:rPr>
                <w:i w:val="0"/>
                <w:color w:val="FF0000"/>
                <w:lang w:eastAsia="id-ID"/>
              </w:rPr>
              <w:t>akan</w:t>
            </w:r>
            <w:proofErr w:type="spellEnd"/>
            <w:r w:rsidRPr="00A7054F">
              <w:rPr>
                <w:i w:val="0"/>
                <w:color w:val="FF0000"/>
                <w:lang w:eastAsia="id-ID"/>
              </w:rPr>
              <w:t xml:space="preserve"> </w:t>
            </w:r>
            <w:proofErr w:type="spellStart"/>
            <w:r w:rsidRPr="00A7054F">
              <w:rPr>
                <w:i w:val="0"/>
                <w:color w:val="FF0000"/>
                <w:lang w:eastAsia="id-ID"/>
              </w:rPr>
              <w:t>terdata</w:t>
            </w:r>
            <w:proofErr w:type="spellEnd"/>
            <w:r w:rsidRPr="00A7054F">
              <w:rPr>
                <w:i w:val="0"/>
                <w:color w:val="FF0000"/>
                <w:lang w:eastAsia="id-ID"/>
              </w:rPr>
              <w:t xml:space="preserve"> dan </w:t>
            </w:r>
            <w:proofErr w:type="spellStart"/>
            <w:r w:rsidRPr="00A7054F">
              <w:rPr>
                <w:i w:val="0"/>
                <w:color w:val="FF0000"/>
                <w:lang w:eastAsia="id-ID"/>
              </w:rPr>
              <w:t>lanjut</w:t>
            </w:r>
            <w:proofErr w:type="spellEnd"/>
            <w:r w:rsidRPr="00A7054F">
              <w:rPr>
                <w:i w:val="0"/>
                <w:color w:val="FF0000"/>
                <w:lang w:eastAsia="id-ID"/>
              </w:rPr>
              <w:t xml:space="preserve"> </w:t>
            </w:r>
            <w:proofErr w:type="spellStart"/>
            <w:r w:rsidRPr="00A7054F">
              <w:rPr>
                <w:i w:val="0"/>
                <w:color w:val="FF0000"/>
                <w:lang w:eastAsia="id-ID"/>
              </w:rPr>
              <w:t>ke</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5.</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Button10</w:t>
            </w:r>
          </w:p>
        </w:tc>
        <w:tc>
          <w:tcPr>
            <w:tcW w:w="1701"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Button</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proofErr w:type="spellStart"/>
            <w:r w:rsidRPr="00A7054F">
              <w:rPr>
                <w:color w:val="FF0000"/>
                <w:lang w:eastAsia="id-ID"/>
              </w:rPr>
              <w:t>Kembali</w:t>
            </w:r>
            <w:proofErr w:type="spellEnd"/>
            <w:r w:rsidRPr="00A7054F">
              <w:rPr>
                <w:color w:val="FF0000"/>
                <w:lang w:eastAsia="id-ID"/>
              </w:rPr>
              <w:t>&lt;&lt;</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roofErr w:type="spellStart"/>
            <w:r w:rsidRPr="00A7054F">
              <w:rPr>
                <w:i w:val="0"/>
                <w:color w:val="FF0000"/>
                <w:lang w:eastAsia="id-ID"/>
              </w:rPr>
              <w:t>Mengganti</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w:t>
            </w:r>
            <w:proofErr w:type="spellStart"/>
            <w:r w:rsidRPr="00A7054F">
              <w:rPr>
                <w:i w:val="0"/>
                <w:color w:val="FF0000"/>
                <w:lang w:eastAsia="id-ID"/>
              </w:rPr>
              <w:t>menjadi</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3</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Button11</w:t>
            </w:r>
          </w:p>
        </w:tc>
        <w:tc>
          <w:tcPr>
            <w:tcW w:w="1701"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Button</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roofErr w:type="spellStart"/>
            <w:r w:rsidRPr="00A7054F">
              <w:rPr>
                <w:i w:val="0"/>
                <w:color w:val="FF0000"/>
                <w:lang w:eastAsia="id-ID"/>
              </w:rPr>
              <w:t>Batal</w:t>
            </w:r>
            <w:proofErr w:type="spellEnd"/>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roofErr w:type="spellStart"/>
            <w:r w:rsidRPr="00A7054F">
              <w:rPr>
                <w:i w:val="0"/>
                <w:color w:val="FF0000"/>
                <w:lang w:eastAsia="id-ID"/>
              </w:rPr>
              <w:t>Mengganti</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w:t>
            </w:r>
            <w:proofErr w:type="spellStart"/>
            <w:r w:rsidRPr="00A7054F">
              <w:rPr>
                <w:i w:val="0"/>
                <w:color w:val="FF0000"/>
                <w:lang w:eastAsia="id-ID"/>
              </w:rPr>
              <w:t>menjadi</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1</w:t>
            </w:r>
          </w:p>
        </w:tc>
      </w:tr>
    </w:tbl>
    <w:p w:rsidR="006C23AA" w:rsidRPr="00A7054F" w:rsidRDefault="006C23AA" w:rsidP="006C23AA">
      <w:pPr>
        <w:pStyle w:val="guide"/>
        <w:rPr>
          <w:i w:val="0"/>
          <w:color w:val="FF0000"/>
        </w:rPr>
      </w:pPr>
    </w:p>
    <w:p w:rsidR="006C23AA" w:rsidRPr="00A7054F" w:rsidRDefault="006C23AA" w:rsidP="006C23AA">
      <w:pPr>
        <w:pStyle w:val="guide"/>
        <w:keepNext/>
        <w:jc w:val="center"/>
        <w:rPr>
          <w:color w:val="FF0000"/>
        </w:rPr>
      </w:pPr>
      <w:r w:rsidRPr="00A7054F">
        <w:rPr>
          <w:i w:val="0"/>
          <w:noProof/>
          <w:color w:val="FF0000"/>
          <w:lang w:val="en-US"/>
        </w:rPr>
        <w:lastRenderedPageBreak/>
        <w:drawing>
          <wp:inline distT="0" distB="0" distL="0" distR="0">
            <wp:extent cx="5153025" cy="3443869"/>
            <wp:effectExtent l="19050" t="0" r="0" b="0"/>
            <wp:docPr id="18" name="Picture 17"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50" cstate="print"/>
                    <a:stretch>
                      <a:fillRect/>
                    </a:stretch>
                  </pic:blipFill>
                  <pic:spPr>
                    <a:xfrm>
                      <a:off x="0" y="0"/>
                      <a:ext cx="5155575" cy="3445574"/>
                    </a:xfrm>
                    <a:prstGeom prst="rect">
                      <a:avLst/>
                    </a:prstGeom>
                  </pic:spPr>
                </pic:pic>
              </a:graphicData>
            </a:graphic>
          </wp:inline>
        </w:drawing>
      </w:r>
    </w:p>
    <w:p w:rsidR="006C23AA" w:rsidRPr="00A7054F" w:rsidRDefault="006C23AA" w:rsidP="006C23AA">
      <w:pPr>
        <w:pStyle w:val="Caption"/>
        <w:jc w:val="center"/>
        <w:rPr>
          <w:i/>
          <w:color w:val="FF0000"/>
        </w:rPr>
      </w:pPr>
      <w:bookmarkStart w:id="100" w:name="_Toc343453185"/>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32</w:t>
      </w:r>
      <w:r w:rsidR="0048154D" w:rsidRPr="00A7054F">
        <w:rPr>
          <w:noProof/>
          <w:color w:val="FF0000"/>
        </w:rPr>
        <w:fldChar w:fldCharType="end"/>
      </w:r>
      <w:r w:rsidRPr="00A7054F">
        <w:rPr>
          <w:color w:val="FF0000"/>
        </w:rPr>
        <w:t xml:space="preserve"> </w:t>
      </w:r>
      <w:proofErr w:type="spellStart"/>
      <w:r w:rsidRPr="00A7054F">
        <w:rPr>
          <w:color w:val="FF0000"/>
        </w:rPr>
        <w:t>Layar</w:t>
      </w:r>
      <w:proofErr w:type="spellEnd"/>
      <w:r w:rsidRPr="00A7054F">
        <w:rPr>
          <w:color w:val="FF0000"/>
        </w:rPr>
        <w:t xml:space="preserve"> 5</w:t>
      </w:r>
      <w:bookmarkEnd w:id="100"/>
    </w:p>
    <w:p w:rsidR="006C23AA" w:rsidRPr="00A7054F" w:rsidRDefault="006C23AA" w:rsidP="006C23AA">
      <w:pPr>
        <w:pStyle w:val="guide"/>
        <w:rPr>
          <w:i w:val="0"/>
          <w:color w:val="FF0000"/>
        </w:rPr>
      </w:pPr>
    </w:p>
    <w:p w:rsidR="006C23AA" w:rsidRPr="00A7054F" w:rsidRDefault="006C23AA" w:rsidP="006C23AA">
      <w:pPr>
        <w:pStyle w:val="Caption"/>
        <w:keepNext/>
        <w:rPr>
          <w:color w:val="FF0000"/>
        </w:rPr>
      </w:pPr>
      <w:bookmarkStart w:id="101" w:name="_Toc343453147"/>
      <w:proofErr w:type="spellStart"/>
      <w:r w:rsidRPr="00A7054F">
        <w:rPr>
          <w:color w:val="FF0000"/>
        </w:rPr>
        <w:t>Tabel</w:t>
      </w:r>
      <w:proofErr w:type="spellEnd"/>
      <w:r w:rsidRPr="00A7054F">
        <w:rPr>
          <w:color w:val="FF0000"/>
        </w:rPr>
        <w:t xml:space="preserve">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XV</w:t>
      </w:r>
      <w:r w:rsidR="0048154D" w:rsidRPr="00A7054F">
        <w:rPr>
          <w:noProof/>
          <w:color w:val="FF0000"/>
        </w:rPr>
        <w:fldChar w:fldCharType="end"/>
      </w:r>
      <w:r w:rsidRPr="00A7054F">
        <w:rPr>
          <w:color w:val="FF0000"/>
        </w:rPr>
        <w:t xml:space="preserve"> </w:t>
      </w:r>
      <w:proofErr w:type="spellStart"/>
      <w:r w:rsidRPr="00A7054F">
        <w:rPr>
          <w:color w:val="FF0000"/>
        </w:rPr>
        <w:t>Deskripsi</w:t>
      </w:r>
      <w:proofErr w:type="spellEnd"/>
      <w:r w:rsidRPr="00A7054F">
        <w:rPr>
          <w:color w:val="FF0000"/>
        </w:rPr>
        <w:t xml:space="preserve"> </w:t>
      </w:r>
      <w:proofErr w:type="spellStart"/>
      <w:r w:rsidRPr="00A7054F">
        <w:rPr>
          <w:color w:val="FF0000"/>
        </w:rPr>
        <w:t>Layar</w:t>
      </w:r>
      <w:proofErr w:type="spellEnd"/>
      <w:r w:rsidRPr="00A7054F">
        <w:rPr>
          <w:color w:val="FF0000"/>
        </w:rPr>
        <w:t xml:space="preserve"> 5. </w:t>
      </w:r>
      <w:proofErr w:type="spellStart"/>
      <w:r w:rsidRPr="00A7054F">
        <w:rPr>
          <w:color w:val="FF0000"/>
        </w:rPr>
        <w:t>Layar</w:t>
      </w:r>
      <w:proofErr w:type="spellEnd"/>
      <w:r w:rsidRPr="00A7054F">
        <w:rPr>
          <w:color w:val="FF0000"/>
        </w:rPr>
        <w:t xml:space="preserve"> </w:t>
      </w:r>
      <w:proofErr w:type="spellStart"/>
      <w:r w:rsidRPr="00A7054F">
        <w:rPr>
          <w:color w:val="FF0000"/>
        </w:rPr>
        <w:t>Konfirmasi</w:t>
      </w:r>
      <w:proofErr w:type="spellEnd"/>
      <w:r w:rsidRPr="00A7054F">
        <w:rPr>
          <w:color w:val="FF0000"/>
        </w:rPr>
        <w:t xml:space="preserve"> </w:t>
      </w:r>
      <w:proofErr w:type="spellStart"/>
      <w:r w:rsidRPr="00A7054F">
        <w:rPr>
          <w:color w:val="FF0000"/>
        </w:rPr>
        <w:t>untuk</w:t>
      </w:r>
      <w:proofErr w:type="spellEnd"/>
      <w:r w:rsidRPr="00A7054F">
        <w:rPr>
          <w:color w:val="FF0000"/>
        </w:rPr>
        <w:t xml:space="preserve"> </w:t>
      </w:r>
      <w:proofErr w:type="spellStart"/>
      <w:r w:rsidRPr="00A7054F">
        <w:rPr>
          <w:color w:val="FF0000"/>
        </w:rPr>
        <w:t>Pengisian</w:t>
      </w:r>
      <w:bookmarkEnd w:id="101"/>
      <w:proofErr w:type="spellEnd"/>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A7054F"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proofErr w:type="spellStart"/>
            <w:r w:rsidRPr="00A7054F">
              <w:rPr>
                <w:b/>
                <w:color w:val="FF0000"/>
                <w:lang w:eastAsia="id-ID"/>
              </w:rPr>
              <w:t>Id_Objek</w:t>
            </w:r>
            <w:proofErr w:type="spellEnd"/>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proofErr w:type="spellStart"/>
            <w:r w:rsidRPr="00A7054F">
              <w:rPr>
                <w:b/>
                <w:color w:val="FF0000"/>
                <w:lang w:eastAsia="id-ID"/>
              </w:rPr>
              <w:t>Jenis</w:t>
            </w:r>
            <w:proofErr w:type="spellEnd"/>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proofErr w:type="spellStart"/>
            <w:r w:rsidRPr="00A7054F">
              <w:rPr>
                <w:b/>
                <w:color w:val="FF0000"/>
                <w:lang w:eastAsia="id-ID"/>
              </w:rPr>
              <w:t>Keterangan</w:t>
            </w:r>
            <w:proofErr w:type="spellEnd"/>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Label1</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proofErr w:type="spellStart"/>
            <w:r w:rsidRPr="00A7054F">
              <w:rPr>
                <w:color w:val="FF0000"/>
                <w:lang w:eastAsia="id-ID"/>
              </w:rPr>
              <w:t>Pembayaran</w:t>
            </w:r>
            <w:proofErr w:type="spellEnd"/>
            <w:r w:rsidRPr="00A7054F">
              <w:rPr>
                <w:color w:val="FF0000"/>
                <w:lang w:eastAsia="id-ID"/>
              </w:rPr>
              <w:t xml:space="preserve"> </w:t>
            </w:r>
            <w:proofErr w:type="spellStart"/>
            <w:r w:rsidRPr="00A7054F">
              <w:rPr>
                <w:color w:val="FF0000"/>
                <w:lang w:eastAsia="id-ID"/>
              </w:rPr>
              <w:t>berhasil</w:t>
            </w:r>
            <w:proofErr w:type="spellEnd"/>
            <w:r w:rsidRPr="00A7054F">
              <w:rPr>
                <w:color w:val="FF0000"/>
                <w:lang w:eastAsia="id-ID"/>
              </w:rPr>
              <w:t xml:space="preserve"> </w:t>
            </w:r>
            <w:proofErr w:type="spellStart"/>
            <w:r w:rsidRPr="00A7054F">
              <w:rPr>
                <w:color w:val="FF0000"/>
                <w:lang w:eastAsia="id-ID"/>
              </w:rPr>
              <w:t>dilakukan</w:t>
            </w:r>
            <w:proofErr w:type="spellEnd"/>
            <w:r w:rsidRPr="00A7054F">
              <w:rPr>
                <w:color w:val="FF0000"/>
                <w:lang w:eastAsia="id-ID"/>
              </w:rPr>
              <w:t xml:space="preserve">. </w:t>
            </w:r>
            <w:proofErr w:type="spellStart"/>
            <w:r w:rsidRPr="00A7054F">
              <w:rPr>
                <w:color w:val="FF0000"/>
                <w:lang w:eastAsia="id-ID"/>
              </w:rPr>
              <w:t>Silahkan</w:t>
            </w:r>
            <w:proofErr w:type="spellEnd"/>
            <w:r w:rsidRPr="00A7054F">
              <w:rPr>
                <w:color w:val="FF0000"/>
                <w:lang w:eastAsia="id-ID"/>
              </w:rPr>
              <w:t xml:space="preserve"> </w:t>
            </w:r>
            <w:proofErr w:type="spellStart"/>
            <w:r w:rsidRPr="00A7054F">
              <w:rPr>
                <w:color w:val="FF0000"/>
                <w:lang w:eastAsia="id-ID"/>
              </w:rPr>
              <w:t>ambil</w:t>
            </w:r>
            <w:proofErr w:type="spellEnd"/>
            <w:r w:rsidRPr="00A7054F">
              <w:rPr>
                <w:color w:val="FF0000"/>
                <w:lang w:eastAsia="id-ID"/>
              </w:rPr>
              <w:t xml:space="preserve"> nozzle dan </w:t>
            </w:r>
            <w:proofErr w:type="spellStart"/>
            <w:r w:rsidRPr="00A7054F">
              <w:rPr>
                <w:color w:val="FF0000"/>
                <w:lang w:eastAsia="id-ID"/>
              </w:rPr>
              <w:t>isi</w:t>
            </w:r>
            <w:proofErr w:type="spellEnd"/>
            <w:r w:rsidRPr="00A7054F">
              <w:rPr>
                <w:color w:val="FF0000"/>
                <w:lang w:eastAsia="id-ID"/>
              </w:rPr>
              <w:t xml:space="preserve"> </w:t>
            </w:r>
            <w:proofErr w:type="spellStart"/>
            <w:r w:rsidRPr="00A7054F">
              <w:rPr>
                <w:color w:val="FF0000"/>
                <w:lang w:eastAsia="id-ID"/>
              </w:rPr>
              <w:t>bensin</w:t>
            </w:r>
            <w:proofErr w:type="spellEnd"/>
            <w:r w:rsidRPr="00A7054F">
              <w:rPr>
                <w:color w:val="FF0000"/>
                <w:lang w:eastAsia="id-ID"/>
              </w:rPr>
              <w:t>.</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Label2</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proofErr w:type="spellStart"/>
            <w:proofErr w:type="gramStart"/>
            <w:r w:rsidRPr="00A7054F">
              <w:rPr>
                <w:color w:val="FF0000"/>
                <w:lang w:eastAsia="id-ID"/>
              </w:rPr>
              <w:t>Jenis</w:t>
            </w:r>
            <w:proofErr w:type="spellEnd"/>
            <w:r w:rsidRPr="00A7054F">
              <w:rPr>
                <w:color w:val="FF0000"/>
                <w:lang w:eastAsia="id-ID"/>
              </w:rPr>
              <w:t xml:space="preserve"> :</w:t>
            </w:r>
            <w:proofErr w:type="gramEnd"/>
            <w:r w:rsidRPr="00A7054F">
              <w:rPr>
                <w:color w:val="FF0000"/>
                <w:lang w:eastAsia="id-ID"/>
              </w:rPr>
              <w:t xml:space="preserve"> &lt;</w:t>
            </w:r>
            <w:proofErr w:type="spellStart"/>
            <w:r w:rsidRPr="00A7054F">
              <w:rPr>
                <w:color w:val="FF0000"/>
                <w:lang w:eastAsia="id-ID"/>
              </w:rPr>
              <w:t>Jenis</w:t>
            </w:r>
            <w:proofErr w:type="spellEnd"/>
            <w:r w:rsidRPr="00A7054F">
              <w:rPr>
                <w:color w:val="FF0000"/>
                <w:lang w:eastAsia="id-ID"/>
              </w:rPr>
              <w:t xml:space="preserve"> </w:t>
            </w:r>
            <w:proofErr w:type="spellStart"/>
            <w:r w:rsidRPr="00A7054F">
              <w:rPr>
                <w:color w:val="FF0000"/>
                <w:lang w:eastAsia="id-ID"/>
              </w:rPr>
              <w:t>Bensin</w:t>
            </w:r>
            <w:proofErr w:type="spellEnd"/>
            <w:r w:rsidRPr="00A7054F">
              <w:rPr>
                <w:color w:val="FF0000"/>
                <w:lang w:eastAsia="id-ID"/>
              </w:rPr>
              <w:t>&gt;</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color w:val="FF0000"/>
                <w:lang w:eastAsia="id-ID"/>
              </w:rPr>
              <w:t>&lt;</w:t>
            </w:r>
            <w:proofErr w:type="spellStart"/>
            <w:r w:rsidRPr="00A7054F">
              <w:rPr>
                <w:color w:val="FF0000"/>
                <w:lang w:eastAsia="id-ID"/>
              </w:rPr>
              <w:t>Jenis</w:t>
            </w:r>
            <w:proofErr w:type="spellEnd"/>
            <w:r w:rsidRPr="00A7054F">
              <w:rPr>
                <w:color w:val="FF0000"/>
                <w:lang w:eastAsia="id-ID"/>
              </w:rPr>
              <w:t xml:space="preserve"> </w:t>
            </w:r>
            <w:proofErr w:type="spellStart"/>
            <w:r w:rsidRPr="00A7054F">
              <w:rPr>
                <w:color w:val="FF0000"/>
                <w:lang w:eastAsia="id-ID"/>
              </w:rPr>
              <w:t>Bensin</w:t>
            </w:r>
            <w:proofErr w:type="spellEnd"/>
            <w:r w:rsidRPr="00A7054F">
              <w:rPr>
                <w:color w:val="FF0000"/>
                <w:lang w:eastAsia="id-ID"/>
              </w:rPr>
              <w:t xml:space="preserve">&gt; </w:t>
            </w:r>
            <w:proofErr w:type="spellStart"/>
            <w:r w:rsidRPr="00A7054F">
              <w:rPr>
                <w:color w:val="FF0000"/>
                <w:lang w:eastAsia="id-ID"/>
              </w:rPr>
              <w:t>b</w:t>
            </w:r>
            <w:r w:rsidRPr="00A7054F">
              <w:rPr>
                <w:i w:val="0"/>
                <w:color w:val="FF0000"/>
                <w:lang w:eastAsia="id-ID"/>
              </w:rPr>
              <w:t>erisi</w:t>
            </w:r>
            <w:proofErr w:type="spellEnd"/>
            <w:r w:rsidRPr="00A7054F">
              <w:rPr>
                <w:i w:val="0"/>
                <w:color w:val="FF0000"/>
                <w:lang w:eastAsia="id-ID"/>
              </w:rPr>
              <w:t xml:space="preserve"> </w:t>
            </w:r>
            <w:proofErr w:type="spellStart"/>
            <w:r w:rsidRPr="00A7054F">
              <w:rPr>
                <w:i w:val="0"/>
                <w:color w:val="FF0000"/>
                <w:lang w:eastAsia="id-ID"/>
              </w:rPr>
              <w:t>teks</w:t>
            </w:r>
            <w:proofErr w:type="spellEnd"/>
            <w:r w:rsidRPr="00A7054F">
              <w:rPr>
                <w:i w:val="0"/>
                <w:color w:val="FF0000"/>
                <w:lang w:eastAsia="id-ID"/>
              </w:rPr>
              <w:t xml:space="preserve"> </w:t>
            </w:r>
            <w:proofErr w:type="spellStart"/>
            <w:r w:rsidRPr="00A7054F">
              <w:rPr>
                <w:i w:val="0"/>
                <w:color w:val="FF0000"/>
                <w:lang w:eastAsia="id-ID"/>
              </w:rPr>
              <w:t>nama</w:t>
            </w:r>
            <w:proofErr w:type="spellEnd"/>
            <w:r w:rsidRPr="00A7054F">
              <w:rPr>
                <w:i w:val="0"/>
                <w:color w:val="FF0000"/>
                <w:lang w:eastAsia="id-ID"/>
              </w:rPr>
              <w:t xml:space="preserve"> </w:t>
            </w:r>
            <w:proofErr w:type="spellStart"/>
            <w:r w:rsidRPr="00A7054F">
              <w:rPr>
                <w:i w:val="0"/>
                <w:color w:val="FF0000"/>
                <w:lang w:eastAsia="id-ID"/>
              </w:rPr>
              <w:t>bensin</w:t>
            </w:r>
            <w:proofErr w:type="spellEnd"/>
            <w:r w:rsidRPr="00A7054F">
              <w:rPr>
                <w:i w:val="0"/>
                <w:color w:val="FF0000"/>
                <w:lang w:eastAsia="id-ID"/>
              </w:rPr>
              <w:t xml:space="preserve"> yang </w:t>
            </w:r>
            <w:proofErr w:type="spellStart"/>
            <w:r w:rsidRPr="00A7054F">
              <w:rPr>
                <w:i w:val="0"/>
                <w:color w:val="FF0000"/>
                <w:lang w:eastAsia="id-ID"/>
              </w:rPr>
              <w:t>dibeli</w:t>
            </w:r>
            <w:proofErr w:type="spellEnd"/>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Label3</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proofErr w:type="spellStart"/>
            <w:proofErr w:type="gramStart"/>
            <w:r w:rsidRPr="00A7054F">
              <w:rPr>
                <w:color w:val="FF0000"/>
                <w:lang w:eastAsia="id-ID"/>
              </w:rPr>
              <w:t>Jumlah</w:t>
            </w:r>
            <w:proofErr w:type="spellEnd"/>
            <w:r w:rsidRPr="00A7054F">
              <w:rPr>
                <w:color w:val="FF0000"/>
                <w:lang w:eastAsia="id-ID"/>
              </w:rPr>
              <w:t xml:space="preserve"> :</w:t>
            </w:r>
            <w:proofErr w:type="gramEnd"/>
            <w:r w:rsidRPr="00A7054F">
              <w:rPr>
                <w:color w:val="FF0000"/>
                <w:lang w:eastAsia="id-ID"/>
              </w:rPr>
              <w:t xml:space="preserve"> &lt;</w:t>
            </w:r>
            <w:proofErr w:type="spellStart"/>
            <w:r w:rsidRPr="00A7054F">
              <w:rPr>
                <w:color w:val="FF0000"/>
                <w:lang w:eastAsia="id-ID"/>
              </w:rPr>
              <w:t>Jumlah</w:t>
            </w:r>
            <w:proofErr w:type="spellEnd"/>
            <w:r w:rsidRPr="00A7054F">
              <w:rPr>
                <w:color w:val="FF0000"/>
                <w:lang w:eastAsia="id-ID"/>
              </w:rPr>
              <w:t xml:space="preserve"> </w:t>
            </w:r>
            <w:proofErr w:type="spellStart"/>
            <w:r w:rsidRPr="00A7054F">
              <w:rPr>
                <w:color w:val="FF0000"/>
                <w:lang w:eastAsia="id-ID"/>
              </w:rPr>
              <w:t>Bensin</w:t>
            </w:r>
            <w:proofErr w:type="spellEnd"/>
            <w:r w:rsidRPr="00A7054F">
              <w:rPr>
                <w:color w:val="FF0000"/>
                <w:lang w:eastAsia="id-ID"/>
              </w:rPr>
              <w:t>&gt;</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color w:val="FF0000"/>
                <w:lang w:eastAsia="id-ID"/>
              </w:rPr>
              <w:t>&lt;</w:t>
            </w:r>
            <w:proofErr w:type="spellStart"/>
            <w:r w:rsidRPr="00A7054F">
              <w:rPr>
                <w:color w:val="FF0000"/>
                <w:lang w:eastAsia="id-ID"/>
              </w:rPr>
              <w:t>Jumlah</w:t>
            </w:r>
            <w:proofErr w:type="spellEnd"/>
            <w:r w:rsidRPr="00A7054F">
              <w:rPr>
                <w:color w:val="FF0000"/>
                <w:lang w:eastAsia="id-ID"/>
              </w:rPr>
              <w:t xml:space="preserve"> </w:t>
            </w:r>
            <w:proofErr w:type="spellStart"/>
            <w:r w:rsidRPr="00A7054F">
              <w:rPr>
                <w:color w:val="FF0000"/>
                <w:lang w:eastAsia="id-ID"/>
              </w:rPr>
              <w:t>Bensin</w:t>
            </w:r>
            <w:proofErr w:type="spellEnd"/>
            <w:r w:rsidRPr="00A7054F">
              <w:rPr>
                <w:color w:val="FF0000"/>
                <w:lang w:eastAsia="id-ID"/>
              </w:rPr>
              <w:t xml:space="preserve">&gt; </w:t>
            </w:r>
            <w:proofErr w:type="spellStart"/>
            <w:r w:rsidRPr="00A7054F">
              <w:rPr>
                <w:color w:val="FF0000"/>
                <w:lang w:eastAsia="id-ID"/>
              </w:rPr>
              <w:t>b</w:t>
            </w:r>
            <w:r w:rsidRPr="00A7054F">
              <w:rPr>
                <w:i w:val="0"/>
                <w:color w:val="FF0000"/>
                <w:lang w:eastAsia="id-ID"/>
              </w:rPr>
              <w:t>erisi</w:t>
            </w:r>
            <w:proofErr w:type="spellEnd"/>
            <w:r w:rsidRPr="00A7054F">
              <w:rPr>
                <w:i w:val="0"/>
                <w:color w:val="FF0000"/>
                <w:lang w:eastAsia="id-ID"/>
              </w:rPr>
              <w:t xml:space="preserve"> </w:t>
            </w:r>
            <w:proofErr w:type="spellStart"/>
            <w:r w:rsidRPr="00A7054F">
              <w:rPr>
                <w:i w:val="0"/>
                <w:color w:val="FF0000"/>
                <w:lang w:eastAsia="id-ID"/>
              </w:rPr>
              <w:t>teks</w:t>
            </w:r>
            <w:proofErr w:type="spellEnd"/>
            <w:r w:rsidRPr="00A7054F">
              <w:rPr>
                <w:i w:val="0"/>
                <w:color w:val="FF0000"/>
                <w:lang w:eastAsia="id-ID"/>
              </w:rPr>
              <w:t xml:space="preserve"> </w:t>
            </w:r>
            <w:proofErr w:type="spellStart"/>
            <w:r w:rsidRPr="00A7054F">
              <w:rPr>
                <w:i w:val="0"/>
                <w:color w:val="FF0000"/>
                <w:lang w:eastAsia="id-ID"/>
              </w:rPr>
              <w:t>jumlah</w:t>
            </w:r>
            <w:proofErr w:type="spellEnd"/>
            <w:r w:rsidRPr="00A7054F">
              <w:rPr>
                <w:i w:val="0"/>
                <w:color w:val="FF0000"/>
                <w:lang w:eastAsia="id-ID"/>
              </w:rPr>
              <w:t xml:space="preserve"> </w:t>
            </w:r>
            <w:proofErr w:type="spellStart"/>
            <w:r w:rsidRPr="00A7054F">
              <w:rPr>
                <w:i w:val="0"/>
                <w:color w:val="FF0000"/>
                <w:lang w:eastAsia="id-ID"/>
              </w:rPr>
              <w:t>bensin</w:t>
            </w:r>
            <w:proofErr w:type="spellEnd"/>
            <w:r w:rsidRPr="00A7054F">
              <w:rPr>
                <w:i w:val="0"/>
                <w:color w:val="FF0000"/>
                <w:lang w:eastAsia="id-ID"/>
              </w:rPr>
              <w:t xml:space="preserve"> yang </w:t>
            </w:r>
            <w:proofErr w:type="spellStart"/>
            <w:r w:rsidRPr="00A7054F">
              <w:rPr>
                <w:i w:val="0"/>
                <w:color w:val="FF0000"/>
                <w:lang w:eastAsia="id-ID"/>
              </w:rPr>
              <w:t>dibeli</w:t>
            </w:r>
            <w:proofErr w:type="spellEnd"/>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Label4</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proofErr w:type="spellStart"/>
            <w:proofErr w:type="gramStart"/>
            <w:r w:rsidRPr="00A7054F">
              <w:rPr>
                <w:color w:val="FF0000"/>
                <w:lang w:eastAsia="id-ID"/>
              </w:rPr>
              <w:t>Sisa</w:t>
            </w:r>
            <w:proofErr w:type="spellEnd"/>
            <w:r w:rsidRPr="00A7054F">
              <w:rPr>
                <w:color w:val="FF0000"/>
                <w:lang w:eastAsia="id-ID"/>
              </w:rPr>
              <w:t xml:space="preserve"> :</w:t>
            </w:r>
            <w:proofErr w:type="gramEnd"/>
            <w:r w:rsidRPr="00A7054F">
              <w:rPr>
                <w:color w:val="FF0000"/>
                <w:lang w:eastAsia="id-ID"/>
              </w:rPr>
              <w:t xml:space="preserve"> </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Spinner1</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Spinner</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roofErr w:type="spellStart"/>
            <w:r w:rsidRPr="00A7054F">
              <w:rPr>
                <w:i w:val="0"/>
                <w:color w:val="FF0000"/>
                <w:lang w:eastAsia="id-ID"/>
              </w:rPr>
              <w:t>Menunjukkan</w:t>
            </w:r>
            <w:proofErr w:type="spellEnd"/>
            <w:r w:rsidRPr="00A7054F">
              <w:rPr>
                <w:i w:val="0"/>
                <w:color w:val="FF0000"/>
                <w:lang w:eastAsia="id-ID"/>
              </w:rPr>
              <w:t xml:space="preserve"> </w:t>
            </w:r>
            <w:proofErr w:type="spellStart"/>
            <w:r w:rsidRPr="00A7054F">
              <w:rPr>
                <w:i w:val="0"/>
                <w:color w:val="FF0000"/>
                <w:lang w:eastAsia="id-ID"/>
              </w:rPr>
              <w:t>jumlah</w:t>
            </w:r>
            <w:proofErr w:type="spellEnd"/>
            <w:r w:rsidRPr="00A7054F">
              <w:rPr>
                <w:i w:val="0"/>
                <w:color w:val="FF0000"/>
                <w:lang w:eastAsia="id-ID"/>
              </w:rPr>
              <w:t xml:space="preserve"> </w:t>
            </w:r>
            <w:proofErr w:type="spellStart"/>
            <w:r w:rsidRPr="00A7054F">
              <w:rPr>
                <w:i w:val="0"/>
                <w:color w:val="FF0000"/>
                <w:lang w:eastAsia="id-ID"/>
              </w:rPr>
              <w:t>bensin</w:t>
            </w:r>
            <w:proofErr w:type="spellEnd"/>
            <w:r w:rsidRPr="00A7054F">
              <w:rPr>
                <w:i w:val="0"/>
                <w:color w:val="FF0000"/>
                <w:lang w:eastAsia="id-ID"/>
              </w:rPr>
              <w:t xml:space="preserve"> yang </w:t>
            </w:r>
            <w:proofErr w:type="spellStart"/>
            <w:r w:rsidRPr="00A7054F">
              <w:rPr>
                <w:i w:val="0"/>
                <w:color w:val="FF0000"/>
                <w:lang w:eastAsia="id-ID"/>
              </w:rPr>
              <w:t>sudah</w:t>
            </w:r>
            <w:proofErr w:type="spellEnd"/>
            <w:r w:rsidRPr="00A7054F">
              <w:rPr>
                <w:i w:val="0"/>
                <w:color w:val="FF0000"/>
                <w:lang w:eastAsia="id-ID"/>
              </w:rPr>
              <w:t xml:space="preserve"> </w:t>
            </w:r>
            <w:proofErr w:type="spellStart"/>
            <w:r w:rsidRPr="00A7054F">
              <w:rPr>
                <w:i w:val="0"/>
                <w:color w:val="FF0000"/>
                <w:lang w:eastAsia="id-ID"/>
              </w:rPr>
              <w:t>dibeli</w:t>
            </w:r>
            <w:proofErr w:type="spellEnd"/>
            <w:r w:rsidRPr="00A7054F">
              <w:rPr>
                <w:i w:val="0"/>
                <w:color w:val="FF0000"/>
                <w:lang w:eastAsia="id-ID"/>
              </w:rPr>
              <w:t xml:space="preserve"> </w:t>
            </w:r>
            <w:proofErr w:type="spellStart"/>
            <w:r w:rsidRPr="00A7054F">
              <w:rPr>
                <w:i w:val="0"/>
                <w:color w:val="FF0000"/>
                <w:lang w:eastAsia="id-ID"/>
              </w:rPr>
              <w:t>tapi</w:t>
            </w:r>
            <w:proofErr w:type="spellEnd"/>
            <w:r w:rsidRPr="00A7054F">
              <w:rPr>
                <w:i w:val="0"/>
                <w:color w:val="FF0000"/>
                <w:lang w:eastAsia="id-ID"/>
              </w:rPr>
              <w:t xml:space="preserve"> </w:t>
            </w:r>
            <w:proofErr w:type="spellStart"/>
            <w:r w:rsidRPr="00A7054F">
              <w:rPr>
                <w:i w:val="0"/>
                <w:color w:val="FF0000"/>
                <w:lang w:eastAsia="id-ID"/>
              </w:rPr>
              <w:t>belum</w:t>
            </w:r>
            <w:proofErr w:type="spellEnd"/>
            <w:r w:rsidRPr="00A7054F">
              <w:rPr>
                <w:i w:val="0"/>
                <w:color w:val="FF0000"/>
                <w:lang w:eastAsia="id-ID"/>
              </w:rPr>
              <w:t xml:space="preserve"> </w:t>
            </w:r>
            <w:proofErr w:type="spellStart"/>
            <w:r w:rsidRPr="00A7054F">
              <w:rPr>
                <w:i w:val="0"/>
                <w:color w:val="FF0000"/>
                <w:lang w:eastAsia="id-ID"/>
              </w:rPr>
              <w:t>diisikan</w:t>
            </w:r>
            <w:proofErr w:type="spellEnd"/>
            <w:r w:rsidRPr="00A7054F">
              <w:rPr>
                <w:i w:val="0"/>
                <w:color w:val="FF0000"/>
                <w:lang w:eastAsia="id-ID"/>
              </w:rPr>
              <w:t xml:space="preserve"> </w:t>
            </w:r>
            <w:proofErr w:type="spellStart"/>
            <w:r w:rsidRPr="00A7054F">
              <w:rPr>
                <w:i w:val="0"/>
                <w:color w:val="FF0000"/>
                <w:lang w:eastAsia="id-ID"/>
              </w:rPr>
              <w:t>dalam</w:t>
            </w:r>
            <w:proofErr w:type="spellEnd"/>
            <w:r w:rsidRPr="00A7054F">
              <w:rPr>
                <w:i w:val="0"/>
                <w:color w:val="FF0000"/>
                <w:lang w:eastAsia="id-ID"/>
              </w:rPr>
              <w:t xml:space="preserve"> </w:t>
            </w:r>
            <w:proofErr w:type="spellStart"/>
            <w:r w:rsidRPr="00A7054F">
              <w:rPr>
                <w:i w:val="0"/>
                <w:color w:val="FF0000"/>
                <w:lang w:eastAsia="id-ID"/>
              </w:rPr>
              <w:t>satuan</w:t>
            </w:r>
            <w:proofErr w:type="spellEnd"/>
            <w:r w:rsidRPr="00A7054F">
              <w:rPr>
                <w:i w:val="0"/>
                <w:color w:val="FF0000"/>
                <w:lang w:eastAsia="id-ID"/>
              </w:rPr>
              <w:t xml:space="preserve"> </w:t>
            </w:r>
            <w:proofErr w:type="spellStart"/>
            <w:r w:rsidRPr="00A7054F">
              <w:rPr>
                <w:i w:val="0"/>
                <w:color w:val="FF0000"/>
                <w:lang w:eastAsia="id-ID"/>
              </w:rPr>
              <w:t>liter</w:t>
            </w:r>
            <w:proofErr w:type="spellEnd"/>
            <w:r w:rsidRPr="00A7054F">
              <w:rPr>
                <w:i w:val="0"/>
                <w:color w:val="FF0000"/>
                <w:lang w:eastAsia="id-ID"/>
              </w:rPr>
              <w:t xml:space="preserve">. </w:t>
            </w:r>
            <w:proofErr w:type="spellStart"/>
            <w:r w:rsidRPr="00A7054F">
              <w:rPr>
                <w:i w:val="0"/>
                <w:color w:val="FF0000"/>
                <w:lang w:eastAsia="id-ID"/>
              </w:rPr>
              <w:t>Angka</w:t>
            </w:r>
            <w:proofErr w:type="spellEnd"/>
            <w:r w:rsidRPr="00A7054F">
              <w:rPr>
                <w:i w:val="0"/>
                <w:color w:val="FF0000"/>
                <w:lang w:eastAsia="id-ID"/>
              </w:rPr>
              <w:t xml:space="preserve"> pada spinner </w:t>
            </w:r>
            <w:proofErr w:type="spellStart"/>
            <w:r w:rsidRPr="00A7054F">
              <w:rPr>
                <w:i w:val="0"/>
                <w:color w:val="FF0000"/>
                <w:lang w:eastAsia="id-ID"/>
              </w:rPr>
              <w:t>akan</w:t>
            </w:r>
            <w:proofErr w:type="spellEnd"/>
            <w:r w:rsidRPr="00A7054F">
              <w:rPr>
                <w:i w:val="0"/>
                <w:color w:val="FF0000"/>
                <w:lang w:eastAsia="id-ID"/>
              </w:rPr>
              <w:t xml:space="preserve"> </w:t>
            </w:r>
            <w:proofErr w:type="spellStart"/>
            <w:r w:rsidRPr="00A7054F">
              <w:rPr>
                <w:i w:val="0"/>
                <w:color w:val="FF0000"/>
                <w:lang w:eastAsia="id-ID"/>
              </w:rPr>
              <w:t>berkurang</w:t>
            </w:r>
            <w:proofErr w:type="spellEnd"/>
            <w:r w:rsidRPr="00A7054F">
              <w:rPr>
                <w:i w:val="0"/>
                <w:color w:val="FF0000"/>
                <w:lang w:eastAsia="id-ID"/>
              </w:rPr>
              <w:t xml:space="preserve"> </w:t>
            </w:r>
            <w:proofErr w:type="spellStart"/>
            <w:r w:rsidRPr="00A7054F">
              <w:rPr>
                <w:i w:val="0"/>
                <w:color w:val="FF0000"/>
                <w:lang w:eastAsia="id-ID"/>
              </w:rPr>
              <w:t>sesuai</w:t>
            </w:r>
            <w:proofErr w:type="spellEnd"/>
            <w:r w:rsidRPr="00A7054F">
              <w:rPr>
                <w:i w:val="0"/>
                <w:color w:val="FF0000"/>
                <w:lang w:eastAsia="id-ID"/>
              </w:rPr>
              <w:t xml:space="preserve"> </w:t>
            </w:r>
            <w:proofErr w:type="spellStart"/>
            <w:r w:rsidRPr="00A7054F">
              <w:rPr>
                <w:i w:val="0"/>
                <w:color w:val="FF0000"/>
                <w:lang w:eastAsia="id-ID"/>
              </w:rPr>
              <w:t>bensin</w:t>
            </w:r>
            <w:proofErr w:type="spellEnd"/>
            <w:r w:rsidRPr="00A7054F">
              <w:rPr>
                <w:i w:val="0"/>
                <w:color w:val="FF0000"/>
                <w:lang w:eastAsia="id-ID"/>
              </w:rPr>
              <w:t xml:space="preserve"> yang </w:t>
            </w:r>
            <w:proofErr w:type="spellStart"/>
            <w:r w:rsidRPr="00A7054F">
              <w:rPr>
                <w:i w:val="0"/>
                <w:color w:val="FF0000"/>
                <w:lang w:eastAsia="id-ID"/>
              </w:rPr>
              <w:t>mengalir</w:t>
            </w:r>
            <w:proofErr w:type="spellEnd"/>
            <w:r w:rsidRPr="00A7054F">
              <w:rPr>
                <w:i w:val="0"/>
                <w:color w:val="FF0000"/>
                <w:lang w:eastAsia="id-ID"/>
              </w:rPr>
              <w:t xml:space="preserve"> pada nozzle. </w:t>
            </w:r>
            <w:proofErr w:type="spellStart"/>
            <w:r w:rsidRPr="00A7054F">
              <w:rPr>
                <w:i w:val="0"/>
                <w:color w:val="FF0000"/>
                <w:lang w:eastAsia="id-ID"/>
              </w:rPr>
              <w:t>Tidak</w:t>
            </w:r>
            <w:proofErr w:type="spellEnd"/>
            <w:r w:rsidRPr="00A7054F">
              <w:rPr>
                <w:i w:val="0"/>
                <w:color w:val="FF0000"/>
                <w:lang w:eastAsia="id-ID"/>
              </w:rPr>
              <w:t xml:space="preserve"> </w:t>
            </w:r>
            <w:proofErr w:type="spellStart"/>
            <w:r w:rsidRPr="00A7054F">
              <w:rPr>
                <w:i w:val="0"/>
                <w:color w:val="FF0000"/>
                <w:lang w:eastAsia="id-ID"/>
              </w:rPr>
              <w:t>bisa</w:t>
            </w:r>
            <w:proofErr w:type="spellEnd"/>
            <w:r w:rsidRPr="00A7054F">
              <w:rPr>
                <w:i w:val="0"/>
                <w:color w:val="FF0000"/>
                <w:lang w:eastAsia="id-ID"/>
              </w:rPr>
              <w:t xml:space="preserve"> </w:t>
            </w:r>
            <w:proofErr w:type="spellStart"/>
            <w:r w:rsidRPr="00A7054F">
              <w:rPr>
                <w:i w:val="0"/>
                <w:color w:val="FF0000"/>
                <w:lang w:eastAsia="id-ID"/>
              </w:rPr>
              <w:t>menerima</w:t>
            </w:r>
            <w:proofErr w:type="spellEnd"/>
            <w:r w:rsidRPr="00A7054F">
              <w:rPr>
                <w:i w:val="0"/>
                <w:color w:val="FF0000"/>
                <w:lang w:eastAsia="id-ID"/>
              </w:rPr>
              <w:t xml:space="preserve"> input </w:t>
            </w:r>
            <w:proofErr w:type="spellStart"/>
            <w:r w:rsidRPr="00A7054F">
              <w:rPr>
                <w:i w:val="0"/>
                <w:color w:val="FF0000"/>
                <w:lang w:eastAsia="id-ID"/>
              </w:rPr>
              <w:t>selain</w:t>
            </w:r>
            <w:proofErr w:type="spellEnd"/>
            <w:r w:rsidRPr="00A7054F">
              <w:rPr>
                <w:i w:val="0"/>
                <w:color w:val="FF0000"/>
                <w:lang w:eastAsia="id-ID"/>
              </w:rPr>
              <w:t xml:space="preserve"> </w:t>
            </w:r>
            <w:proofErr w:type="spellStart"/>
            <w:r w:rsidRPr="00A7054F">
              <w:rPr>
                <w:i w:val="0"/>
                <w:color w:val="FF0000"/>
                <w:lang w:eastAsia="id-ID"/>
              </w:rPr>
              <w:t>dari</w:t>
            </w:r>
            <w:proofErr w:type="spellEnd"/>
            <w:r w:rsidRPr="00A7054F">
              <w:rPr>
                <w:i w:val="0"/>
                <w:color w:val="FF0000"/>
                <w:lang w:eastAsia="id-ID"/>
              </w:rPr>
              <w:t xml:space="preserve"> nozzle.</w:t>
            </w:r>
          </w:p>
        </w:tc>
      </w:tr>
    </w:tbl>
    <w:p w:rsidR="006C23AA" w:rsidRPr="00A7054F" w:rsidRDefault="006C23AA" w:rsidP="006C23AA">
      <w:pPr>
        <w:pStyle w:val="guide"/>
        <w:rPr>
          <w:i w:val="0"/>
          <w:color w:val="FF0000"/>
        </w:rPr>
      </w:pPr>
    </w:p>
    <w:p w:rsidR="006C23AA" w:rsidRPr="00A7054F" w:rsidRDefault="006C23AA" w:rsidP="006C23AA">
      <w:pPr>
        <w:pStyle w:val="guide"/>
        <w:keepNext/>
        <w:jc w:val="center"/>
        <w:rPr>
          <w:color w:val="FF0000"/>
        </w:rPr>
      </w:pPr>
      <w:r w:rsidRPr="00A7054F">
        <w:rPr>
          <w:i w:val="0"/>
          <w:noProof/>
          <w:color w:val="FF0000"/>
          <w:lang w:val="en-US"/>
        </w:rPr>
        <w:lastRenderedPageBreak/>
        <w:drawing>
          <wp:inline distT="0" distB="0" distL="0" distR="0">
            <wp:extent cx="5191125" cy="3469334"/>
            <wp:effectExtent l="19050" t="0" r="9525" b="0"/>
            <wp:docPr id="20" name="Picture 19"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51" cstate="print"/>
                    <a:stretch>
                      <a:fillRect/>
                    </a:stretch>
                  </pic:blipFill>
                  <pic:spPr>
                    <a:xfrm>
                      <a:off x="0" y="0"/>
                      <a:ext cx="5193696" cy="3471052"/>
                    </a:xfrm>
                    <a:prstGeom prst="rect">
                      <a:avLst/>
                    </a:prstGeom>
                  </pic:spPr>
                </pic:pic>
              </a:graphicData>
            </a:graphic>
          </wp:inline>
        </w:drawing>
      </w:r>
    </w:p>
    <w:p w:rsidR="006C23AA" w:rsidRPr="00A7054F" w:rsidRDefault="006C23AA" w:rsidP="006C23AA">
      <w:pPr>
        <w:pStyle w:val="Caption"/>
        <w:jc w:val="center"/>
        <w:rPr>
          <w:i/>
          <w:color w:val="FF0000"/>
        </w:rPr>
      </w:pPr>
      <w:bookmarkStart w:id="102" w:name="_Toc343453186"/>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33</w:t>
      </w:r>
      <w:r w:rsidR="0048154D" w:rsidRPr="00A7054F">
        <w:rPr>
          <w:noProof/>
          <w:color w:val="FF0000"/>
        </w:rPr>
        <w:fldChar w:fldCharType="end"/>
      </w:r>
      <w:r w:rsidRPr="00A7054F">
        <w:rPr>
          <w:color w:val="FF0000"/>
        </w:rPr>
        <w:t xml:space="preserve"> </w:t>
      </w:r>
      <w:proofErr w:type="spellStart"/>
      <w:r w:rsidRPr="00A7054F">
        <w:rPr>
          <w:color w:val="FF0000"/>
        </w:rPr>
        <w:t>Layar</w:t>
      </w:r>
      <w:proofErr w:type="spellEnd"/>
      <w:r w:rsidRPr="00A7054F">
        <w:rPr>
          <w:color w:val="FF0000"/>
        </w:rPr>
        <w:t xml:space="preserve"> 6</w:t>
      </w:r>
      <w:bookmarkEnd w:id="102"/>
    </w:p>
    <w:p w:rsidR="006C23AA" w:rsidRPr="00A7054F" w:rsidRDefault="006C23AA" w:rsidP="006C23AA">
      <w:pPr>
        <w:pStyle w:val="guide"/>
        <w:rPr>
          <w:i w:val="0"/>
          <w:color w:val="FF0000"/>
        </w:rPr>
      </w:pPr>
    </w:p>
    <w:p w:rsidR="006C23AA" w:rsidRPr="00A7054F" w:rsidRDefault="006C23AA" w:rsidP="006C23AA">
      <w:pPr>
        <w:pStyle w:val="Caption"/>
        <w:keepNext/>
        <w:rPr>
          <w:color w:val="FF0000"/>
        </w:rPr>
      </w:pPr>
      <w:bookmarkStart w:id="103" w:name="_Toc343453148"/>
      <w:proofErr w:type="spellStart"/>
      <w:r w:rsidRPr="00A7054F">
        <w:rPr>
          <w:color w:val="FF0000"/>
        </w:rPr>
        <w:t>Tabel</w:t>
      </w:r>
      <w:proofErr w:type="spellEnd"/>
      <w:r w:rsidRPr="00A7054F">
        <w:rPr>
          <w:color w:val="FF0000"/>
        </w:rPr>
        <w:t xml:space="preserve">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XVI</w:t>
      </w:r>
      <w:r w:rsidR="0048154D" w:rsidRPr="00A7054F">
        <w:rPr>
          <w:noProof/>
          <w:color w:val="FF0000"/>
        </w:rPr>
        <w:fldChar w:fldCharType="end"/>
      </w:r>
      <w:r w:rsidRPr="00A7054F">
        <w:rPr>
          <w:color w:val="FF0000"/>
        </w:rPr>
        <w:t xml:space="preserve"> </w:t>
      </w:r>
      <w:proofErr w:type="spellStart"/>
      <w:r w:rsidRPr="00A7054F">
        <w:rPr>
          <w:color w:val="FF0000"/>
        </w:rPr>
        <w:t>Deskripsi</w:t>
      </w:r>
      <w:proofErr w:type="spellEnd"/>
      <w:r w:rsidRPr="00A7054F">
        <w:rPr>
          <w:color w:val="FF0000"/>
        </w:rPr>
        <w:t xml:space="preserve"> </w:t>
      </w:r>
      <w:proofErr w:type="spellStart"/>
      <w:r w:rsidRPr="00A7054F">
        <w:rPr>
          <w:color w:val="FF0000"/>
        </w:rPr>
        <w:t>Layar</w:t>
      </w:r>
      <w:proofErr w:type="spellEnd"/>
      <w:r w:rsidRPr="00A7054F">
        <w:rPr>
          <w:color w:val="FF0000"/>
        </w:rPr>
        <w:t xml:space="preserve"> 6. </w:t>
      </w:r>
      <w:proofErr w:type="spellStart"/>
      <w:r w:rsidRPr="00A7054F">
        <w:rPr>
          <w:color w:val="FF0000"/>
        </w:rPr>
        <w:t>Layar</w:t>
      </w:r>
      <w:proofErr w:type="spellEnd"/>
      <w:r w:rsidRPr="00A7054F">
        <w:rPr>
          <w:color w:val="FF0000"/>
        </w:rPr>
        <w:t xml:space="preserve"> </w:t>
      </w:r>
      <w:proofErr w:type="spellStart"/>
      <w:r w:rsidRPr="00A7054F">
        <w:rPr>
          <w:color w:val="FF0000"/>
        </w:rPr>
        <w:t>Tanda</w:t>
      </w:r>
      <w:proofErr w:type="spellEnd"/>
      <w:r w:rsidRPr="00A7054F">
        <w:rPr>
          <w:color w:val="FF0000"/>
        </w:rPr>
        <w:t xml:space="preserve"> </w:t>
      </w:r>
      <w:proofErr w:type="spellStart"/>
      <w:r w:rsidRPr="00A7054F">
        <w:rPr>
          <w:color w:val="FF0000"/>
        </w:rPr>
        <w:t>Selesai</w:t>
      </w:r>
      <w:proofErr w:type="spellEnd"/>
      <w:r w:rsidRPr="00A7054F">
        <w:rPr>
          <w:color w:val="FF0000"/>
        </w:rPr>
        <w:t xml:space="preserve"> </w:t>
      </w:r>
      <w:proofErr w:type="spellStart"/>
      <w:r w:rsidRPr="00A7054F">
        <w:rPr>
          <w:color w:val="FF0000"/>
        </w:rPr>
        <w:t>Pengisian</w:t>
      </w:r>
      <w:bookmarkEnd w:id="103"/>
      <w:proofErr w:type="spellEnd"/>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A7054F"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proofErr w:type="spellStart"/>
            <w:r w:rsidRPr="00A7054F">
              <w:rPr>
                <w:b/>
                <w:color w:val="FF0000"/>
                <w:lang w:eastAsia="id-ID"/>
              </w:rPr>
              <w:t>Id_Objek</w:t>
            </w:r>
            <w:proofErr w:type="spellEnd"/>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proofErr w:type="spellStart"/>
            <w:r w:rsidRPr="00A7054F">
              <w:rPr>
                <w:b/>
                <w:color w:val="FF0000"/>
                <w:lang w:eastAsia="id-ID"/>
              </w:rPr>
              <w:t>Jenis</w:t>
            </w:r>
            <w:proofErr w:type="spellEnd"/>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proofErr w:type="spellStart"/>
            <w:r w:rsidRPr="00A7054F">
              <w:rPr>
                <w:b/>
                <w:color w:val="FF0000"/>
                <w:lang w:eastAsia="id-ID"/>
              </w:rPr>
              <w:t>Keterangan</w:t>
            </w:r>
            <w:proofErr w:type="spellEnd"/>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Label5</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proofErr w:type="spellStart"/>
            <w:r w:rsidRPr="00A7054F">
              <w:rPr>
                <w:color w:val="FF0000"/>
                <w:lang w:eastAsia="id-ID"/>
              </w:rPr>
              <w:t>Pengisian</w:t>
            </w:r>
            <w:proofErr w:type="spellEnd"/>
            <w:r w:rsidRPr="00A7054F">
              <w:rPr>
                <w:color w:val="FF0000"/>
                <w:lang w:eastAsia="id-ID"/>
              </w:rPr>
              <w:t xml:space="preserve"> </w:t>
            </w:r>
            <w:proofErr w:type="spellStart"/>
            <w:r w:rsidRPr="00A7054F">
              <w:rPr>
                <w:color w:val="FF0000"/>
                <w:lang w:eastAsia="id-ID"/>
              </w:rPr>
              <w:t>telah</w:t>
            </w:r>
            <w:proofErr w:type="spellEnd"/>
            <w:r w:rsidRPr="00A7054F">
              <w:rPr>
                <w:color w:val="FF0000"/>
                <w:lang w:eastAsia="id-ID"/>
              </w:rPr>
              <w:t xml:space="preserve"> </w:t>
            </w:r>
            <w:proofErr w:type="spellStart"/>
            <w:r w:rsidRPr="00A7054F">
              <w:rPr>
                <w:color w:val="FF0000"/>
                <w:lang w:eastAsia="id-ID"/>
              </w:rPr>
              <w:t>berhasil</w:t>
            </w:r>
            <w:proofErr w:type="spellEnd"/>
            <w:r w:rsidRPr="00A7054F">
              <w:rPr>
                <w:color w:val="FF0000"/>
                <w:lang w:eastAsia="id-ID"/>
              </w:rPr>
              <w:t xml:space="preserve"> </w:t>
            </w:r>
            <w:proofErr w:type="spellStart"/>
            <w:r w:rsidRPr="00A7054F">
              <w:rPr>
                <w:color w:val="FF0000"/>
                <w:lang w:eastAsia="id-ID"/>
              </w:rPr>
              <w:t>dilakukan</w:t>
            </w:r>
            <w:proofErr w:type="spellEnd"/>
            <w:r w:rsidRPr="00A7054F">
              <w:rPr>
                <w:color w:val="FF0000"/>
                <w:lang w:eastAsia="id-ID"/>
              </w:rPr>
              <w:t xml:space="preserve">. </w:t>
            </w:r>
            <w:proofErr w:type="spellStart"/>
            <w:r w:rsidRPr="00A7054F">
              <w:rPr>
                <w:color w:val="FF0000"/>
                <w:lang w:eastAsia="id-ID"/>
              </w:rPr>
              <w:t>Terima</w:t>
            </w:r>
            <w:proofErr w:type="spellEnd"/>
            <w:r w:rsidRPr="00A7054F">
              <w:rPr>
                <w:color w:val="FF0000"/>
                <w:lang w:eastAsia="id-ID"/>
              </w:rPr>
              <w:t xml:space="preserve"> </w:t>
            </w:r>
            <w:proofErr w:type="spellStart"/>
            <w:r w:rsidRPr="00A7054F">
              <w:rPr>
                <w:color w:val="FF0000"/>
                <w:lang w:eastAsia="id-ID"/>
              </w:rPr>
              <w:t>kasih</w:t>
            </w:r>
            <w:proofErr w:type="spellEnd"/>
            <w:r w:rsidRPr="00A7054F">
              <w:rPr>
                <w:color w:val="FF0000"/>
                <w:lang w:eastAsia="id-ID"/>
              </w:rPr>
              <w:t xml:space="preserve"> </w:t>
            </w:r>
            <w:proofErr w:type="spellStart"/>
            <w:r w:rsidRPr="00A7054F">
              <w:rPr>
                <w:color w:val="FF0000"/>
                <w:lang w:eastAsia="id-ID"/>
              </w:rPr>
              <w:t>telah</w:t>
            </w:r>
            <w:proofErr w:type="spellEnd"/>
            <w:r w:rsidRPr="00A7054F">
              <w:rPr>
                <w:color w:val="FF0000"/>
                <w:lang w:eastAsia="id-ID"/>
              </w:rPr>
              <w:t xml:space="preserve"> </w:t>
            </w:r>
            <w:proofErr w:type="spellStart"/>
            <w:r w:rsidRPr="00A7054F">
              <w:rPr>
                <w:color w:val="FF0000"/>
                <w:lang w:eastAsia="id-ID"/>
              </w:rPr>
              <w:t>mengisi</w:t>
            </w:r>
            <w:proofErr w:type="spellEnd"/>
            <w:r w:rsidRPr="00A7054F">
              <w:rPr>
                <w:color w:val="FF0000"/>
                <w:lang w:eastAsia="id-ID"/>
              </w:rPr>
              <w:t xml:space="preserve"> </w:t>
            </w:r>
            <w:proofErr w:type="spellStart"/>
            <w:r w:rsidRPr="00A7054F">
              <w:rPr>
                <w:color w:val="FF0000"/>
                <w:lang w:eastAsia="id-ID"/>
              </w:rPr>
              <w:t>bensin</w:t>
            </w:r>
            <w:proofErr w:type="spellEnd"/>
            <w:r w:rsidRPr="00A7054F">
              <w:rPr>
                <w:color w:val="FF0000"/>
                <w:lang w:eastAsia="id-ID"/>
              </w:rPr>
              <w:t xml:space="preserve"> di SPBU kami.</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 xml:space="preserve">Setelah 10 </w:t>
            </w:r>
            <w:proofErr w:type="spellStart"/>
            <w:r w:rsidRPr="00A7054F">
              <w:rPr>
                <w:i w:val="0"/>
                <w:color w:val="FF0000"/>
                <w:lang w:eastAsia="id-ID"/>
              </w:rPr>
              <w:t>detik</w:t>
            </w:r>
            <w:proofErr w:type="spellEnd"/>
            <w:r w:rsidRPr="00A7054F">
              <w:rPr>
                <w:i w:val="0"/>
                <w:color w:val="FF0000"/>
                <w:lang w:eastAsia="id-ID"/>
              </w:rPr>
              <w:t xml:space="preserve">, </w:t>
            </w:r>
            <w:proofErr w:type="spellStart"/>
            <w:r w:rsidRPr="00A7054F">
              <w:rPr>
                <w:i w:val="0"/>
                <w:color w:val="FF0000"/>
                <w:lang w:eastAsia="id-ID"/>
              </w:rPr>
              <w:t>pindah</w:t>
            </w:r>
            <w:proofErr w:type="spellEnd"/>
            <w:r w:rsidRPr="00A7054F">
              <w:rPr>
                <w:i w:val="0"/>
                <w:color w:val="FF0000"/>
                <w:lang w:eastAsia="id-ID"/>
              </w:rPr>
              <w:t xml:space="preserve"> </w:t>
            </w:r>
            <w:proofErr w:type="spellStart"/>
            <w:r w:rsidRPr="00A7054F">
              <w:rPr>
                <w:i w:val="0"/>
                <w:color w:val="FF0000"/>
                <w:lang w:eastAsia="id-ID"/>
              </w:rPr>
              <w:t>ke</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1</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Button1</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OK</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roofErr w:type="spellStart"/>
            <w:r w:rsidRPr="00A7054F">
              <w:rPr>
                <w:i w:val="0"/>
                <w:color w:val="FF0000"/>
                <w:lang w:eastAsia="id-ID"/>
              </w:rPr>
              <w:t>Mengganti</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w:t>
            </w:r>
            <w:proofErr w:type="spellStart"/>
            <w:r w:rsidRPr="00A7054F">
              <w:rPr>
                <w:i w:val="0"/>
                <w:color w:val="FF0000"/>
                <w:lang w:eastAsia="id-ID"/>
              </w:rPr>
              <w:t>menjadi</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1</w:t>
            </w:r>
          </w:p>
        </w:tc>
      </w:tr>
    </w:tbl>
    <w:p w:rsidR="00C909FF" w:rsidRPr="00A7054F" w:rsidRDefault="00C909FF" w:rsidP="00C909FF">
      <w:pPr>
        <w:rPr>
          <w:color w:val="FF0000"/>
          <w:lang w:val="id-ID"/>
        </w:rPr>
      </w:pPr>
    </w:p>
    <w:p w:rsidR="002333B1" w:rsidRPr="00A7054F" w:rsidRDefault="002333B1" w:rsidP="002333B1">
      <w:pPr>
        <w:pStyle w:val="guide"/>
        <w:rPr>
          <w:color w:val="FF0000"/>
        </w:rPr>
      </w:pPr>
    </w:p>
    <w:p w:rsidR="002333B1" w:rsidRPr="00A7054F" w:rsidRDefault="002333B1" w:rsidP="002333B1">
      <w:pPr>
        <w:pStyle w:val="guide"/>
        <w:keepNext/>
        <w:jc w:val="center"/>
        <w:rPr>
          <w:color w:val="FF0000"/>
        </w:rPr>
      </w:pPr>
      <w:r w:rsidRPr="00A7054F">
        <w:rPr>
          <w:noProof/>
          <w:color w:val="FF0000"/>
          <w:lang w:val="en-US"/>
        </w:rPr>
        <w:lastRenderedPageBreak/>
        <w:drawing>
          <wp:inline distT="0" distB="0" distL="0" distR="0">
            <wp:extent cx="5173532" cy="3457575"/>
            <wp:effectExtent l="19050" t="0" r="8068" b="0"/>
            <wp:docPr id="23" name="Picture 22"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52" cstate="print"/>
                    <a:stretch>
                      <a:fillRect/>
                    </a:stretch>
                  </pic:blipFill>
                  <pic:spPr>
                    <a:xfrm>
                      <a:off x="0" y="0"/>
                      <a:ext cx="5179102" cy="3461298"/>
                    </a:xfrm>
                    <a:prstGeom prst="rect">
                      <a:avLst/>
                    </a:prstGeom>
                  </pic:spPr>
                </pic:pic>
              </a:graphicData>
            </a:graphic>
          </wp:inline>
        </w:drawing>
      </w:r>
    </w:p>
    <w:p w:rsidR="002333B1" w:rsidRPr="00A7054F" w:rsidRDefault="002333B1" w:rsidP="002333B1">
      <w:pPr>
        <w:pStyle w:val="Caption"/>
        <w:jc w:val="center"/>
        <w:rPr>
          <w:color w:val="FF0000"/>
        </w:rPr>
      </w:pPr>
      <w:bookmarkStart w:id="104" w:name="_Toc343453187"/>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34</w:t>
      </w:r>
      <w:r w:rsidR="0048154D" w:rsidRPr="00A7054F">
        <w:rPr>
          <w:noProof/>
          <w:color w:val="FF0000"/>
        </w:rPr>
        <w:fldChar w:fldCharType="end"/>
      </w:r>
      <w:r w:rsidRPr="00A7054F">
        <w:rPr>
          <w:color w:val="FF0000"/>
        </w:rPr>
        <w:t xml:space="preserve"> </w:t>
      </w:r>
      <w:proofErr w:type="spellStart"/>
      <w:r w:rsidRPr="00A7054F">
        <w:rPr>
          <w:color w:val="FF0000"/>
        </w:rPr>
        <w:t>Layar</w:t>
      </w:r>
      <w:proofErr w:type="spellEnd"/>
      <w:r w:rsidRPr="00A7054F">
        <w:rPr>
          <w:color w:val="FF0000"/>
        </w:rPr>
        <w:t xml:space="preserve"> Log </w:t>
      </w:r>
      <w:proofErr w:type="gramStart"/>
      <w:r w:rsidRPr="00A7054F">
        <w:rPr>
          <w:color w:val="FF0000"/>
        </w:rPr>
        <w:t>In</w:t>
      </w:r>
      <w:proofErr w:type="gramEnd"/>
      <w:r w:rsidRPr="00A7054F">
        <w:rPr>
          <w:color w:val="FF0000"/>
        </w:rPr>
        <w:t xml:space="preserve"> </w:t>
      </w:r>
      <w:proofErr w:type="spellStart"/>
      <w:r w:rsidRPr="00A7054F">
        <w:rPr>
          <w:color w:val="FF0000"/>
        </w:rPr>
        <w:t>Komputer</w:t>
      </w:r>
      <w:proofErr w:type="spellEnd"/>
      <w:r w:rsidRPr="00A7054F">
        <w:rPr>
          <w:color w:val="FF0000"/>
        </w:rPr>
        <w:t xml:space="preserve"> </w:t>
      </w:r>
      <w:proofErr w:type="spellStart"/>
      <w:r w:rsidRPr="00A7054F">
        <w:rPr>
          <w:color w:val="FF0000"/>
        </w:rPr>
        <w:t>Petugas</w:t>
      </w:r>
      <w:bookmarkEnd w:id="104"/>
      <w:proofErr w:type="spellEnd"/>
    </w:p>
    <w:p w:rsidR="002333B1" w:rsidRPr="00A7054F" w:rsidRDefault="00C909FF" w:rsidP="002333B1">
      <w:pPr>
        <w:pStyle w:val="guide"/>
        <w:rPr>
          <w:i w:val="0"/>
          <w:color w:val="FF0000"/>
        </w:rPr>
      </w:pPr>
      <w:r w:rsidRPr="00A7054F">
        <w:rPr>
          <w:color w:val="FF0000"/>
        </w:rPr>
        <w:br w:type="page"/>
      </w:r>
      <w:bookmarkEnd w:id="72"/>
      <w:bookmarkEnd w:id="73"/>
      <w:bookmarkEnd w:id="74"/>
    </w:p>
    <w:p w:rsidR="002333B1" w:rsidRPr="00A7054F" w:rsidRDefault="002333B1" w:rsidP="002333B1">
      <w:pPr>
        <w:pStyle w:val="Caption"/>
        <w:keepNext/>
        <w:rPr>
          <w:color w:val="FF0000"/>
        </w:rPr>
      </w:pPr>
      <w:bookmarkStart w:id="105" w:name="_Toc343453149"/>
      <w:proofErr w:type="spellStart"/>
      <w:r w:rsidRPr="00A7054F">
        <w:rPr>
          <w:color w:val="FF0000"/>
        </w:rPr>
        <w:lastRenderedPageBreak/>
        <w:t>Tabel</w:t>
      </w:r>
      <w:proofErr w:type="spellEnd"/>
      <w:r w:rsidRPr="00A7054F">
        <w:rPr>
          <w:color w:val="FF0000"/>
        </w:rPr>
        <w:t xml:space="preserve">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XVII</w:t>
      </w:r>
      <w:r w:rsidR="0048154D" w:rsidRPr="00A7054F">
        <w:rPr>
          <w:noProof/>
          <w:color w:val="FF0000"/>
        </w:rPr>
        <w:fldChar w:fldCharType="end"/>
      </w:r>
      <w:r w:rsidRPr="00A7054F">
        <w:rPr>
          <w:color w:val="FF0000"/>
        </w:rPr>
        <w:t xml:space="preserve"> </w:t>
      </w:r>
      <w:proofErr w:type="spellStart"/>
      <w:r w:rsidRPr="00A7054F">
        <w:rPr>
          <w:color w:val="FF0000"/>
        </w:rPr>
        <w:t>Deskripsi</w:t>
      </w:r>
      <w:proofErr w:type="spellEnd"/>
      <w:r w:rsidRPr="00A7054F">
        <w:rPr>
          <w:color w:val="FF0000"/>
        </w:rPr>
        <w:t xml:space="preserve"> </w:t>
      </w:r>
      <w:proofErr w:type="spellStart"/>
      <w:r w:rsidRPr="00A7054F">
        <w:rPr>
          <w:color w:val="FF0000"/>
        </w:rPr>
        <w:t>Layar</w:t>
      </w:r>
      <w:proofErr w:type="spellEnd"/>
      <w:r w:rsidRPr="00A7054F">
        <w:rPr>
          <w:color w:val="FF0000"/>
        </w:rPr>
        <w:t xml:space="preserve"> 7. </w:t>
      </w:r>
      <w:proofErr w:type="spellStart"/>
      <w:r w:rsidRPr="00A7054F">
        <w:rPr>
          <w:color w:val="FF0000"/>
        </w:rPr>
        <w:t>Layar</w:t>
      </w:r>
      <w:proofErr w:type="spellEnd"/>
      <w:r w:rsidRPr="00A7054F">
        <w:rPr>
          <w:color w:val="FF0000"/>
        </w:rPr>
        <w:t xml:space="preserve"> Log </w:t>
      </w:r>
      <w:proofErr w:type="gramStart"/>
      <w:r w:rsidRPr="00A7054F">
        <w:rPr>
          <w:color w:val="FF0000"/>
        </w:rPr>
        <w:t>In</w:t>
      </w:r>
      <w:proofErr w:type="gramEnd"/>
      <w:r w:rsidRPr="00A7054F">
        <w:rPr>
          <w:color w:val="FF0000"/>
        </w:rPr>
        <w:t xml:space="preserve"> </w:t>
      </w:r>
      <w:proofErr w:type="spellStart"/>
      <w:r w:rsidRPr="00A7054F">
        <w:rPr>
          <w:color w:val="FF0000"/>
        </w:rPr>
        <w:t>Komputer</w:t>
      </w:r>
      <w:proofErr w:type="spellEnd"/>
      <w:r w:rsidRPr="00A7054F">
        <w:rPr>
          <w:color w:val="FF0000"/>
        </w:rPr>
        <w:t xml:space="preserve"> </w:t>
      </w:r>
      <w:proofErr w:type="spellStart"/>
      <w:r w:rsidRPr="00A7054F">
        <w:rPr>
          <w:color w:val="FF0000"/>
        </w:rPr>
        <w:t>Petugas</w:t>
      </w:r>
      <w:bookmarkEnd w:id="105"/>
      <w:proofErr w:type="spellEnd"/>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1417"/>
        <w:gridCol w:w="3681"/>
      </w:tblGrid>
      <w:tr w:rsidR="002333B1" w:rsidRPr="00A7054F" w:rsidTr="005839D6">
        <w:trPr>
          <w:tblHeader/>
        </w:trPr>
        <w:tc>
          <w:tcPr>
            <w:tcW w:w="1668"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jc w:val="center"/>
              <w:rPr>
                <w:b/>
                <w:color w:val="FF0000"/>
                <w:lang w:eastAsia="id-ID"/>
              </w:rPr>
            </w:pPr>
            <w:proofErr w:type="spellStart"/>
            <w:r w:rsidRPr="00A7054F">
              <w:rPr>
                <w:b/>
                <w:color w:val="FF0000"/>
                <w:lang w:eastAsia="id-ID"/>
              </w:rPr>
              <w:t>Id_Objek</w:t>
            </w:r>
            <w:proofErr w:type="spellEnd"/>
          </w:p>
        </w:tc>
        <w:tc>
          <w:tcPr>
            <w:tcW w:w="1559"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jc w:val="center"/>
              <w:rPr>
                <w:b/>
                <w:color w:val="FF0000"/>
                <w:lang w:eastAsia="id-ID"/>
              </w:rPr>
            </w:pPr>
            <w:proofErr w:type="spellStart"/>
            <w:r w:rsidRPr="00A7054F">
              <w:rPr>
                <w:b/>
                <w:color w:val="FF0000"/>
                <w:lang w:eastAsia="id-ID"/>
              </w:rPr>
              <w:t>Jenis</w:t>
            </w:r>
            <w:proofErr w:type="spellEnd"/>
          </w:p>
        </w:tc>
        <w:tc>
          <w:tcPr>
            <w:tcW w:w="1417"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jc w:val="center"/>
              <w:rPr>
                <w:b/>
                <w:color w:val="FF0000"/>
                <w:lang w:eastAsia="id-ID"/>
              </w:rPr>
            </w:pPr>
            <w:r w:rsidRPr="00A7054F">
              <w:rPr>
                <w:b/>
                <w:color w:val="FF0000"/>
                <w:lang w:eastAsia="id-ID"/>
              </w:rPr>
              <w:t>Nama</w:t>
            </w:r>
          </w:p>
        </w:tc>
        <w:tc>
          <w:tcPr>
            <w:tcW w:w="3681"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jc w:val="center"/>
              <w:rPr>
                <w:b/>
                <w:color w:val="FF0000"/>
                <w:lang w:eastAsia="id-ID"/>
              </w:rPr>
            </w:pPr>
            <w:proofErr w:type="spellStart"/>
            <w:r w:rsidRPr="00A7054F">
              <w:rPr>
                <w:b/>
                <w:color w:val="FF0000"/>
                <w:lang w:eastAsia="id-ID"/>
              </w:rPr>
              <w:t>Keterangan</w:t>
            </w:r>
            <w:proofErr w:type="spellEnd"/>
          </w:p>
        </w:tc>
      </w:tr>
      <w:tr w:rsidR="002333B1" w:rsidRPr="00A7054F" w:rsidTr="005839D6">
        <w:tc>
          <w:tcPr>
            <w:tcW w:w="1668" w:type="dxa"/>
            <w:tcBorders>
              <w:top w:val="single" w:sz="4" w:space="0" w:color="auto"/>
              <w:left w:val="single" w:sz="4" w:space="0" w:color="auto"/>
              <w:bottom w:val="single" w:sz="4" w:space="0" w:color="auto"/>
              <w:right w:val="single" w:sz="4" w:space="0" w:color="auto"/>
            </w:tcBorders>
          </w:tcPr>
          <w:p w:rsidR="002333B1" w:rsidRPr="00A7054F" w:rsidRDefault="002333B1" w:rsidP="002333B1">
            <w:pPr>
              <w:rPr>
                <w:color w:val="FF0000"/>
                <w:lang w:eastAsia="id-ID"/>
              </w:rPr>
            </w:pPr>
            <w:r w:rsidRPr="00A7054F">
              <w:rPr>
                <w:color w:val="FF0000"/>
                <w:lang w:eastAsia="id-ID"/>
              </w:rPr>
              <w:t>Label1</w:t>
            </w:r>
          </w:p>
        </w:tc>
        <w:tc>
          <w:tcPr>
            <w:tcW w:w="1559" w:type="dxa"/>
            <w:tcBorders>
              <w:top w:val="single" w:sz="4" w:space="0" w:color="auto"/>
              <w:left w:val="single" w:sz="4" w:space="0" w:color="auto"/>
              <w:bottom w:val="single" w:sz="4" w:space="0" w:color="auto"/>
              <w:right w:val="single" w:sz="4" w:space="0" w:color="auto"/>
            </w:tcBorders>
          </w:tcPr>
          <w:p w:rsidR="002333B1" w:rsidRPr="00A7054F" w:rsidRDefault="002333B1" w:rsidP="002333B1">
            <w:pPr>
              <w:rPr>
                <w:color w:val="FF0000"/>
                <w:lang w:eastAsia="id-ID"/>
              </w:rPr>
            </w:pPr>
            <w:r w:rsidRPr="00A7054F">
              <w:rPr>
                <w:color w:val="FF0000"/>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rPr>
                <w:color w:val="FF0000"/>
                <w:lang w:eastAsia="id-ID"/>
              </w:rPr>
            </w:pPr>
            <w:proofErr w:type="spellStart"/>
            <w:r w:rsidRPr="00A7054F">
              <w:rPr>
                <w:color w:val="FF0000"/>
                <w:lang w:eastAsia="id-ID"/>
              </w:rPr>
              <w:t>Komputer</w:t>
            </w:r>
            <w:proofErr w:type="spellEnd"/>
            <w:r w:rsidRPr="00A7054F">
              <w:rPr>
                <w:color w:val="FF0000"/>
                <w:lang w:eastAsia="id-ID"/>
              </w:rPr>
              <w:t xml:space="preserve"> </w:t>
            </w:r>
            <w:proofErr w:type="spellStart"/>
            <w:r w:rsidRPr="00A7054F">
              <w:rPr>
                <w:color w:val="FF0000"/>
                <w:lang w:eastAsia="id-ID"/>
              </w:rPr>
              <w:t>Petugas</w:t>
            </w:r>
            <w:proofErr w:type="spellEnd"/>
            <w:r w:rsidRPr="00A7054F">
              <w:rPr>
                <w:color w:val="FF0000"/>
                <w:lang w:eastAsia="id-ID"/>
              </w:rPr>
              <w:t xml:space="preserve"> SPBU </w:t>
            </w:r>
            <w:proofErr w:type="spellStart"/>
            <w:r w:rsidRPr="00A7054F">
              <w:rPr>
                <w:color w:val="FF0000"/>
                <w:lang w:eastAsia="id-ID"/>
              </w:rPr>
              <w:t>Otomatis</w:t>
            </w:r>
            <w:proofErr w:type="spellEnd"/>
          </w:p>
        </w:tc>
        <w:tc>
          <w:tcPr>
            <w:tcW w:w="3681"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pStyle w:val="guide"/>
              <w:rPr>
                <w:i w:val="0"/>
                <w:color w:val="FF0000"/>
                <w:lang w:eastAsia="id-ID"/>
              </w:rPr>
            </w:pPr>
          </w:p>
        </w:tc>
      </w:tr>
      <w:tr w:rsidR="002333B1" w:rsidRPr="00A7054F" w:rsidTr="005839D6">
        <w:tc>
          <w:tcPr>
            <w:tcW w:w="1668" w:type="dxa"/>
            <w:tcBorders>
              <w:top w:val="single" w:sz="4" w:space="0" w:color="auto"/>
              <w:left w:val="single" w:sz="4" w:space="0" w:color="auto"/>
              <w:bottom w:val="single" w:sz="4" w:space="0" w:color="auto"/>
              <w:right w:val="single" w:sz="4" w:space="0" w:color="auto"/>
            </w:tcBorders>
          </w:tcPr>
          <w:p w:rsidR="002333B1" w:rsidRPr="00A7054F" w:rsidRDefault="002333B1" w:rsidP="002333B1">
            <w:pPr>
              <w:rPr>
                <w:color w:val="FF0000"/>
                <w:lang w:eastAsia="id-ID"/>
              </w:rPr>
            </w:pPr>
            <w:r w:rsidRPr="00A7054F">
              <w:rPr>
                <w:color w:val="FF0000"/>
                <w:lang w:eastAsia="id-ID"/>
              </w:rPr>
              <w:t>Label2</w:t>
            </w:r>
          </w:p>
        </w:tc>
        <w:tc>
          <w:tcPr>
            <w:tcW w:w="1559" w:type="dxa"/>
            <w:tcBorders>
              <w:top w:val="single" w:sz="4" w:space="0" w:color="auto"/>
              <w:left w:val="single" w:sz="4" w:space="0" w:color="auto"/>
              <w:bottom w:val="single" w:sz="4" w:space="0" w:color="auto"/>
              <w:right w:val="single" w:sz="4" w:space="0" w:color="auto"/>
            </w:tcBorders>
          </w:tcPr>
          <w:p w:rsidR="002333B1" w:rsidRPr="00A7054F" w:rsidRDefault="002333B1" w:rsidP="002333B1">
            <w:pPr>
              <w:rPr>
                <w:color w:val="FF0000"/>
                <w:lang w:eastAsia="id-ID"/>
              </w:rPr>
            </w:pPr>
            <w:r w:rsidRPr="00A7054F">
              <w:rPr>
                <w:color w:val="FF0000"/>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rPr>
                <w:color w:val="FF0000"/>
                <w:lang w:eastAsia="id-ID"/>
              </w:rPr>
            </w:pPr>
            <w:proofErr w:type="gramStart"/>
            <w:r w:rsidRPr="00A7054F">
              <w:rPr>
                <w:color w:val="FF0000"/>
                <w:lang w:eastAsia="id-ID"/>
              </w:rPr>
              <w:t>Username :</w:t>
            </w:r>
            <w:proofErr w:type="gramEnd"/>
          </w:p>
        </w:tc>
        <w:tc>
          <w:tcPr>
            <w:tcW w:w="3681"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pStyle w:val="guide"/>
              <w:rPr>
                <w:i w:val="0"/>
                <w:color w:val="FF0000"/>
                <w:lang w:eastAsia="id-ID"/>
              </w:rPr>
            </w:pPr>
          </w:p>
        </w:tc>
      </w:tr>
      <w:tr w:rsidR="002333B1" w:rsidRPr="00A7054F" w:rsidTr="005839D6">
        <w:tc>
          <w:tcPr>
            <w:tcW w:w="1668" w:type="dxa"/>
            <w:tcBorders>
              <w:top w:val="single" w:sz="4" w:space="0" w:color="auto"/>
              <w:left w:val="single" w:sz="4" w:space="0" w:color="auto"/>
              <w:bottom w:val="single" w:sz="4" w:space="0" w:color="auto"/>
              <w:right w:val="single" w:sz="4" w:space="0" w:color="auto"/>
            </w:tcBorders>
          </w:tcPr>
          <w:p w:rsidR="002333B1" w:rsidRPr="00A7054F" w:rsidRDefault="002333B1" w:rsidP="002333B1">
            <w:pPr>
              <w:rPr>
                <w:color w:val="FF0000"/>
                <w:lang w:eastAsia="id-ID"/>
              </w:rPr>
            </w:pPr>
            <w:r w:rsidRPr="00A7054F">
              <w:rPr>
                <w:color w:val="FF0000"/>
                <w:lang w:eastAsia="id-ID"/>
              </w:rPr>
              <w:t>Label3</w:t>
            </w:r>
          </w:p>
        </w:tc>
        <w:tc>
          <w:tcPr>
            <w:tcW w:w="1559" w:type="dxa"/>
            <w:tcBorders>
              <w:top w:val="single" w:sz="4" w:space="0" w:color="auto"/>
              <w:left w:val="single" w:sz="4" w:space="0" w:color="auto"/>
              <w:bottom w:val="single" w:sz="4" w:space="0" w:color="auto"/>
              <w:right w:val="single" w:sz="4" w:space="0" w:color="auto"/>
            </w:tcBorders>
          </w:tcPr>
          <w:p w:rsidR="002333B1" w:rsidRPr="00A7054F" w:rsidRDefault="002333B1" w:rsidP="002333B1">
            <w:pPr>
              <w:rPr>
                <w:color w:val="FF0000"/>
                <w:lang w:eastAsia="id-ID"/>
              </w:rPr>
            </w:pPr>
            <w:r w:rsidRPr="00A7054F">
              <w:rPr>
                <w:color w:val="FF0000"/>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rPr>
                <w:color w:val="FF0000"/>
                <w:lang w:eastAsia="id-ID"/>
              </w:rPr>
            </w:pPr>
            <w:proofErr w:type="gramStart"/>
            <w:r w:rsidRPr="00A7054F">
              <w:rPr>
                <w:color w:val="FF0000"/>
                <w:lang w:eastAsia="id-ID"/>
              </w:rPr>
              <w:t>Password :</w:t>
            </w:r>
            <w:proofErr w:type="gramEnd"/>
          </w:p>
        </w:tc>
        <w:tc>
          <w:tcPr>
            <w:tcW w:w="3681"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pStyle w:val="guide"/>
              <w:rPr>
                <w:i w:val="0"/>
                <w:color w:val="FF0000"/>
                <w:lang w:eastAsia="id-ID"/>
              </w:rPr>
            </w:pPr>
          </w:p>
        </w:tc>
      </w:tr>
      <w:tr w:rsidR="002333B1" w:rsidRPr="00A7054F" w:rsidTr="005839D6">
        <w:tc>
          <w:tcPr>
            <w:tcW w:w="1668" w:type="dxa"/>
            <w:tcBorders>
              <w:top w:val="single" w:sz="4" w:space="0" w:color="auto"/>
              <w:left w:val="single" w:sz="4" w:space="0" w:color="auto"/>
              <w:bottom w:val="single" w:sz="4" w:space="0" w:color="auto"/>
              <w:right w:val="single" w:sz="4" w:space="0" w:color="auto"/>
            </w:tcBorders>
          </w:tcPr>
          <w:p w:rsidR="002333B1" w:rsidRPr="00A7054F" w:rsidRDefault="002333B1" w:rsidP="002333B1">
            <w:pPr>
              <w:rPr>
                <w:color w:val="FF0000"/>
                <w:lang w:eastAsia="id-ID"/>
              </w:rPr>
            </w:pPr>
            <w:r w:rsidRPr="00A7054F">
              <w:rPr>
                <w:color w:val="FF0000"/>
                <w:lang w:eastAsia="id-ID"/>
              </w:rPr>
              <w:t>TextField1</w:t>
            </w:r>
          </w:p>
        </w:tc>
        <w:tc>
          <w:tcPr>
            <w:tcW w:w="1559" w:type="dxa"/>
            <w:tcBorders>
              <w:top w:val="single" w:sz="4" w:space="0" w:color="auto"/>
              <w:left w:val="single" w:sz="4" w:space="0" w:color="auto"/>
              <w:bottom w:val="single" w:sz="4" w:space="0" w:color="auto"/>
              <w:right w:val="single" w:sz="4" w:space="0" w:color="auto"/>
            </w:tcBorders>
          </w:tcPr>
          <w:p w:rsidR="002333B1" w:rsidRPr="00A7054F" w:rsidRDefault="002333B1" w:rsidP="002333B1">
            <w:pPr>
              <w:rPr>
                <w:color w:val="FF0000"/>
                <w:lang w:eastAsia="id-ID"/>
              </w:rPr>
            </w:pPr>
            <w:r w:rsidRPr="00A7054F">
              <w:rPr>
                <w:color w:val="FF0000"/>
                <w:lang w:eastAsia="id-ID"/>
              </w:rPr>
              <w:t>Text Field</w:t>
            </w:r>
          </w:p>
        </w:tc>
        <w:tc>
          <w:tcPr>
            <w:tcW w:w="1417"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rPr>
                <w:color w:val="FF0000"/>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2333B1" w:rsidRPr="00A7054F" w:rsidRDefault="005839D6" w:rsidP="002333B1">
            <w:pPr>
              <w:pStyle w:val="guide"/>
              <w:rPr>
                <w:i w:val="0"/>
                <w:color w:val="FF0000"/>
                <w:lang w:eastAsia="id-ID"/>
              </w:rPr>
            </w:pPr>
            <w:proofErr w:type="spellStart"/>
            <w:r w:rsidRPr="00A7054F">
              <w:rPr>
                <w:i w:val="0"/>
                <w:color w:val="FF0000"/>
                <w:lang w:eastAsia="id-ID"/>
              </w:rPr>
              <w:t>Menerima</w:t>
            </w:r>
            <w:proofErr w:type="spellEnd"/>
            <w:r w:rsidRPr="00A7054F">
              <w:rPr>
                <w:i w:val="0"/>
                <w:color w:val="FF0000"/>
                <w:lang w:eastAsia="id-ID"/>
              </w:rPr>
              <w:t xml:space="preserve"> input username</w:t>
            </w:r>
          </w:p>
        </w:tc>
      </w:tr>
      <w:tr w:rsidR="005839D6" w:rsidRPr="00A7054F" w:rsidTr="005839D6">
        <w:tc>
          <w:tcPr>
            <w:tcW w:w="1668" w:type="dxa"/>
            <w:tcBorders>
              <w:top w:val="single" w:sz="4" w:space="0" w:color="auto"/>
              <w:left w:val="single" w:sz="4" w:space="0" w:color="auto"/>
              <w:bottom w:val="single" w:sz="4" w:space="0" w:color="auto"/>
              <w:right w:val="single" w:sz="4" w:space="0" w:color="auto"/>
            </w:tcBorders>
          </w:tcPr>
          <w:p w:rsidR="005839D6" w:rsidRPr="00A7054F" w:rsidRDefault="005839D6" w:rsidP="002333B1">
            <w:pPr>
              <w:rPr>
                <w:color w:val="FF0000"/>
                <w:lang w:eastAsia="id-ID"/>
              </w:rPr>
            </w:pPr>
            <w:r w:rsidRPr="00A7054F">
              <w:rPr>
                <w:color w:val="FF0000"/>
                <w:lang w:eastAsia="id-ID"/>
              </w:rPr>
              <w:t>PasswordField1</w:t>
            </w:r>
          </w:p>
        </w:tc>
        <w:tc>
          <w:tcPr>
            <w:tcW w:w="1559" w:type="dxa"/>
            <w:tcBorders>
              <w:top w:val="single" w:sz="4" w:space="0" w:color="auto"/>
              <w:left w:val="single" w:sz="4" w:space="0" w:color="auto"/>
              <w:bottom w:val="single" w:sz="4" w:space="0" w:color="auto"/>
              <w:right w:val="single" w:sz="4" w:space="0" w:color="auto"/>
            </w:tcBorders>
          </w:tcPr>
          <w:p w:rsidR="005839D6" w:rsidRPr="00A7054F" w:rsidRDefault="005839D6" w:rsidP="002333B1">
            <w:pPr>
              <w:rPr>
                <w:color w:val="FF0000"/>
                <w:lang w:eastAsia="id-ID"/>
              </w:rPr>
            </w:pPr>
            <w:r w:rsidRPr="00A7054F">
              <w:rPr>
                <w:color w:val="FF0000"/>
                <w:lang w:eastAsia="id-ID"/>
              </w:rPr>
              <w:t>Password Field</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2333B1">
            <w:pPr>
              <w:rPr>
                <w:color w:val="FF0000"/>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2333B1">
            <w:pPr>
              <w:pStyle w:val="guide"/>
              <w:rPr>
                <w:i w:val="0"/>
                <w:color w:val="FF0000"/>
                <w:lang w:eastAsia="id-ID"/>
              </w:rPr>
            </w:pPr>
            <w:proofErr w:type="spellStart"/>
            <w:r w:rsidRPr="00A7054F">
              <w:rPr>
                <w:i w:val="0"/>
                <w:color w:val="FF0000"/>
                <w:lang w:eastAsia="id-ID"/>
              </w:rPr>
              <w:t>Menerima</w:t>
            </w:r>
            <w:proofErr w:type="spellEnd"/>
            <w:r w:rsidRPr="00A7054F">
              <w:rPr>
                <w:i w:val="0"/>
                <w:color w:val="FF0000"/>
                <w:lang w:eastAsia="id-ID"/>
              </w:rPr>
              <w:t xml:space="preserve"> input password</w:t>
            </w:r>
          </w:p>
        </w:tc>
      </w:tr>
      <w:tr w:rsidR="002333B1" w:rsidRPr="00A7054F" w:rsidTr="005839D6">
        <w:tc>
          <w:tcPr>
            <w:tcW w:w="1668"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rPr>
                <w:color w:val="FF0000"/>
                <w:lang w:eastAsia="id-ID"/>
              </w:rPr>
            </w:pPr>
            <w:r w:rsidRPr="00A7054F">
              <w:rPr>
                <w:color w:val="FF0000"/>
                <w:lang w:eastAsia="id-ID"/>
              </w:rPr>
              <w:t>Button1</w:t>
            </w:r>
          </w:p>
        </w:tc>
        <w:tc>
          <w:tcPr>
            <w:tcW w:w="1559"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pStyle w:val="guide"/>
              <w:rPr>
                <w:i w:val="0"/>
                <w:color w:val="FF0000"/>
                <w:lang w:eastAsia="id-ID"/>
              </w:rPr>
            </w:pPr>
            <w:r w:rsidRPr="00A7054F">
              <w:rPr>
                <w:i w:val="0"/>
                <w:color w:val="FF0000"/>
                <w:lang w:eastAsia="id-ID"/>
              </w:rPr>
              <w:t>Button</w:t>
            </w:r>
          </w:p>
        </w:tc>
        <w:tc>
          <w:tcPr>
            <w:tcW w:w="1417"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pStyle w:val="guide"/>
              <w:rPr>
                <w:i w:val="0"/>
                <w:color w:val="FF0000"/>
                <w:lang w:eastAsia="id-ID"/>
              </w:rPr>
            </w:pPr>
            <w:r w:rsidRPr="00A7054F">
              <w:rPr>
                <w:i w:val="0"/>
                <w:color w:val="FF0000"/>
                <w:lang w:eastAsia="id-ID"/>
              </w:rPr>
              <w:t>Log In</w:t>
            </w:r>
          </w:p>
        </w:tc>
        <w:tc>
          <w:tcPr>
            <w:tcW w:w="3681"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pStyle w:val="guide"/>
              <w:rPr>
                <w:i w:val="0"/>
                <w:color w:val="FF0000"/>
                <w:lang w:eastAsia="id-ID"/>
              </w:rPr>
            </w:pPr>
            <w:proofErr w:type="spellStart"/>
            <w:r w:rsidRPr="00A7054F">
              <w:rPr>
                <w:i w:val="0"/>
                <w:color w:val="FF0000"/>
                <w:lang w:eastAsia="id-ID"/>
              </w:rPr>
              <w:t>Jika</w:t>
            </w:r>
            <w:proofErr w:type="spellEnd"/>
            <w:r w:rsidRPr="00A7054F">
              <w:rPr>
                <w:i w:val="0"/>
                <w:color w:val="FF0000"/>
                <w:lang w:eastAsia="id-ID"/>
              </w:rPr>
              <w:t xml:space="preserve"> username dan password </w:t>
            </w:r>
            <w:proofErr w:type="spellStart"/>
            <w:r w:rsidRPr="00A7054F">
              <w:rPr>
                <w:i w:val="0"/>
                <w:color w:val="FF0000"/>
                <w:lang w:eastAsia="id-ID"/>
              </w:rPr>
              <w:t>benar</w:t>
            </w:r>
            <w:proofErr w:type="spellEnd"/>
            <w:r w:rsidRPr="00A7054F">
              <w:rPr>
                <w:i w:val="0"/>
                <w:color w:val="FF0000"/>
                <w:lang w:eastAsia="id-ID"/>
              </w:rPr>
              <w:t xml:space="preserve">, </w:t>
            </w:r>
            <w:proofErr w:type="spellStart"/>
            <w:r w:rsidRPr="00A7054F">
              <w:rPr>
                <w:i w:val="0"/>
                <w:color w:val="FF0000"/>
                <w:lang w:eastAsia="id-ID"/>
              </w:rPr>
              <w:t>lanjut</w:t>
            </w:r>
            <w:proofErr w:type="spellEnd"/>
            <w:r w:rsidRPr="00A7054F">
              <w:rPr>
                <w:i w:val="0"/>
                <w:color w:val="FF0000"/>
                <w:lang w:eastAsia="id-ID"/>
              </w:rPr>
              <w:t xml:space="preserve"> </w:t>
            </w:r>
            <w:proofErr w:type="spellStart"/>
            <w:r w:rsidRPr="00A7054F">
              <w:rPr>
                <w:i w:val="0"/>
                <w:color w:val="FF0000"/>
                <w:lang w:eastAsia="id-ID"/>
              </w:rPr>
              <w:t>ke</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7.1. </w:t>
            </w:r>
            <w:proofErr w:type="spellStart"/>
            <w:r w:rsidRPr="00A7054F">
              <w:rPr>
                <w:i w:val="0"/>
                <w:color w:val="FF0000"/>
                <w:lang w:eastAsia="id-ID"/>
              </w:rPr>
              <w:t>Jika</w:t>
            </w:r>
            <w:proofErr w:type="spellEnd"/>
            <w:r w:rsidRPr="00A7054F">
              <w:rPr>
                <w:i w:val="0"/>
                <w:color w:val="FF0000"/>
                <w:lang w:eastAsia="id-ID"/>
              </w:rPr>
              <w:t xml:space="preserve"> salah, member </w:t>
            </w:r>
            <w:proofErr w:type="spellStart"/>
            <w:r w:rsidRPr="00A7054F">
              <w:rPr>
                <w:i w:val="0"/>
                <w:color w:val="FF0000"/>
                <w:lang w:eastAsia="id-ID"/>
              </w:rPr>
              <w:t>suara</w:t>
            </w:r>
            <w:proofErr w:type="spellEnd"/>
            <w:r w:rsidRPr="00A7054F">
              <w:rPr>
                <w:i w:val="0"/>
                <w:color w:val="FF0000"/>
                <w:lang w:eastAsia="id-ID"/>
              </w:rPr>
              <w:t xml:space="preserve"> error.</w:t>
            </w:r>
          </w:p>
        </w:tc>
      </w:tr>
    </w:tbl>
    <w:p w:rsidR="00ED7A53" w:rsidRPr="00A7054F" w:rsidRDefault="00ED7A53">
      <w:pPr>
        <w:rPr>
          <w:rFonts w:ascii="Arial" w:hAnsi="Arial"/>
          <w:b/>
          <w:color w:val="FF0000"/>
          <w:sz w:val="28"/>
          <w:lang w:val="en-US"/>
        </w:rPr>
      </w:pPr>
    </w:p>
    <w:p w:rsidR="002333B1" w:rsidRPr="00A7054F" w:rsidRDefault="002333B1" w:rsidP="002333B1">
      <w:pPr>
        <w:keepNext/>
        <w:jc w:val="center"/>
        <w:rPr>
          <w:color w:val="FF0000"/>
        </w:rPr>
      </w:pPr>
      <w:r w:rsidRPr="00A7054F">
        <w:rPr>
          <w:rFonts w:ascii="Arial" w:hAnsi="Arial"/>
          <w:b/>
          <w:noProof/>
          <w:color w:val="FF0000"/>
          <w:sz w:val="28"/>
          <w:lang w:val="en-US"/>
        </w:rPr>
        <w:drawing>
          <wp:inline distT="0" distB="0" distL="0" distR="0">
            <wp:extent cx="5181600" cy="3462968"/>
            <wp:effectExtent l="19050" t="0" r="0" b="0"/>
            <wp:docPr id="24" name="Picture 23" descr="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jpg"/>
                    <pic:cNvPicPr/>
                  </pic:nvPicPr>
                  <pic:blipFill>
                    <a:blip r:embed="rId53" cstate="print"/>
                    <a:stretch>
                      <a:fillRect/>
                    </a:stretch>
                  </pic:blipFill>
                  <pic:spPr>
                    <a:xfrm>
                      <a:off x="0" y="0"/>
                      <a:ext cx="5184165" cy="3464682"/>
                    </a:xfrm>
                    <a:prstGeom prst="rect">
                      <a:avLst/>
                    </a:prstGeom>
                  </pic:spPr>
                </pic:pic>
              </a:graphicData>
            </a:graphic>
          </wp:inline>
        </w:drawing>
      </w:r>
    </w:p>
    <w:p w:rsidR="002333B1" w:rsidRPr="00A7054F" w:rsidRDefault="002333B1" w:rsidP="002333B1">
      <w:pPr>
        <w:pStyle w:val="Caption"/>
        <w:jc w:val="center"/>
        <w:rPr>
          <w:rFonts w:ascii="Arial" w:hAnsi="Arial"/>
          <w:b w:val="0"/>
          <w:color w:val="FF0000"/>
          <w:sz w:val="28"/>
          <w:lang w:val="en-US"/>
        </w:rPr>
      </w:pPr>
      <w:bookmarkStart w:id="106" w:name="_Toc343453188"/>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35</w:t>
      </w:r>
      <w:r w:rsidR="0048154D" w:rsidRPr="00A7054F">
        <w:rPr>
          <w:noProof/>
          <w:color w:val="FF0000"/>
        </w:rPr>
        <w:fldChar w:fldCharType="end"/>
      </w:r>
      <w:r w:rsidRPr="00A7054F">
        <w:rPr>
          <w:color w:val="FF0000"/>
        </w:rPr>
        <w:t xml:space="preserve"> </w:t>
      </w:r>
      <w:proofErr w:type="spellStart"/>
      <w:r w:rsidRPr="00A7054F">
        <w:rPr>
          <w:color w:val="FF0000"/>
        </w:rPr>
        <w:t>Layar</w:t>
      </w:r>
      <w:proofErr w:type="spellEnd"/>
      <w:r w:rsidRPr="00A7054F">
        <w:rPr>
          <w:color w:val="FF0000"/>
        </w:rPr>
        <w:t xml:space="preserve"> </w:t>
      </w:r>
      <w:proofErr w:type="spellStart"/>
      <w:r w:rsidRPr="00A7054F">
        <w:rPr>
          <w:color w:val="FF0000"/>
        </w:rPr>
        <w:t>Pemeriksaan</w:t>
      </w:r>
      <w:proofErr w:type="spellEnd"/>
      <w:r w:rsidRPr="00A7054F">
        <w:rPr>
          <w:color w:val="FF0000"/>
        </w:rPr>
        <w:t xml:space="preserve"> Data </w:t>
      </w:r>
      <w:proofErr w:type="spellStart"/>
      <w:r w:rsidRPr="00A7054F">
        <w:rPr>
          <w:color w:val="FF0000"/>
        </w:rPr>
        <w:t>Transaksi</w:t>
      </w:r>
      <w:bookmarkEnd w:id="106"/>
      <w:proofErr w:type="spellEnd"/>
    </w:p>
    <w:p w:rsidR="002333B1" w:rsidRPr="00A7054F" w:rsidRDefault="002333B1" w:rsidP="002333B1">
      <w:pPr>
        <w:pStyle w:val="guide"/>
        <w:rPr>
          <w:i w:val="0"/>
          <w:color w:val="FF0000"/>
        </w:rPr>
      </w:pPr>
    </w:p>
    <w:p w:rsidR="005839D6" w:rsidRPr="00A7054F" w:rsidRDefault="002333B1" w:rsidP="005839D6">
      <w:pPr>
        <w:pStyle w:val="Caption"/>
        <w:keepNext/>
        <w:rPr>
          <w:color w:val="FF0000"/>
        </w:rPr>
      </w:pPr>
      <w:bookmarkStart w:id="107" w:name="_Toc343453150"/>
      <w:proofErr w:type="spellStart"/>
      <w:r w:rsidRPr="00A7054F">
        <w:rPr>
          <w:color w:val="FF0000"/>
        </w:rPr>
        <w:t>Tabel</w:t>
      </w:r>
      <w:proofErr w:type="spellEnd"/>
      <w:r w:rsidRPr="00A7054F">
        <w:rPr>
          <w:color w:val="FF0000"/>
        </w:rPr>
        <w:t xml:space="preserve">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XVIII</w:t>
      </w:r>
      <w:r w:rsidR="0048154D" w:rsidRPr="00A7054F">
        <w:rPr>
          <w:noProof/>
          <w:color w:val="FF0000"/>
        </w:rPr>
        <w:fldChar w:fldCharType="end"/>
      </w:r>
      <w:r w:rsidRPr="00A7054F">
        <w:rPr>
          <w:color w:val="FF0000"/>
        </w:rPr>
        <w:t xml:space="preserve"> </w:t>
      </w:r>
      <w:proofErr w:type="spellStart"/>
      <w:r w:rsidRPr="00A7054F">
        <w:rPr>
          <w:color w:val="FF0000"/>
        </w:rPr>
        <w:t>Deskripsi</w:t>
      </w:r>
      <w:proofErr w:type="spellEnd"/>
      <w:r w:rsidRPr="00A7054F">
        <w:rPr>
          <w:color w:val="FF0000"/>
        </w:rPr>
        <w:t xml:space="preserve"> </w:t>
      </w:r>
      <w:proofErr w:type="spellStart"/>
      <w:r w:rsidRPr="00A7054F">
        <w:rPr>
          <w:color w:val="FF0000"/>
        </w:rPr>
        <w:t>Layar</w:t>
      </w:r>
      <w:proofErr w:type="spellEnd"/>
      <w:r w:rsidRPr="00A7054F">
        <w:rPr>
          <w:color w:val="FF0000"/>
        </w:rPr>
        <w:t xml:space="preserve"> 6. </w:t>
      </w:r>
      <w:proofErr w:type="spellStart"/>
      <w:r w:rsidRPr="00A7054F">
        <w:rPr>
          <w:color w:val="FF0000"/>
        </w:rPr>
        <w:t>Layar</w:t>
      </w:r>
      <w:proofErr w:type="spellEnd"/>
      <w:r w:rsidRPr="00A7054F">
        <w:rPr>
          <w:color w:val="FF0000"/>
        </w:rPr>
        <w:t xml:space="preserve"> </w:t>
      </w:r>
      <w:proofErr w:type="spellStart"/>
      <w:r w:rsidRPr="00A7054F">
        <w:rPr>
          <w:color w:val="FF0000"/>
        </w:rPr>
        <w:t>Pemeriksaan</w:t>
      </w:r>
      <w:proofErr w:type="spellEnd"/>
      <w:r w:rsidRPr="00A7054F">
        <w:rPr>
          <w:color w:val="FF0000"/>
        </w:rPr>
        <w:t xml:space="preserve"> Data </w:t>
      </w:r>
      <w:proofErr w:type="spellStart"/>
      <w:r w:rsidRPr="00A7054F">
        <w:rPr>
          <w:color w:val="FF0000"/>
        </w:rPr>
        <w:t>Transaksi</w:t>
      </w:r>
      <w:bookmarkEnd w:id="107"/>
      <w:proofErr w:type="spellEnd"/>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1417"/>
        <w:gridCol w:w="3681"/>
      </w:tblGrid>
      <w:tr w:rsidR="005839D6" w:rsidRPr="00A7054F" w:rsidTr="005D4885">
        <w:trPr>
          <w:tblHeader/>
        </w:trPr>
        <w:tc>
          <w:tcPr>
            <w:tcW w:w="1668"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jc w:val="center"/>
              <w:rPr>
                <w:b/>
                <w:color w:val="FF0000"/>
                <w:lang w:eastAsia="id-ID"/>
              </w:rPr>
            </w:pPr>
            <w:proofErr w:type="spellStart"/>
            <w:r w:rsidRPr="00A7054F">
              <w:rPr>
                <w:b/>
                <w:color w:val="FF0000"/>
                <w:lang w:eastAsia="id-ID"/>
              </w:rPr>
              <w:t>Id_Objek</w:t>
            </w:r>
            <w:proofErr w:type="spellEnd"/>
          </w:p>
        </w:tc>
        <w:tc>
          <w:tcPr>
            <w:tcW w:w="1559"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jc w:val="center"/>
              <w:rPr>
                <w:b/>
                <w:color w:val="FF0000"/>
                <w:lang w:eastAsia="id-ID"/>
              </w:rPr>
            </w:pPr>
            <w:proofErr w:type="spellStart"/>
            <w:r w:rsidRPr="00A7054F">
              <w:rPr>
                <w:b/>
                <w:color w:val="FF0000"/>
                <w:lang w:eastAsia="id-ID"/>
              </w:rPr>
              <w:t>Jenis</w:t>
            </w:r>
            <w:proofErr w:type="spellEnd"/>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jc w:val="center"/>
              <w:rPr>
                <w:b/>
                <w:color w:val="FF0000"/>
                <w:lang w:eastAsia="id-ID"/>
              </w:rPr>
            </w:pPr>
            <w:r w:rsidRPr="00A7054F">
              <w:rPr>
                <w:b/>
                <w:color w:val="FF0000"/>
                <w:lang w:eastAsia="id-ID"/>
              </w:rPr>
              <w:t>Nama</w:t>
            </w: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jc w:val="center"/>
              <w:rPr>
                <w:b/>
                <w:color w:val="FF0000"/>
                <w:lang w:eastAsia="id-ID"/>
              </w:rPr>
            </w:pPr>
            <w:proofErr w:type="spellStart"/>
            <w:r w:rsidRPr="00A7054F">
              <w:rPr>
                <w:b/>
                <w:color w:val="FF0000"/>
                <w:lang w:eastAsia="id-ID"/>
              </w:rPr>
              <w:t>Keterangan</w:t>
            </w:r>
            <w:proofErr w:type="spellEnd"/>
          </w:p>
        </w:tc>
      </w:tr>
      <w:tr w:rsidR="005839D6" w:rsidRPr="00A7054F" w:rsidTr="005D4885">
        <w:tc>
          <w:tcPr>
            <w:tcW w:w="1668" w:type="dxa"/>
            <w:tcBorders>
              <w:top w:val="single" w:sz="4" w:space="0" w:color="auto"/>
              <w:left w:val="single" w:sz="4" w:space="0" w:color="auto"/>
              <w:bottom w:val="single" w:sz="4" w:space="0" w:color="auto"/>
              <w:right w:val="single" w:sz="4" w:space="0" w:color="auto"/>
            </w:tcBorders>
          </w:tcPr>
          <w:p w:rsidR="005839D6" w:rsidRPr="00A7054F" w:rsidRDefault="005839D6" w:rsidP="005839D6">
            <w:pPr>
              <w:rPr>
                <w:color w:val="FF0000"/>
                <w:lang w:eastAsia="id-ID"/>
              </w:rPr>
            </w:pPr>
            <w:r w:rsidRPr="00A7054F">
              <w:rPr>
                <w:color w:val="FF0000"/>
                <w:lang w:eastAsia="id-ID"/>
              </w:rPr>
              <w:t>Label4</w:t>
            </w:r>
          </w:p>
        </w:tc>
        <w:tc>
          <w:tcPr>
            <w:tcW w:w="1559" w:type="dxa"/>
            <w:tcBorders>
              <w:top w:val="single" w:sz="4" w:space="0" w:color="auto"/>
              <w:left w:val="single" w:sz="4" w:space="0" w:color="auto"/>
              <w:bottom w:val="single" w:sz="4" w:space="0" w:color="auto"/>
              <w:right w:val="single" w:sz="4" w:space="0" w:color="auto"/>
            </w:tcBorders>
          </w:tcPr>
          <w:p w:rsidR="005839D6" w:rsidRPr="00A7054F" w:rsidRDefault="005839D6" w:rsidP="005839D6">
            <w:pPr>
              <w:rPr>
                <w:color w:val="FF0000"/>
                <w:lang w:eastAsia="id-ID"/>
              </w:rPr>
            </w:pPr>
            <w:r w:rsidRPr="00A7054F">
              <w:rPr>
                <w:color w:val="FF0000"/>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rPr>
                <w:color w:val="FF0000"/>
                <w:lang w:eastAsia="id-ID"/>
              </w:rPr>
            </w:pPr>
            <w:r w:rsidRPr="00A7054F">
              <w:rPr>
                <w:color w:val="FF0000"/>
                <w:lang w:eastAsia="id-ID"/>
              </w:rPr>
              <w:t xml:space="preserve">Data </w:t>
            </w:r>
            <w:proofErr w:type="spellStart"/>
            <w:r w:rsidRPr="00A7054F">
              <w:rPr>
                <w:color w:val="FF0000"/>
                <w:lang w:eastAsia="id-ID"/>
              </w:rPr>
              <w:t>Transaksi</w:t>
            </w:r>
            <w:proofErr w:type="spellEnd"/>
            <w:r w:rsidRPr="00A7054F">
              <w:rPr>
                <w:color w:val="FF0000"/>
                <w:lang w:eastAsia="id-ID"/>
              </w:rPr>
              <w:t xml:space="preserve"> SPBU </w:t>
            </w:r>
            <w:proofErr w:type="spellStart"/>
            <w:r w:rsidRPr="00A7054F">
              <w:rPr>
                <w:color w:val="FF0000"/>
                <w:lang w:eastAsia="id-ID"/>
              </w:rPr>
              <w:t>Otomatis</w:t>
            </w:r>
            <w:proofErr w:type="spellEnd"/>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p>
        </w:tc>
      </w:tr>
      <w:tr w:rsidR="005839D6" w:rsidRPr="00A7054F" w:rsidTr="005D4885">
        <w:tc>
          <w:tcPr>
            <w:tcW w:w="1668" w:type="dxa"/>
            <w:tcBorders>
              <w:top w:val="single" w:sz="4" w:space="0" w:color="auto"/>
              <w:left w:val="single" w:sz="4" w:space="0" w:color="auto"/>
              <w:bottom w:val="single" w:sz="4" w:space="0" w:color="auto"/>
              <w:right w:val="single" w:sz="4" w:space="0" w:color="auto"/>
            </w:tcBorders>
          </w:tcPr>
          <w:p w:rsidR="005839D6" w:rsidRPr="00A7054F" w:rsidRDefault="005839D6" w:rsidP="005839D6">
            <w:pPr>
              <w:rPr>
                <w:color w:val="FF0000"/>
                <w:lang w:eastAsia="id-ID"/>
              </w:rPr>
            </w:pPr>
            <w:r w:rsidRPr="00A7054F">
              <w:rPr>
                <w:color w:val="FF0000"/>
                <w:lang w:eastAsia="id-ID"/>
              </w:rPr>
              <w:t>Label5</w:t>
            </w:r>
          </w:p>
        </w:tc>
        <w:tc>
          <w:tcPr>
            <w:tcW w:w="1559" w:type="dxa"/>
            <w:tcBorders>
              <w:top w:val="single" w:sz="4" w:space="0" w:color="auto"/>
              <w:left w:val="single" w:sz="4" w:space="0" w:color="auto"/>
              <w:bottom w:val="single" w:sz="4" w:space="0" w:color="auto"/>
              <w:right w:val="single" w:sz="4" w:space="0" w:color="auto"/>
            </w:tcBorders>
          </w:tcPr>
          <w:p w:rsidR="005839D6" w:rsidRPr="00A7054F" w:rsidRDefault="005839D6" w:rsidP="005839D6">
            <w:pPr>
              <w:rPr>
                <w:color w:val="FF0000"/>
                <w:lang w:eastAsia="id-ID"/>
              </w:rPr>
            </w:pPr>
            <w:r w:rsidRPr="00A7054F">
              <w:rPr>
                <w:color w:val="FF0000"/>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rPr>
                <w:color w:val="FF0000"/>
                <w:lang w:eastAsia="id-ID"/>
              </w:rPr>
            </w:pPr>
            <w:proofErr w:type="gramStart"/>
            <w:r w:rsidRPr="00A7054F">
              <w:rPr>
                <w:color w:val="FF0000"/>
                <w:lang w:eastAsia="id-ID"/>
              </w:rPr>
              <w:t>From :</w:t>
            </w:r>
            <w:proofErr w:type="gramEnd"/>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p>
        </w:tc>
      </w:tr>
      <w:tr w:rsidR="005839D6" w:rsidRPr="00A7054F" w:rsidTr="005D4885">
        <w:tc>
          <w:tcPr>
            <w:tcW w:w="1668" w:type="dxa"/>
            <w:tcBorders>
              <w:top w:val="single" w:sz="4" w:space="0" w:color="auto"/>
              <w:left w:val="single" w:sz="4" w:space="0" w:color="auto"/>
              <w:bottom w:val="single" w:sz="4" w:space="0" w:color="auto"/>
              <w:right w:val="single" w:sz="4" w:space="0" w:color="auto"/>
            </w:tcBorders>
          </w:tcPr>
          <w:p w:rsidR="005839D6" w:rsidRPr="00A7054F" w:rsidRDefault="005839D6" w:rsidP="005839D6">
            <w:pPr>
              <w:rPr>
                <w:color w:val="FF0000"/>
                <w:lang w:eastAsia="id-ID"/>
              </w:rPr>
            </w:pPr>
            <w:r w:rsidRPr="00A7054F">
              <w:rPr>
                <w:color w:val="FF0000"/>
                <w:lang w:eastAsia="id-ID"/>
              </w:rPr>
              <w:t>Label6</w:t>
            </w:r>
          </w:p>
        </w:tc>
        <w:tc>
          <w:tcPr>
            <w:tcW w:w="1559" w:type="dxa"/>
            <w:tcBorders>
              <w:top w:val="single" w:sz="4" w:space="0" w:color="auto"/>
              <w:left w:val="single" w:sz="4" w:space="0" w:color="auto"/>
              <w:bottom w:val="single" w:sz="4" w:space="0" w:color="auto"/>
              <w:right w:val="single" w:sz="4" w:space="0" w:color="auto"/>
            </w:tcBorders>
          </w:tcPr>
          <w:p w:rsidR="005839D6" w:rsidRPr="00A7054F" w:rsidRDefault="005839D6" w:rsidP="005839D6">
            <w:pPr>
              <w:rPr>
                <w:color w:val="FF0000"/>
                <w:lang w:eastAsia="id-ID"/>
              </w:rPr>
            </w:pPr>
            <w:r w:rsidRPr="00A7054F">
              <w:rPr>
                <w:color w:val="FF0000"/>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rPr>
                <w:color w:val="FF0000"/>
                <w:lang w:eastAsia="id-ID"/>
              </w:rPr>
            </w:pPr>
            <w:proofErr w:type="gramStart"/>
            <w:r w:rsidRPr="00A7054F">
              <w:rPr>
                <w:color w:val="FF0000"/>
                <w:lang w:eastAsia="id-ID"/>
              </w:rPr>
              <w:t>To :</w:t>
            </w:r>
            <w:proofErr w:type="gramEnd"/>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p>
        </w:tc>
      </w:tr>
      <w:tr w:rsidR="005839D6" w:rsidRPr="00A7054F" w:rsidTr="005D4885">
        <w:tc>
          <w:tcPr>
            <w:tcW w:w="1668" w:type="dxa"/>
            <w:tcBorders>
              <w:top w:val="single" w:sz="4" w:space="0" w:color="auto"/>
              <w:left w:val="single" w:sz="4" w:space="0" w:color="auto"/>
              <w:bottom w:val="single" w:sz="4" w:space="0" w:color="auto"/>
              <w:right w:val="single" w:sz="4" w:space="0" w:color="auto"/>
            </w:tcBorders>
          </w:tcPr>
          <w:p w:rsidR="005839D6" w:rsidRPr="00A7054F" w:rsidRDefault="005839D6" w:rsidP="005839D6">
            <w:pPr>
              <w:rPr>
                <w:color w:val="FF0000"/>
                <w:lang w:eastAsia="id-ID"/>
              </w:rPr>
            </w:pPr>
            <w:r w:rsidRPr="00A7054F">
              <w:rPr>
                <w:color w:val="FF0000"/>
                <w:lang w:eastAsia="id-ID"/>
              </w:rPr>
              <w:t>ComboBox1</w:t>
            </w:r>
          </w:p>
        </w:tc>
        <w:tc>
          <w:tcPr>
            <w:tcW w:w="1559" w:type="dxa"/>
            <w:tcBorders>
              <w:top w:val="single" w:sz="4" w:space="0" w:color="auto"/>
              <w:left w:val="single" w:sz="4" w:space="0" w:color="auto"/>
              <w:bottom w:val="single" w:sz="4" w:space="0" w:color="auto"/>
              <w:right w:val="single" w:sz="4" w:space="0" w:color="auto"/>
            </w:tcBorders>
          </w:tcPr>
          <w:p w:rsidR="005839D6" w:rsidRPr="00A7054F" w:rsidRDefault="005839D6" w:rsidP="005839D6">
            <w:pPr>
              <w:rPr>
                <w:color w:val="FF0000"/>
                <w:lang w:eastAsia="id-ID"/>
              </w:rPr>
            </w:pPr>
            <w:r w:rsidRPr="00A7054F">
              <w:rPr>
                <w:color w:val="FF0000"/>
                <w:lang w:eastAsia="id-ID"/>
              </w:rPr>
              <w:t>Combo Box</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rPr>
                <w:color w:val="FF0000"/>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proofErr w:type="spellStart"/>
            <w:r w:rsidRPr="00A7054F">
              <w:rPr>
                <w:i w:val="0"/>
                <w:color w:val="FF0000"/>
                <w:lang w:eastAsia="id-ID"/>
              </w:rPr>
              <w:t>Memberi</w:t>
            </w:r>
            <w:proofErr w:type="spellEnd"/>
            <w:r w:rsidRPr="00A7054F">
              <w:rPr>
                <w:i w:val="0"/>
                <w:color w:val="FF0000"/>
                <w:lang w:eastAsia="id-ID"/>
              </w:rPr>
              <w:t xml:space="preserve"> </w:t>
            </w:r>
            <w:proofErr w:type="spellStart"/>
            <w:r w:rsidRPr="00A7054F">
              <w:rPr>
                <w:i w:val="0"/>
                <w:color w:val="FF0000"/>
                <w:lang w:eastAsia="id-ID"/>
              </w:rPr>
              <w:t>pilihan</w:t>
            </w:r>
            <w:proofErr w:type="spellEnd"/>
            <w:r w:rsidRPr="00A7054F">
              <w:rPr>
                <w:i w:val="0"/>
                <w:color w:val="FF0000"/>
                <w:lang w:eastAsia="id-ID"/>
              </w:rPr>
              <w:t xml:space="preserve"> input </w:t>
            </w:r>
            <w:proofErr w:type="spellStart"/>
            <w:r w:rsidRPr="00A7054F">
              <w:rPr>
                <w:i w:val="0"/>
                <w:color w:val="FF0000"/>
                <w:lang w:eastAsia="id-ID"/>
              </w:rPr>
              <w:t>tanggal</w:t>
            </w:r>
            <w:proofErr w:type="spellEnd"/>
            <w:r w:rsidRPr="00A7054F">
              <w:rPr>
                <w:i w:val="0"/>
                <w:color w:val="FF0000"/>
                <w:lang w:eastAsia="id-ID"/>
              </w:rPr>
              <w:t xml:space="preserve"> </w:t>
            </w:r>
            <w:proofErr w:type="spellStart"/>
            <w:r w:rsidRPr="00A7054F">
              <w:rPr>
                <w:i w:val="0"/>
                <w:color w:val="FF0000"/>
                <w:lang w:eastAsia="id-ID"/>
              </w:rPr>
              <w:t>awal</w:t>
            </w:r>
            <w:proofErr w:type="spellEnd"/>
            <w:r w:rsidRPr="00A7054F">
              <w:rPr>
                <w:i w:val="0"/>
                <w:color w:val="FF0000"/>
                <w:lang w:eastAsia="id-ID"/>
              </w:rPr>
              <w:t xml:space="preserve"> </w:t>
            </w:r>
            <w:proofErr w:type="spellStart"/>
            <w:r w:rsidRPr="00A7054F">
              <w:rPr>
                <w:i w:val="0"/>
                <w:color w:val="FF0000"/>
                <w:lang w:eastAsia="id-ID"/>
              </w:rPr>
              <w:t>transaksi</w:t>
            </w:r>
            <w:proofErr w:type="spellEnd"/>
            <w:r w:rsidRPr="00A7054F">
              <w:rPr>
                <w:i w:val="0"/>
                <w:color w:val="FF0000"/>
                <w:lang w:eastAsia="id-ID"/>
              </w:rPr>
              <w:t xml:space="preserve"> yang </w:t>
            </w:r>
            <w:proofErr w:type="spellStart"/>
            <w:r w:rsidRPr="00A7054F">
              <w:rPr>
                <w:i w:val="0"/>
                <w:color w:val="FF0000"/>
                <w:lang w:eastAsia="id-ID"/>
              </w:rPr>
              <w:t>akan</w:t>
            </w:r>
            <w:proofErr w:type="spellEnd"/>
            <w:r w:rsidRPr="00A7054F">
              <w:rPr>
                <w:i w:val="0"/>
                <w:color w:val="FF0000"/>
                <w:lang w:eastAsia="id-ID"/>
              </w:rPr>
              <w:t xml:space="preserve"> </w:t>
            </w:r>
            <w:proofErr w:type="spellStart"/>
            <w:r w:rsidRPr="00A7054F">
              <w:rPr>
                <w:i w:val="0"/>
                <w:color w:val="FF0000"/>
                <w:lang w:eastAsia="id-ID"/>
              </w:rPr>
              <w:t>ditampilkan</w:t>
            </w:r>
            <w:proofErr w:type="spellEnd"/>
          </w:p>
        </w:tc>
      </w:tr>
      <w:tr w:rsidR="005839D6" w:rsidRPr="00A7054F" w:rsidTr="005D4885">
        <w:tc>
          <w:tcPr>
            <w:tcW w:w="1668" w:type="dxa"/>
            <w:tcBorders>
              <w:top w:val="single" w:sz="4" w:space="0" w:color="auto"/>
              <w:left w:val="single" w:sz="4" w:space="0" w:color="auto"/>
              <w:bottom w:val="single" w:sz="4" w:space="0" w:color="auto"/>
              <w:right w:val="single" w:sz="4" w:space="0" w:color="auto"/>
            </w:tcBorders>
          </w:tcPr>
          <w:p w:rsidR="005839D6" w:rsidRPr="00A7054F" w:rsidRDefault="005839D6" w:rsidP="005D4885">
            <w:pPr>
              <w:rPr>
                <w:color w:val="FF0000"/>
                <w:lang w:eastAsia="id-ID"/>
              </w:rPr>
            </w:pPr>
            <w:r w:rsidRPr="00A7054F">
              <w:rPr>
                <w:color w:val="FF0000"/>
                <w:lang w:eastAsia="id-ID"/>
              </w:rPr>
              <w:t>ComboBox2</w:t>
            </w:r>
          </w:p>
        </w:tc>
        <w:tc>
          <w:tcPr>
            <w:tcW w:w="1559" w:type="dxa"/>
            <w:tcBorders>
              <w:top w:val="single" w:sz="4" w:space="0" w:color="auto"/>
              <w:left w:val="single" w:sz="4" w:space="0" w:color="auto"/>
              <w:bottom w:val="single" w:sz="4" w:space="0" w:color="auto"/>
              <w:right w:val="single" w:sz="4" w:space="0" w:color="auto"/>
            </w:tcBorders>
          </w:tcPr>
          <w:p w:rsidR="005839D6" w:rsidRPr="00A7054F" w:rsidRDefault="005839D6" w:rsidP="005D4885">
            <w:pPr>
              <w:rPr>
                <w:color w:val="FF0000"/>
                <w:lang w:eastAsia="id-ID"/>
              </w:rPr>
            </w:pPr>
            <w:r w:rsidRPr="00A7054F">
              <w:rPr>
                <w:color w:val="FF0000"/>
                <w:lang w:eastAsia="id-ID"/>
              </w:rPr>
              <w:t>Combo Box</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rPr>
                <w:color w:val="FF0000"/>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proofErr w:type="spellStart"/>
            <w:r w:rsidRPr="00A7054F">
              <w:rPr>
                <w:i w:val="0"/>
                <w:color w:val="FF0000"/>
                <w:lang w:eastAsia="id-ID"/>
              </w:rPr>
              <w:t>Memberi</w:t>
            </w:r>
            <w:proofErr w:type="spellEnd"/>
            <w:r w:rsidRPr="00A7054F">
              <w:rPr>
                <w:i w:val="0"/>
                <w:color w:val="FF0000"/>
                <w:lang w:eastAsia="id-ID"/>
              </w:rPr>
              <w:t xml:space="preserve"> </w:t>
            </w:r>
            <w:proofErr w:type="spellStart"/>
            <w:r w:rsidRPr="00A7054F">
              <w:rPr>
                <w:i w:val="0"/>
                <w:color w:val="FF0000"/>
                <w:lang w:eastAsia="id-ID"/>
              </w:rPr>
              <w:t>pilihan</w:t>
            </w:r>
            <w:proofErr w:type="spellEnd"/>
            <w:r w:rsidRPr="00A7054F">
              <w:rPr>
                <w:i w:val="0"/>
                <w:color w:val="FF0000"/>
                <w:lang w:eastAsia="id-ID"/>
              </w:rPr>
              <w:t xml:space="preserve"> input </w:t>
            </w:r>
            <w:proofErr w:type="spellStart"/>
            <w:r w:rsidRPr="00A7054F">
              <w:rPr>
                <w:i w:val="0"/>
                <w:color w:val="FF0000"/>
                <w:lang w:eastAsia="id-ID"/>
              </w:rPr>
              <w:t>tanggal</w:t>
            </w:r>
            <w:proofErr w:type="spellEnd"/>
            <w:r w:rsidRPr="00A7054F">
              <w:rPr>
                <w:i w:val="0"/>
                <w:color w:val="FF0000"/>
                <w:lang w:eastAsia="id-ID"/>
              </w:rPr>
              <w:t xml:space="preserve"> </w:t>
            </w:r>
            <w:proofErr w:type="spellStart"/>
            <w:r w:rsidRPr="00A7054F">
              <w:rPr>
                <w:i w:val="0"/>
                <w:color w:val="FF0000"/>
                <w:lang w:eastAsia="id-ID"/>
              </w:rPr>
              <w:t>akhir</w:t>
            </w:r>
            <w:proofErr w:type="spellEnd"/>
            <w:r w:rsidRPr="00A7054F">
              <w:rPr>
                <w:i w:val="0"/>
                <w:color w:val="FF0000"/>
                <w:lang w:eastAsia="id-ID"/>
              </w:rPr>
              <w:t xml:space="preserve"> </w:t>
            </w:r>
            <w:proofErr w:type="spellStart"/>
            <w:r w:rsidRPr="00A7054F">
              <w:rPr>
                <w:i w:val="0"/>
                <w:color w:val="FF0000"/>
                <w:lang w:eastAsia="id-ID"/>
              </w:rPr>
              <w:t>transaksi</w:t>
            </w:r>
            <w:proofErr w:type="spellEnd"/>
            <w:r w:rsidRPr="00A7054F">
              <w:rPr>
                <w:i w:val="0"/>
                <w:color w:val="FF0000"/>
                <w:lang w:eastAsia="id-ID"/>
              </w:rPr>
              <w:t xml:space="preserve"> yang </w:t>
            </w:r>
            <w:proofErr w:type="spellStart"/>
            <w:r w:rsidRPr="00A7054F">
              <w:rPr>
                <w:i w:val="0"/>
                <w:color w:val="FF0000"/>
                <w:lang w:eastAsia="id-ID"/>
              </w:rPr>
              <w:t>akan</w:t>
            </w:r>
            <w:proofErr w:type="spellEnd"/>
            <w:r w:rsidRPr="00A7054F">
              <w:rPr>
                <w:i w:val="0"/>
                <w:color w:val="FF0000"/>
                <w:lang w:eastAsia="id-ID"/>
              </w:rPr>
              <w:t xml:space="preserve"> </w:t>
            </w:r>
            <w:proofErr w:type="spellStart"/>
            <w:r w:rsidRPr="00A7054F">
              <w:rPr>
                <w:i w:val="0"/>
                <w:color w:val="FF0000"/>
                <w:lang w:eastAsia="id-ID"/>
              </w:rPr>
              <w:t>ditampilkan</w:t>
            </w:r>
            <w:proofErr w:type="spellEnd"/>
          </w:p>
        </w:tc>
      </w:tr>
      <w:tr w:rsidR="005839D6" w:rsidRPr="00A7054F" w:rsidTr="005D4885">
        <w:tc>
          <w:tcPr>
            <w:tcW w:w="1668" w:type="dxa"/>
            <w:tcBorders>
              <w:top w:val="single" w:sz="4" w:space="0" w:color="auto"/>
              <w:left w:val="single" w:sz="4" w:space="0" w:color="auto"/>
              <w:bottom w:val="single" w:sz="4" w:space="0" w:color="auto"/>
              <w:right w:val="single" w:sz="4" w:space="0" w:color="auto"/>
            </w:tcBorders>
          </w:tcPr>
          <w:p w:rsidR="005839D6" w:rsidRPr="00A7054F" w:rsidRDefault="005839D6" w:rsidP="005D4885">
            <w:pPr>
              <w:rPr>
                <w:color w:val="FF0000"/>
                <w:lang w:eastAsia="id-ID"/>
              </w:rPr>
            </w:pPr>
            <w:r w:rsidRPr="00A7054F">
              <w:rPr>
                <w:color w:val="FF0000"/>
                <w:lang w:eastAsia="id-ID"/>
              </w:rPr>
              <w:t>Tabel1</w:t>
            </w:r>
          </w:p>
        </w:tc>
        <w:tc>
          <w:tcPr>
            <w:tcW w:w="1559" w:type="dxa"/>
            <w:tcBorders>
              <w:top w:val="single" w:sz="4" w:space="0" w:color="auto"/>
              <w:left w:val="single" w:sz="4" w:space="0" w:color="auto"/>
              <w:bottom w:val="single" w:sz="4" w:space="0" w:color="auto"/>
              <w:right w:val="single" w:sz="4" w:space="0" w:color="auto"/>
            </w:tcBorders>
          </w:tcPr>
          <w:p w:rsidR="005839D6" w:rsidRPr="00A7054F" w:rsidRDefault="005839D6" w:rsidP="005D4885">
            <w:pPr>
              <w:rPr>
                <w:color w:val="FF0000"/>
                <w:lang w:eastAsia="id-ID"/>
              </w:rPr>
            </w:pPr>
            <w:proofErr w:type="spellStart"/>
            <w:r w:rsidRPr="00A7054F">
              <w:rPr>
                <w:color w:val="FF0000"/>
                <w:lang w:eastAsia="id-ID"/>
              </w:rPr>
              <w:t>Tabel</w:t>
            </w:r>
            <w:proofErr w:type="spellEnd"/>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rPr>
                <w:color w:val="FF0000"/>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proofErr w:type="spellStart"/>
            <w:r w:rsidRPr="00A7054F">
              <w:rPr>
                <w:i w:val="0"/>
                <w:color w:val="FF0000"/>
                <w:lang w:eastAsia="id-ID"/>
              </w:rPr>
              <w:t>Berisi</w:t>
            </w:r>
            <w:proofErr w:type="spellEnd"/>
            <w:r w:rsidRPr="00A7054F">
              <w:rPr>
                <w:i w:val="0"/>
                <w:color w:val="FF0000"/>
                <w:lang w:eastAsia="id-ID"/>
              </w:rPr>
              <w:t xml:space="preserve"> </w:t>
            </w:r>
            <w:proofErr w:type="spellStart"/>
            <w:r w:rsidRPr="00A7054F">
              <w:rPr>
                <w:i w:val="0"/>
                <w:color w:val="FF0000"/>
                <w:lang w:eastAsia="id-ID"/>
              </w:rPr>
              <w:t>sesuai</w:t>
            </w:r>
            <w:proofErr w:type="spellEnd"/>
            <w:r w:rsidRPr="00A7054F">
              <w:rPr>
                <w:i w:val="0"/>
                <w:color w:val="FF0000"/>
                <w:lang w:eastAsia="id-ID"/>
              </w:rPr>
              <w:t xml:space="preserve"> data pada database dan </w:t>
            </w:r>
            <w:proofErr w:type="spellStart"/>
            <w:r w:rsidRPr="00A7054F">
              <w:rPr>
                <w:i w:val="0"/>
                <w:color w:val="FF0000"/>
                <w:lang w:eastAsia="id-ID"/>
              </w:rPr>
              <w:t>jangka</w:t>
            </w:r>
            <w:proofErr w:type="spellEnd"/>
            <w:r w:rsidRPr="00A7054F">
              <w:rPr>
                <w:i w:val="0"/>
                <w:color w:val="FF0000"/>
                <w:lang w:eastAsia="id-ID"/>
              </w:rPr>
              <w:t xml:space="preserve"> </w:t>
            </w:r>
            <w:proofErr w:type="spellStart"/>
            <w:r w:rsidRPr="00A7054F">
              <w:rPr>
                <w:i w:val="0"/>
                <w:color w:val="FF0000"/>
                <w:lang w:eastAsia="id-ID"/>
              </w:rPr>
              <w:t>waktu</w:t>
            </w:r>
            <w:proofErr w:type="spellEnd"/>
            <w:r w:rsidRPr="00A7054F">
              <w:rPr>
                <w:i w:val="0"/>
                <w:color w:val="FF0000"/>
                <w:lang w:eastAsia="id-ID"/>
              </w:rPr>
              <w:t xml:space="preserve"> yang </w:t>
            </w:r>
            <w:proofErr w:type="spellStart"/>
            <w:r w:rsidRPr="00A7054F">
              <w:rPr>
                <w:i w:val="0"/>
                <w:color w:val="FF0000"/>
                <w:lang w:eastAsia="id-ID"/>
              </w:rPr>
              <w:t>dipilih</w:t>
            </w:r>
            <w:proofErr w:type="spellEnd"/>
          </w:p>
        </w:tc>
      </w:tr>
      <w:tr w:rsidR="005839D6" w:rsidRPr="00A7054F" w:rsidTr="005D4885">
        <w:tc>
          <w:tcPr>
            <w:tcW w:w="1668"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rPr>
                <w:color w:val="FF0000"/>
                <w:lang w:eastAsia="id-ID"/>
              </w:rPr>
            </w:pPr>
            <w:r w:rsidRPr="00A7054F">
              <w:rPr>
                <w:color w:val="FF0000"/>
                <w:lang w:eastAsia="id-ID"/>
              </w:rPr>
              <w:t>Button2</w:t>
            </w:r>
          </w:p>
        </w:tc>
        <w:tc>
          <w:tcPr>
            <w:tcW w:w="1559"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r w:rsidRPr="00A7054F">
              <w:rPr>
                <w:i w:val="0"/>
                <w:color w:val="FF0000"/>
                <w:lang w:eastAsia="id-ID"/>
              </w:rPr>
              <w:t>Button</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proofErr w:type="spellStart"/>
            <w:r w:rsidRPr="00A7054F">
              <w:rPr>
                <w:i w:val="0"/>
                <w:color w:val="FF0000"/>
                <w:lang w:eastAsia="id-ID"/>
              </w:rPr>
              <w:t>Cetak</w:t>
            </w:r>
            <w:proofErr w:type="spellEnd"/>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proofErr w:type="spellStart"/>
            <w:r w:rsidRPr="00A7054F">
              <w:rPr>
                <w:i w:val="0"/>
                <w:color w:val="FF0000"/>
                <w:lang w:eastAsia="id-ID"/>
              </w:rPr>
              <w:t>Mencetak</w:t>
            </w:r>
            <w:proofErr w:type="spellEnd"/>
            <w:r w:rsidRPr="00A7054F">
              <w:rPr>
                <w:i w:val="0"/>
                <w:color w:val="FF0000"/>
                <w:lang w:eastAsia="id-ID"/>
              </w:rPr>
              <w:t xml:space="preserve"> </w:t>
            </w:r>
            <w:proofErr w:type="spellStart"/>
            <w:r w:rsidRPr="00A7054F">
              <w:rPr>
                <w:i w:val="0"/>
                <w:color w:val="FF0000"/>
                <w:lang w:eastAsia="id-ID"/>
              </w:rPr>
              <w:t>tabel</w:t>
            </w:r>
            <w:proofErr w:type="spellEnd"/>
            <w:r w:rsidRPr="00A7054F">
              <w:rPr>
                <w:i w:val="0"/>
                <w:color w:val="FF0000"/>
                <w:lang w:eastAsia="id-ID"/>
              </w:rPr>
              <w:t xml:space="preserve"> </w:t>
            </w:r>
            <w:proofErr w:type="spellStart"/>
            <w:r w:rsidRPr="00A7054F">
              <w:rPr>
                <w:i w:val="0"/>
                <w:color w:val="FF0000"/>
                <w:lang w:eastAsia="id-ID"/>
              </w:rPr>
              <w:t>transaksi</w:t>
            </w:r>
            <w:proofErr w:type="spellEnd"/>
            <w:r w:rsidRPr="00A7054F">
              <w:rPr>
                <w:i w:val="0"/>
                <w:color w:val="FF0000"/>
                <w:lang w:eastAsia="id-ID"/>
              </w:rPr>
              <w:t xml:space="preserve"> pada </w:t>
            </w:r>
            <w:proofErr w:type="spellStart"/>
            <w:r w:rsidRPr="00A7054F">
              <w:rPr>
                <w:i w:val="0"/>
                <w:color w:val="FF0000"/>
                <w:lang w:eastAsia="id-ID"/>
              </w:rPr>
              <w:t>tampilan</w:t>
            </w:r>
            <w:proofErr w:type="spellEnd"/>
          </w:p>
        </w:tc>
      </w:tr>
      <w:tr w:rsidR="005839D6" w:rsidRPr="00A7054F" w:rsidTr="005D4885">
        <w:tc>
          <w:tcPr>
            <w:tcW w:w="1668"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D4885">
            <w:pPr>
              <w:rPr>
                <w:color w:val="FF0000"/>
                <w:lang w:eastAsia="id-ID"/>
              </w:rPr>
            </w:pPr>
            <w:r w:rsidRPr="00A7054F">
              <w:rPr>
                <w:color w:val="FF0000"/>
                <w:lang w:eastAsia="id-ID"/>
              </w:rPr>
              <w:t>Button3</w:t>
            </w:r>
          </w:p>
        </w:tc>
        <w:tc>
          <w:tcPr>
            <w:tcW w:w="1559"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D4885">
            <w:pPr>
              <w:pStyle w:val="guide"/>
              <w:rPr>
                <w:i w:val="0"/>
                <w:color w:val="FF0000"/>
                <w:lang w:eastAsia="id-ID"/>
              </w:rPr>
            </w:pPr>
            <w:r w:rsidRPr="00A7054F">
              <w:rPr>
                <w:i w:val="0"/>
                <w:color w:val="FF0000"/>
                <w:lang w:eastAsia="id-ID"/>
              </w:rPr>
              <w:t>Button</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D4885">
            <w:pPr>
              <w:pStyle w:val="guide"/>
              <w:rPr>
                <w:i w:val="0"/>
                <w:color w:val="FF0000"/>
                <w:lang w:eastAsia="id-ID"/>
              </w:rPr>
            </w:pPr>
            <w:r w:rsidRPr="00A7054F">
              <w:rPr>
                <w:i w:val="0"/>
                <w:color w:val="FF0000"/>
                <w:lang w:eastAsia="id-ID"/>
              </w:rPr>
              <w:t>Log Out</w:t>
            </w: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D4885">
            <w:pPr>
              <w:pStyle w:val="guide"/>
              <w:rPr>
                <w:i w:val="0"/>
                <w:color w:val="FF0000"/>
                <w:lang w:eastAsia="id-ID"/>
              </w:rPr>
            </w:pPr>
            <w:proofErr w:type="spellStart"/>
            <w:r w:rsidRPr="00A7054F">
              <w:rPr>
                <w:i w:val="0"/>
                <w:color w:val="FF0000"/>
                <w:lang w:eastAsia="id-ID"/>
              </w:rPr>
              <w:t>Jika</w:t>
            </w:r>
            <w:proofErr w:type="spellEnd"/>
            <w:r w:rsidRPr="00A7054F">
              <w:rPr>
                <w:i w:val="0"/>
                <w:color w:val="FF0000"/>
                <w:lang w:eastAsia="id-ID"/>
              </w:rPr>
              <w:t xml:space="preserve"> </w:t>
            </w:r>
            <w:proofErr w:type="spellStart"/>
            <w:r w:rsidRPr="00A7054F">
              <w:rPr>
                <w:i w:val="0"/>
                <w:color w:val="FF0000"/>
                <w:lang w:eastAsia="id-ID"/>
              </w:rPr>
              <w:t>diklik</w:t>
            </w:r>
            <w:proofErr w:type="spellEnd"/>
            <w:r w:rsidRPr="00A7054F">
              <w:rPr>
                <w:i w:val="0"/>
                <w:color w:val="FF0000"/>
                <w:lang w:eastAsia="id-ID"/>
              </w:rPr>
              <w:t xml:space="preserve"> </w:t>
            </w:r>
            <w:proofErr w:type="spellStart"/>
            <w:r w:rsidRPr="00A7054F">
              <w:rPr>
                <w:i w:val="0"/>
                <w:color w:val="FF0000"/>
                <w:lang w:eastAsia="id-ID"/>
              </w:rPr>
              <w:t>pindah</w:t>
            </w:r>
            <w:proofErr w:type="spellEnd"/>
            <w:r w:rsidRPr="00A7054F">
              <w:rPr>
                <w:i w:val="0"/>
                <w:color w:val="FF0000"/>
                <w:lang w:eastAsia="id-ID"/>
              </w:rPr>
              <w:t xml:space="preserve"> </w:t>
            </w:r>
            <w:proofErr w:type="spellStart"/>
            <w:r w:rsidRPr="00A7054F">
              <w:rPr>
                <w:i w:val="0"/>
                <w:color w:val="FF0000"/>
                <w:lang w:eastAsia="id-ID"/>
              </w:rPr>
              <w:t>ke</w:t>
            </w:r>
            <w:proofErr w:type="spellEnd"/>
            <w:r w:rsidRPr="00A7054F">
              <w:rPr>
                <w:i w:val="0"/>
                <w:color w:val="FF0000"/>
                <w:lang w:eastAsia="id-ID"/>
              </w:rPr>
              <w:t xml:space="preserve"> </w:t>
            </w:r>
            <w:proofErr w:type="spellStart"/>
            <w:r w:rsidRPr="00A7054F">
              <w:rPr>
                <w:i w:val="0"/>
                <w:color w:val="FF0000"/>
                <w:lang w:eastAsia="id-ID"/>
              </w:rPr>
              <w:t>layar</w:t>
            </w:r>
            <w:proofErr w:type="spellEnd"/>
            <w:r w:rsidRPr="00A7054F">
              <w:rPr>
                <w:i w:val="0"/>
                <w:color w:val="FF0000"/>
                <w:lang w:eastAsia="id-ID"/>
              </w:rPr>
              <w:t xml:space="preserve"> 7.</w:t>
            </w:r>
          </w:p>
        </w:tc>
      </w:tr>
    </w:tbl>
    <w:p w:rsidR="002333B1" w:rsidRPr="00A7054F" w:rsidRDefault="002333B1">
      <w:pPr>
        <w:rPr>
          <w:rFonts w:ascii="Arial" w:hAnsi="Arial"/>
          <w:b/>
          <w:color w:val="FF0000"/>
          <w:sz w:val="28"/>
          <w:lang w:val="en-US"/>
        </w:rPr>
      </w:pPr>
    </w:p>
    <w:p w:rsidR="00DE1E69" w:rsidRPr="00A7054F" w:rsidRDefault="00C94A39" w:rsidP="00C94A39">
      <w:pPr>
        <w:pStyle w:val="Heading1"/>
        <w:numPr>
          <w:ilvl w:val="0"/>
          <w:numId w:val="0"/>
        </w:numPr>
        <w:rPr>
          <w:color w:val="FF0000"/>
        </w:rPr>
      </w:pPr>
      <w:bookmarkStart w:id="108" w:name="_Toc343453128"/>
      <w:r w:rsidRPr="00A7054F">
        <w:rPr>
          <w:color w:val="FF0000"/>
        </w:rPr>
        <w:lastRenderedPageBreak/>
        <w:t xml:space="preserve">Lampiran A. </w:t>
      </w:r>
      <w:proofErr w:type="spellStart"/>
      <w:r w:rsidR="00262973" w:rsidRPr="00A7054F">
        <w:rPr>
          <w:color w:val="FF0000"/>
        </w:rPr>
        <w:t>Kerunutan</w:t>
      </w:r>
      <w:proofErr w:type="spellEnd"/>
      <w:r w:rsidR="00262973" w:rsidRPr="00A7054F">
        <w:rPr>
          <w:color w:val="FF0000"/>
        </w:rPr>
        <w:t xml:space="preserve"> (</w:t>
      </w:r>
      <w:r w:rsidR="00262973" w:rsidRPr="00A7054F">
        <w:rPr>
          <w:i/>
          <w:color w:val="FF0000"/>
        </w:rPr>
        <w:t>traceability</w:t>
      </w:r>
      <w:r w:rsidR="00262973" w:rsidRPr="00A7054F">
        <w:rPr>
          <w:color w:val="FF0000"/>
        </w:rPr>
        <w:t>)</w:t>
      </w:r>
      <w:bookmarkEnd w:id="108"/>
    </w:p>
    <w:p w:rsidR="005D4885" w:rsidRPr="00A7054F" w:rsidRDefault="009E745C" w:rsidP="001F34DD">
      <w:pPr>
        <w:pStyle w:val="Heading2"/>
        <w:numPr>
          <w:ilvl w:val="0"/>
          <w:numId w:val="2"/>
        </w:numPr>
        <w:ind w:left="630" w:hanging="630"/>
        <w:rPr>
          <w:color w:val="FF0000"/>
          <w:lang w:val="en-US"/>
        </w:rPr>
      </w:pPr>
      <w:bookmarkStart w:id="109" w:name="_Toc343953947"/>
      <w:bookmarkStart w:id="110" w:name="_Toc343453129"/>
      <w:bookmarkStart w:id="111" w:name="_Toc505173942"/>
      <w:r w:rsidRPr="00A7054F">
        <w:rPr>
          <w:color w:val="FF0000"/>
          <w:lang w:val="en-US"/>
        </w:rPr>
        <w:t>Use Case</w:t>
      </w:r>
      <w:r w:rsidRPr="00A7054F">
        <w:rPr>
          <w:color w:val="FF0000"/>
          <w:lang w:val="id-ID"/>
        </w:rPr>
        <w:t xml:space="preserve"> vs </w:t>
      </w:r>
      <w:proofErr w:type="spellStart"/>
      <w:r w:rsidRPr="00A7054F">
        <w:rPr>
          <w:color w:val="FF0000"/>
          <w:lang w:val="en-US"/>
        </w:rPr>
        <w:t>Komponen</w:t>
      </w:r>
      <w:bookmarkEnd w:id="109"/>
      <w:bookmarkEnd w:id="110"/>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2376"/>
        <w:gridCol w:w="3261"/>
      </w:tblGrid>
      <w:tr w:rsidR="00C909FF" w:rsidRPr="00A7054F" w:rsidTr="004A1202">
        <w:tc>
          <w:tcPr>
            <w:tcW w:w="648" w:type="dxa"/>
          </w:tcPr>
          <w:p w:rsidR="00C909FF" w:rsidRPr="00A7054F" w:rsidRDefault="00C909FF" w:rsidP="004A1202">
            <w:pPr>
              <w:rPr>
                <w:b/>
                <w:color w:val="FF0000"/>
                <w:lang w:val="en-US"/>
              </w:rPr>
            </w:pPr>
            <w:r w:rsidRPr="00A7054F">
              <w:rPr>
                <w:b/>
                <w:color w:val="FF0000"/>
                <w:lang w:val="en-US"/>
              </w:rPr>
              <w:t>No.</w:t>
            </w:r>
          </w:p>
        </w:tc>
        <w:tc>
          <w:tcPr>
            <w:tcW w:w="2376" w:type="dxa"/>
          </w:tcPr>
          <w:p w:rsidR="00C909FF" w:rsidRPr="00A7054F" w:rsidRDefault="00C909FF" w:rsidP="004A1202">
            <w:pPr>
              <w:rPr>
                <w:b/>
                <w:color w:val="FF0000"/>
                <w:lang w:val="en-US"/>
              </w:rPr>
            </w:pPr>
            <w:r w:rsidRPr="00A7054F">
              <w:rPr>
                <w:b/>
                <w:color w:val="FF0000"/>
                <w:lang w:val="id-ID"/>
              </w:rPr>
              <w:t xml:space="preserve">ID </w:t>
            </w:r>
            <w:r w:rsidRPr="00A7054F">
              <w:rPr>
                <w:b/>
                <w:color w:val="FF0000"/>
                <w:lang w:val="en-US"/>
              </w:rPr>
              <w:t>Use Case</w:t>
            </w:r>
          </w:p>
        </w:tc>
        <w:tc>
          <w:tcPr>
            <w:tcW w:w="3261" w:type="dxa"/>
          </w:tcPr>
          <w:p w:rsidR="00C909FF" w:rsidRPr="00A7054F" w:rsidRDefault="00C909FF" w:rsidP="004A1202">
            <w:pPr>
              <w:rPr>
                <w:b/>
                <w:color w:val="FF0000"/>
                <w:lang w:val="en-US"/>
              </w:rPr>
            </w:pPr>
            <w:r w:rsidRPr="00A7054F">
              <w:rPr>
                <w:b/>
                <w:color w:val="FF0000"/>
                <w:lang w:val="id-ID"/>
              </w:rPr>
              <w:t xml:space="preserve">ID </w:t>
            </w:r>
            <w:proofErr w:type="spellStart"/>
            <w:r w:rsidRPr="00A7054F">
              <w:rPr>
                <w:b/>
                <w:color w:val="FF0000"/>
                <w:lang w:val="en-US"/>
              </w:rPr>
              <w:t>Komponen</w:t>
            </w:r>
            <w:proofErr w:type="spellEnd"/>
          </w:p>
        </w:tc>
      </w:tr>
      <w:tr w:rsidR="00C909FF" w:rsidRPr="00A7054F" w:rsidTr="004A1202">
        <w:tc>
          <w:tcPr>
            <w:tcW w:w="648" w:type="dxa"/>
          </w:tcPr>
          <w:p w:rsidR="00C909FF" w:rsidRPr="00A7054F" w:rsidRDefault="00C909FF" w:rsidP="004A1202">
            <w:pPr>
              <w:rPr>
                <w:color w:val="FF0000"/>
                <w:lang w:val="id-ID"/>
              </w:rPr>
            </w:pPr>
            <w:r w:rsidRPr="00A7054F">
              <w:rPr>
                <w:color w:val="FF0000"/>
                <w:lang w:val="id-ID"/>
              </w:rPr>
              <w:t>1</w:t>
            </w:r>
          </w:p>
        </w:tc>
        <w:tc>
          <w:tcPr>
            <w:tcW w:w="2376" w:type="dxa"/>
          </w:tcPr>
          <w:p w:rsidR="00C909FF" w:rsidRPr="00A7054F" w:rsidRDefault="00C909FF" w:rsidP="004A1202">
            <w:pPr>
              <w:rPr>
                <w:color w:val="FF0000"/>
                <w:lang w:val="id-ID"/>
              </w:rPr>
            </w:pPr>
            <w:r w:rsidRPr="00A7054F">
              <w:rPr>
                <w:color w:val="FF0000"/>
              </w:rPr>
              <w:t>UC-1</w:t>
            </w:r>
          </w:p>
        </w:tc>
        <w:tc>
          <w:tcPr>
            <w:tcW w:w="3261" w:type="dxa"/>
          </w:tcPr>
          <w:p w:rsidR="00C909FF" w:rsidRPr="00A7054F" w:rsidRDefault="00C909FF" w:rsidP="004A1202">
            <w:pPr>
              <w:rPr>
                <w:color w:val="FF0000"/>
                <w:lang w:val="id-ID"/>
              </w:rPr>
            </w:pPr>
            <w:r w:rsidRPr="00A7054F">
              <w:rPr>
                <w:color w:val="FF0000"/>
                <w:lang w:val="id-ID"/>
              </w:rPr>
              <w:t xml:space="preserve">1. </w:t>
            </w:r>
            <w:r w:rsidRPr="00A7054F">
              <w:rPr>
                <w:color w:val="FF0000"/>
              </w:rPr>
              <w:t>C-1</w:t>
            </w:r>
            <w:r w:rsidRPr="00A7054F">
              <w:rPr>
                <w:color w:val="FF0000"/>
                <w:lang w:val="id-ID"/>
              </w:rPr>
              <w:t xml:space="preserve"> </w:t>
            </w:r>
          </w:p>
          <w:p w:rsidR="00C909FF" w:rsidRPr="00A7054F" w:rsidRDefault="00C909FF" w:rsidP="004A1202">
            <w:pPr>
              <w:rPr>
                <w:color w:val="FF0000"/>
                <w:lang w:val="id-ID"/>
              </w:rPr>
            </w:pPr>
            <w:r w:rsidRPr="00A7054F">
              <w:rPr>
                <w:color w:val="FF0000"/>
                <w:lang w:val="id-ID"/>
              </w:rPr>
              <w:t>2. C-2</w:t>
            </w:r>
          </w:p>
          <w:p w:rsidR="00C909FF" w:rsidRPr="00A7054F" w:rsidRDefault="008648D6" w:rsidP="004A1202">
            <w:pPr>
              <w:rPr>
                <w:color w:val="FF0000"/>
                <w:lang w:val="en-US"/>
              </w:rPr>
            </w:pPr>
            <w:r w:rsidRPr="00A7054F">
              <w:rPr>
                <w:color w:val="FF0000"/>
                <w:lang w:val="id-ID"/>
              </w:rPr>
              <w:t>3. C-</w:t>
            </w:r>
            <w:r w:rsidRPr="00A7054F">
              <w:rPr>
                <w:color w:val="FF0000"/>
                <w:lang w:val="en-US"/>
              </w:rPr>
              <w:t>4</w:t>
            </w:r>
          </w:p>
        </w:tc>
      </w:tr>
      <w:tr w:rsidR="00C909FF" w:rsidRPr="00A7054F" w:rsidTr="004A1202">
        <w:tc>
          <w:tcPr>
            <w:tcW w:w="648" w:type="dxa"/>
          </w:tcPr>
          <w:p w:rsidR="00C909FF" w:rsidRPr="00A7054F" w:rsidRDefault="00C909FF" w:rsidP="004A1202">
            <w:pPr>
              <w:rPr>
                <w:color w:val="FF0000"/>
                <w:lang w:val="id-ID"/>
              </w:rPr>
            </w:pPr>
            <w:r w:rsidRPr="00A7054F">
              <w:rPr>
                <w:color w:val="FF0000"/>
                <w:lang w:val="id-ID"/>
              </w:rPr>
              <w:t>2</w:t>
            </w:r>
          </w:p>
        </w:tc>
        <w:tc>
          <w:tcPr>
            <w:tcW w:w="2376" w:type="dxa"/>
          </w:tcPr>
          <w:p w:rsidR="00C909FF" w:rsidRPr="00A7054F" w:rsidRDefault="00C909FF" w:rsidP="004A1202">
            <w:pPr>
              <w:rPr>
                <w:color w:val="FF0000"/>
                <w:lang w:val="id-ID"/>
              </w:rPr>
            </w:pPr>
            <w:r w:rsidRPr="00A7054F">
              <w:rPr>
                <w:color w:val="FF0000"/>
                <w:lang w:val="id-ID"/>
              </w:rPr>
              <w:t>UC-2</w:t>
            </w:r>
          </w:p>
        </w:tc>
        <w:tc>
          <w:tcPr>
            <w:tcW w:w="3261" w:type="dxa"/>
          </w:tcPr>
          <w:p w:rsidR="008648D6" w:rsidRPr="00A7054F" w:rsidRDefault="008648D6" w:rsidP="008648D6">
            <w:pPr>
              <w:rPr>
                <w:color w:val="FF0000"/>
                <w:lang w:val="en-US"/>
              </w:rPr>
            </w:pPr>
            <w:r w:rsidRPr="00A7054F">
              <w:rPr>
                <w:color w:val="FF0000"/>
                <w:lang w:val="en-US"/>
              </w:rPr>
              <w:t>1.</w:t>
            </w:r>
            <w:r w:rsidRPr="00A7054F">
              <w:rPr>
                <w:color w:val="FF0000"/>
                <w:lang w:val="id-ID"/>
              </w:rPr>
              <w:t xml:space="preserve"> C-</w:t>
            </w:r>
            <w:r w:rsidRPr="00A7054F">
              <w:rPr>
                <w:color w:val="FF0000"/>
                <w:lang w:val="en-US"/>
              </w:rPr>
              <w:t>2</w:t>
            </w:r>
          </w:p>
          <w:p w:rsidR="008648D6" w:rsidRPr="00A7054F" w:rsidRDefault="008648D6" w:rsidP="008648D6">
            <w:pPr>
              <w:rPr>
                <w:color w:val="FF0000"/>
                <w:lang w:val="en-US"/>
              </w:rPr>
            </w:pPr>
            <w:r w:rsidRPr="00A7054F">
              <w:rPr>
                <w:color w:val="FF0000"/>
                <w:lang w:val="en-US"/>
              </w:rPr>
              <w:t>2. C-3</w:t>
            </w:r>
          </w:p>
          <w:p w:rsidR="00C909FF" w:rsidRPr="00A7054F" w:rsidRDefault="008648D6" w:rsidP="008648D6">
            <w:pPr>
              <w:rPr>
                <w:color w:val="FF0000"/>
                <w:lang w:val="en-US"/>
              </w:rPr>
            </w:pPr>
            <w:r w:rsidRPr="00A7054F">
              <w:rPr>
                <w:color w:val="FF0000"/>
                <w:lang w:val="en-US"/>
              </w:rPr>
              <w:t>3. C-4</w:t>
            </w:r>
          </w:p>
        </w:tc>
      </w:tr>
      <w:tr w:rsidR="00C909FF" w:rsidRPr="00A7054F" w:rsidTr="004A1202">
        <w:tc>
          <w:tcPr>
            <w:tcW w:w="648" w:type="dxa"/>
          </w:tcPr>
          <w:p w:rsidR="00C909FF" w:rsidRPr="00A7054F" w:rsidRDefault="00C909FF" w:rsidP="004A1202">
            <w:pPr>
              <w:rPr>
                <w:color w:val="FF0000"/>
                <w:lang w:val="id-ID"/>
              </w:rPr>
            </w:pPr>
            <w:r w:rsidRPr="00A7054F">
              <w:rPr>
                <w:color w:val="FF0000"/>
                <w:lang w:val="id-ID"/>
              </w:rPr>
              <w:t>3</w:t>
            </w:r>
          </w:p>
        </w:tc>
        <w:tc>
          <w:tcPr>
            <w:tcW w:w="2376" w:type="dxa"/>
          </w:tcPr>
          <w:p w:rsidR="00C909FF" w:rsidRPr="00A7054F" w:rsidRDefault="00C909FF" w:rsidP="004A1202">
            <w:pPr>
              <w:rPr>
                <w:color w:val="FF0000"/>
                <w:lang w:val="id-ID"/>
              </w:rPr>
            </w:pPr>
            <w:r w:rsidRPr="00A7054F">
              <w:rPr>
                <w:color w:val="FF0000"/>
                <w:lang w:val="id-ID"/>
              </w:rPr>
              <w:t>UC-3</w:t>
            </w:r>
          </w:p>
        </w:tc>
        <w:tc>
          <w:tcPr>
            <w:tcW w:w="3261" w:type="dxa"/>
          </w:tcPr>
          <w:p w:rsidR="00C909FF" w:rsidRPr="00A7054F" w:rsidRDefault="008648D6" w:rsidP="004A1202">
            <w:pPr>
              <w:rPr>
                <w:color w:val="FF0000"/>
                <w:lang w:val="en-US"/>
              </w:rPr>
            </w:pPr>
            <w:r w:rsidRPr="00A7054F">
              <w:rPr>
                <w:color w:val="FF0000"/>
                <w:lang w:val="id-ID"/>
              </w:rPr>
              <w:t>1. C-</w:t>
            </w:r>
            <w:r w:rsidRPr="00A7054F">
              <w:rPr>
                <w:color w:val="FF0000"/>
                <w:lang w:val="en-US"/>
              </w:rPr>
              <w:t>1</w:t>
            </w:r>
          </w:p>
          <w:p w:rsidR="00C909FF" w:rsidRPr="00A7054F" w:rsidRDefault="008648D6" w:rsidP="004A1202">
            <w:pPr>
              <w:rPr>
                <w:color w:val="FF0000"/>
                <w:lang w:val="en-US"/>
              </w:rPr>
            </w:pPr>
            <w:r w:rsidRPr="00A7054F">
              <w:rPr>
                <w:color w:val="FF0000"/>
                <w:lang w:val="id-ID"/>
              </w:rPr>
              <w:t>2. C-</w:t>
            </w:r>
            <w:r w:rsidRPr="00A7054F">
              <w:rPr>
                <w:color w:val="FF0000"/>
                <w:lang w:val="en-US"/>
              </w:rPr>
              <w:t>3</w:t>
            </w:r>
          </w:p>
          <w:p w:rsidR="00C909FF" w:rsidRPr="00A7054F" w:rsidRDefault="008648D6" w:rsidP="004A1202">
            <w:pPr>
              <w:rPr>
                <w:color w:val="FF0000"/>
                <w:lang w:val="en-US"/>
              </w:rPr>
            </w:pPr>
            <w:r w:rsidRPr="00A7054F">
              <w:rPr>
                <w:color w:val="FF0000"/>
                <w:lang w:val="id-ID"/>
              </w:rPr>
              <w:t>3. C-</w:t>
            </w:r>
            <w:r w:rsidRPr="00A7054F">
              <w:rPr>
                <w:color w:val="FF0000"/>
                <w:lang w:val="en-US"/>
              </w:rPr>
              <w:t>4</w:t>
            </w:r>
          </w:p>
        </w:tc>
      </w:tr>
      <w:tr w:rsidR="00C909FF" w:rsidRPr="00A7054F" w:rsidTr="004A1202">
        <w:tc>
          <w:tcPr>
            <w:tcW w:w="648" w:type="dxa"/>
          </w:tcPr>
          <w:p w:rsidR="00C909FF" w:rsidRPr="00A7054F" w:rsidRDefault="00C909FF" w:rsidP="004A1202">
            <w:pPr>
              <w:rPr>
                <w:color w:val="FF0000"/>
                <w:lang w:val="id-ID"/>
              </w:rPr>
            </w:pPr>
            <w:r w:rsidRPr="00A7054F">
              <w:rPr>
                <w:color w:val="FF0000"/>
                <w:lang w:val="id-ID"/>
              </w:rPr>
              <w:t>4</w:t>
            </w:r>
          </w:p>
        </w:tc>
        <w:tc>
          <w:tcPr>
            <w:tcW w:w="2376" w:type="dxa"/>
          </w:tcPr>
          <w:p w:rsidR="00C909FF" w:rsidRPr="00A7054F" w:rsidRDefault="00C909FF" w:rsidP="004A1202">
            <w:pPr>
              <w:rPr>
                <w:color w:val="FF0000"/>
                <w:lang w:val="id-ID"/>
              </w:rPr>
            </w:pPr>
            <w:r w:rsidRPr="00A7054F">
              <w:rPr>
                <w:color w:val="FF0000"/>
                <w:lang w:val="id-ID"/>
              </w:rPr>
              <w:t>UC-4</w:t>
            </w:r>
          </w:p>
        </w:tc>
        <w:tc>
          <w:tcPr>
            <w:tcW w:w="3261" w:type="dxa"/>
          </w:tcPr>
          <w:p w:rsidR="00C909FF" w:rsidRPr="00A7054F" w:rsidRDefault="008648D6" w:rsidP="004A1202">
            <w:pPr>
              <w:rPr>
                <w:color w:val="FF0000"/>
                <w:lang w:val="en-US"/>
              </w:rPr>
            </w:pPr>
            <w:r w:rsidRPr="00A7054F">
              <w:rPr>
                <w:color w:val="FF0000"/>
                <w:lang w:val="id-ID"/>
              </w:rPr>
              <w:t>1. C-</w:t>
            </w:r>
            <w:r w:rsidRPr="00A7054F">
              <w:rPr>
                <w:color w:val="FF0000"/>
                <w:lang w:val="en-US"/>
              </w:rPr>
              <w:t>4</w:t>
            </w:r>
          </w:p>
          <w:p w:rsidR="00C909FF" w:rsidRPr="00A7054F" w:rsidRDefault="008648D6" w:rsidP="004A1202">
            <w:pPr>
              <w:rPr>
                <w:color w:val="FF0000"/>
                <w:lang w:val="en-US"/>
              </w:rPr>
            </w:pPr>
            <w:r w:rsidRPr="00A7054F">
              <w:rPr>
                <w:color w:val="FF0000"/>
                <w:lang w:val="id-ID"/>
              </w:rPr>
              <w:t>2. C-</w:t>
            </w:r>
            <w:r w:rsidRPr="00A7054F">
              <w:rPr>
                <w:color w:val="FF0000"/>
                <w:lang w:val="en-US"/>
              </w:rPr>
              <w:t>5</w:t>
            </w:r>
          </w:p>
        </w:tc>
      </w:tr>
    </w:tbl>
    <w:p w:rsidR="009E745C" w:rsidRPr="00A7054F" w:rsidRDefault="009E745C" w:rsidP="009E745C">
      <w:pPr>
        <w:rPr>
          <w:color w:val="FF0000"/>
        </w:rPr>
      </w:pPr>
    </w:p>
    <w:p w:rsidR="00C909FF" w:rsidRPr="00A7054F" w:rsidRDefault="009E745C" w:rsidP="001F34DD">
      <w:pPr>
        <w:pStyle w:val="Heading2"/>
        <w:numPr>
          <w:ilvl w:val="0"/>
          <w:numId w:val="2"/>
        </w:numPr>
        <w:ind w:left="630" w:hanging="630"/>
        <w:rPr>
          <w:color w:val="FF0000"/>
          <w:lang w:val="id-ID"/>
        </w:rPr>
      </w:pPr>
      <w:bookmarkStart w:id="112" w:name="_Toc343953948"/>
      <w:bookmarkStart w:id="113" w:name="_Toc343453130"/>
      <w:proofErr w:type="spellStart"/>
      <w:r w:rsidRPr="00A7054F">
        <w:rPr>
          <w:color w:val="FF0000"/>
          <w:lang w:val="en-US"/>
        </w:rPr>
        <w:t>Komponen</w:t>
      </w:r>
      <w:proofErr w:type="spellEnd"/>
      <w:r w:rsidRPr="00A7054F">
        <w:rPr>
          <w:color w:val="FF0000"/>
          <w:lang w:val="en-US"/>
        </w:rPr>
        <w:t xml:space="preserve"> vs Interface vs Kelas</w:t>
      </w:r>
      <w:bookmarkStart w:id="114" w:name="_Toc343953949"/>
      <w:bookmarkEnd w:id="112"/>
      <w:bookmarkEnd w:id="113"/>
    </w:p>
    <w:p w:rsidR="00C909FF" w:rsidRPr="00A7054F" w:rsidRDefault="00C909FF" w:rsidP="00C909FF">
      <w:pPr>
        <w:rPr>
          <w:color w:val="FF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98"/>
        <w:gridCol w:w="2160"/>
        <w:gridCol w:w="3002"/>
      </w:tblGrid>
      <w:tr w:rsidR="00C909FF" w:rsidRPr="00A7054F" w:rsidTr="004A1202">
        <w:tc>
          <w:tcPr>
            <w:tcW w:w="648" w:type="dxa"/>
          </w:tcPr>
          <w:p w:rsidR="00C909FF" w:rsidRPr="00A7054F" w:rsidRDefault="00C909FF" w:rsidP="004A1202">
            <w:pPr>
              <w:rPr>
                <w:b/>
                <w:color w:val="FF0000"/>
                <w:lang w:val="en-US"/>
              </w:rPr>
            </w:pPr>
            <w:r w:rsidRPr="00A7054F">
              <w:rPr>
                <w:b/>
                <w:color w:val="FF0000"/>
                <w:lang w:val="en-US"/>
              </w:rPr>
              <w:t>No.</w:t>
            </w:r>
          </w:p>
        </w:tc>
        <w:tc>
          <w:tcPr>
            <w:tcW w:w="1998" w:type="dxa"/>
          </w:tcPr>
          <w:p w:rsidR="00C909FF" w:rsidRPr="00A7054F" w:rsidRDefault="00C909FF" w:rsidP="004A1202">
            <w:pPr>
              <w:rPr>
                <w:b/>
                <w:color w:val="FF0000"/>
                <w:lang w:val="en-US"/>
              </w:rPr>
            </w:pPr>
            <w:r w:rsidRPr="00A7054F">
              <w:rPr>
                <w:b/>
                <w:color w:val="FF0000"/>
                <w:lang w:val="id-ID"/>
              </w:rPr>
              <w:t xml:space="preserve">ID </w:t>
            </w:r>
            <w:proofErr w:type="spellStart"/>
            <w:r w:rsidRPr="00A7054F">
              <w:rPr>
                <w:b/>
                <w:color w:val="FF0000"/>
                <w:lang w:val="en-US"/>
              </w:rPr>
              <w:t>Komponen</w:t>
            </w:r>
            <w:proofErr w:type="spellEnd"/>
          </w:p>
        </w:tc>
        <w:tc>
          <w:tcPr>
            <w:tcW w:w="2160" w:type="dxa"/>
          </w:tcPr>
          <w:p w:rsidR="00C909FF" w:rsidRPr="00A7054F" w:rsidRDefault="00C909FF" w:rsidP="004A1202">
            <w:pPr>
              <w:rPr>
                <w:b/>
                <w:color w:val="FF0000"/>
                <w:lang w:val="en-US"/>
              </w:rPr>
            </w:pPr>
            <w:r w:rsidRPr="00A7054F">
              <w:rPr>
                <w:b/>
                <w:color w:val="FF0000"/>
                <w:lang w:val="en-US"/>
              </w:rPr>
              <w:t>ID Interface</w:t>
            </w:r>
          </w:p>
        </w:tc>
        <w:tc>
          <w:tcPr>
            <w:tcW w:w="3002" w:type="dxa"/>
          </w:tcPr>
          <w:p w:rsidR="00C909FF" w:rsidRPr="00A7054F" w:rsidRDefault="00C909FF" w:rsidP="004A1202">
            <w:pPr>
              <w:rPr>
                <w:b/>
                <w:color w:val="FF0000"/>
                <w:lang w:val="en-US"/>
              </w:rPr>
            </w:pPr>
            <w:r w:rsidRPr="00A7054F">
              <w:rPr>
                <w:b/>
                <w:color w:val="FF0000"/>
                <w:lang w:val="en-US"/>
              </w:rPr>
              <w:t xml:space="preserve">Kelas </w:t>
            </w:r>
            <w:proofErr w:type="spellStart"/>
            <w:r w:rsidRPr="00A7054F">
              <w:rPr>
                <w:b/>
                <w:color w:val="FF0000"/>
                <w:lang w:val="en-US"/>
              </w:rPr>
              <w:t>Terkait</w:t>
            </w:r>
            <w:proofErr w:type="spellEnd"/>
          </w:p>
        </w:tc>
      </w:tr>
      <w:tr w:rsidR="00991E86" w:rsidRPr="00A7054F" w:rsidTr="004A1202">
        <w:tc>
          <w:tcPr>
            <w:tcW w:w="648" w:type="dxa"/>
          </w:tcPr>
          <w:p w:rsidR="00991E86" w:rsidRPr="00A7054F" w:rsidRDefault="00991E86" w:rsidP="004A1202">
            <w:pPr>
              <w:rPr>
                <w:color w:val="FF0000"/>
                <w:lang w:val="id-ID"/>
              </w:rPr>
            </w:pPr>
            <w:r w:rsidRPr="00A7054F">
              <w:rPr>
                <w:color w:val="FF0000"/>
                <w:lang w:val="id-ID"/>
              </w:rPr>
              <w:t>2</w:t>
            </w:r>
          </w:p>
        </w:tc>
        <w:tc>
          <w:tcPr>
            <w:tcW w:w="1998" w:type="dxa"/>
          </w:tcPr>
          <w:p w:rsidR="00991E86" w:rsidRPr="00A7054F" w:rsidRDefault="00A71038">
            <w:pPr>
              <w:rPr>
                <w:color w:val="FF0000"/>
              </w:rPr>
            </w:pPr>
            <w:r w:rsidRPr="00A7054F">
              <w:rPr>
                <w:color w:val="FF0000"/>
                <w:sz w:val="24"/>
                <w:lang w:eastAsia="id-ID"/>
              </w:rPr>
              <w:t>C-1</w:t>
            </w:r>
          </w:p>
        </w:tc>
        <w:tc>
          <w:tcPr>
            <w:tcW w:w="2160" w:type="dxa"/>
          </w:tcPr>
          <w:p w:rsidR="00991E86" w:rsidRPr="00A7054F" w:rsidRDefault="004E5040" w:rsidP="001F34DD">
            <w:pPr>
              <w:pStyle w:val="ListParagraph"/>
              <w:numPr>
                <w:ilvl w:val="0"/>
                <w:numId w:val="13"/>
              </w:numPr>
              <w:rPr>
                <w:color w:val="FF0000"/>
              </w:rPr>
            </w:pPr>
            <w:r w:rsidRPr="00A7054F">
              <w:rPr>
                <w:color w:val="FF0000"/>
              </w:rPr>
              <w:t>I-1</w:t>
            </w:r>
          </w:p>
          <w:p w:rsidR="004E5040" w:rsidRPr="00A7054F" w:rsidRDefault="00A71038" w:rsidP="001F34DD">
            <w:pPr>
              <w:pStyle w:val="ListParagraph"/>
              <w:numPr>
                <w:ilvl w:val="0"/>
                <w:numId w:val="13"/>
              </w:numPr>
              <w:rPr>
                <w:color w:val="FF0000"/>
              </w:rPr>
            </w:pPr>
            <w:r w:rsidRPr="00A7054F">
              <w:rPr>
                <w:color w:val="FF0000"/>
              </w:rPr>
              <w:t>I-3</w:t>
            </w:r>
          </w:p>
        </w:tc>
        <w:tc>
          <w:tcPr>
            <w:tcW w:w="3002" w:type="dxa"/>
          </w:tcPr>
          <w:p w:rsidR="00991E86" w:rsidRPr="00A7054F" w:rsidRDefault="001572B7" w:rsidP="001F34DD">
            <w:pPr>
              <w:pStyle w:val="ListParagraph"/>
              <w:numPr>
                <w:ilvl w:val="0"/>
                <w:numId w:val="18"/>
              </w:numPr>
              <w:rPr>
                <w:color w:val="FF0000"/>
                <w:sz w:val="24"/>
                <w:szCs w:val="24"/>
              </w:rPr>
            </w:pPr>
            <w:r w:rsidRPr="00A7054F">
              <w:rPr>
                <w:color w:val="FF0000"/>
                <w:sz w:val="24"/>
                <w:szCs w:val="24"/>
                <w:lang w:eastAsia="id-ID"/>
              </w:rPr>
              <w:t>CL-6</w:t>
            </w:r>
          </w:p>
          <w:p w:rsidR="001572B7" w:rsidRPr="00A7054F" w:rsidRDefault="001572B7" w:rsidP="001F34DD">
            <w:pPr>
              <w:pStyle w:val="ListParagraph"/>
              <w:numPr>
                <w:ilvl w:val="0"/>
                <w:numId w:val="18"/>
              </w:numPr>
              <w:rPr>
                <w:color w:val="FF0000"/>
                <w:sz w:val="24"/>
                <w:szCs w:val="24"/>
              </w:rPr>
            </w:pPr>
            <w:r w:rsidRPr="00A7054F">
              <w:rPr>
                <w:color w:val="FF0000"/>
                <w:sz w:val="24"/>
                <w:szCs w:val="24"/>
                <w:lang w:eastAsia="id-ID"/>
              </w:rPr>
              <w:t>CL-7</w:t>
            </w:r>
          </w:p>
          <w:p w:rsidR="001572B7" w:rsidRPr="00A7054F" w:rsidRDefault="001572B7" w:rsidP="001F34DD">
            <w:pPr>
              <w:pStyle w:val="ListParagraph"/>
              <w:numPr>
                <w:ilvl w:val="0"/>
                <w:numId w:val="18"/>
              </w:numPr>
              <w:rPr>
                <w:color w:val="FF0000"/>
                <w:sz w:val="24"/>
                <w:szCs w:val="24"/>
              </w:rPr>
            </w:pPr>
            <w:r w:rsidRPr="00A7054F">
              <w:rPr>
                <w:color w:val="FF0000"/>
                <w:sz w:val="24"/>
                <w:szCs w:val="24"/>
                <w:lang w:eastAsia="id-ID"/>
              </w:rPr>
              <w:t>CL-10</w:t>
            </w:r>
          </w:p>
        </w:tc>
      </w:tr>
      <w:tr w:rsidR="00991E86" w:rsidRPr="00A7054F" w:rsidTr="004A1202">
        <w:tc>
          <w:tcPr>
            <w:tcW w:w="648" w:type="dxa"/>
          </w:tcPr>
          <w:p w:rsidR="00991E86" w:rsidRPr="00A7054F" w:rsidRDefault="00991E86" w:rsidP="004A1202">
            <w:pPr>
              <w:rPr>
                <w:color w:val="FF0000"/>
                <w:lang w:val="id-ID"/>
              </w:rPr>
            </w:pPr>
            <w:r w:rsidRPr="00A7054F">
              <w:rPr>
                <w:color w:val="FF0000"/>
                <w:lang w:val="id-ID"/>
              </w:rPr>
              <w:t>3</w:t>
            </w:r>
          </w:p>
        </w:tc>
        <w:tc>
          <w:tcPr>
            <w:tcW w:w="1998" w:type="dxa"/>
          </w:tcPr>
          <w:p w:rsidR="00991E86" w:rsidRPr="00A7054F" w:rsidRDefault="004E5040">
            <w:pPr>
              <w:rPr>
                <w:color w:val="FF0000"/>
              </w:rPr>
            </w:pPr>
            <w:r w:rsidRPr="00A7054F">
              <w:rPr>
                <w:color w:val="FF0000"/>
                <w:sz w:val="24"/>
                <w:lang w:eastAsia="id-ID"/>
              </w:rPr>
              <w:t>C-</w:t>
            </w:r>
            <w:r w:rsidR="00A71038" w:rsidRPr="00A7054F">
              <w:rPr>
                <w:color w:val="FF0000"/>
                <w:sz w:val="24"/>
                <w:lang w:eastAsia="id-ID"/>
              </w:rPr>
              <w:t>2</w:t>
            </w:r>
          </w:p>
        </w:tc>
        <w:tc>
          <w:tcPr>
            <w:tcW w:w="2160" w:type="dxa"/>
          </w:tcPr>
          <w:p w:rsidR="00991E86" w:rsidRPr="00A7054F" w:rsidRDefault="004E5040" w:rsidP="001F34DD">
            <w:pPr>
              <w:pStyle w:val="ListParagraph"/>
              <w:numPr>
                <w:ilvl w:val="0"/>
                <w:numId w:val="14"/>
              </w:numPr>
              <w:rPr>
                <w:color w:val="FF0000"/>
              </w:rPr>
            </w:pPr>
            <w:r w:rsidRPr="00A7054F">
              <w:rPr>
                <w:color w:val="FF0000"/>
              </w:rPr>
              <w:t>I-2</w:t>
            </w:r>
          </w:p>
          <w:p w:rsidR="004E5040" w:rsidRPr="00A7054F" w:rsidRDefault="004E5040" w:rsidP="001F34DD">
            <w:pPr>
              <w:pStyle w:val="ListParagraph"/>
              <w:numPr>
                <w:ilvl w:val="0"/>
                <w:numId w:val="14"/>
              </w:numPr>
              <w:rPr>
                <w:color w:val="FF0000"/>
              </w:rPr>
            </w:pPr>
            <w:r w:rsidRPr="00A7054F">
              <w:rPr>
                <w:color w:val="FF0000"/>
              </w:rPr>
              <w:t>I-4</w:t>
            </w:r>
          </w:p>
        </w:tc>
        <w:tc>
          <w:tcPr>
            <w:tcW w:w="3002" w:type="dxa"/>
          </w:tcPr>
          <w:p w:rsidR="00991E86" w:rsidRPr="00A7054F" w:rsidRDefault="001572B7" w:rsidP="001F34DD">
            <w:pPr>
              <w:pStyle w:val="ListParagraph"/>
              <w:numPr>
                <w:ilvl w:val="0"/>
                <w:numId w:val="19"/>
              </w:numPr>
              <w:rPr>
                <w:color w:val="FF0000"/>
                <w:sz w:val="24"/>
                <w:szCs w:val="24"/>
              </w:rPr>
            </w:pPr>
            <w:r w:rsidRPr="00A7054F">
              <w:rPr>
                <w:color w:val="FF0000"/>
                <w:sz w:val="24"/>
                <w:szCs w:val="24"/>
              </w:rPr>
              <w:t>CL-1</w:t>
            </w:r>
          </w:p>
          <w:p w:rsidR="001572B7" w:rsidRPr="00A7054F" w:rsidRDefault="001572B7" w:rsidP="001F34DD">
            <w:pPr>
              <w:pStyle w:val="ListParagraph"/>
              <w:numPr>
                <w:ilvl w:val="0"/>
                <w:numId w:val="19"/>
              </w:numPr>
              <w:rPr>
                <w:color w:val="FF0000"/>
                <w:sz w:val="24"/>
                <w:szCs w:val="24"/>
              </w:rPr>
            </w:pPr>
            <w:r w:rsidRPr="00A7054F">
              <w:rPr>
                <w:color w:val="FF0000"/>
                <w:sz w:val="24"/>
                <w:szCs w:val="24"/>
              </w:rPr>
              <w:t>CL-2</w:t>
            </w:r>
          </w:p>
        </w:tc>
      </w:tr>
      <w:tr w:rsidR="00991E86" w:rsidRPr="00A7054F" w:rsidTr="004A1202">
        <w:tc>
          <w:tcPr>
            <w:tcW w:w="648" w:type="dxa"/>
          </w:tcPr>
          <w:p w:rsidR="00991E86" w:rsidRPr="00A7054F" w:rsidRDefault="00991E86" w:rsidP="004A1202">
            <w:pPr>
              <w:rPr>
                <w:color w:val="FF0000"/>
                <w:lang w:val="id-ID"/>
              </w:rPr>
            </w:pPr>
            <w:r w:rsidRPr="00A7054F">
              <w:rPr>
                <w:color w:val="FF0000"/>
                <w:lang w:val="id-ID"/>
              </w:rPr>
              <w:t>4</w:t>
            </w:r>
          </w:p>
        </w:tc>
        <w:tc>
          <w:tcPr>
            <w:tcW w:w="1998" w:type="dxa"/>
          </w:tcPr>
          <w:p w:rsidR="00991E86" w:rsidRPr="00A7054F" w:rsidRDefault="004E5040">
            <w:pPr>
              <w:rPr>
                <w:color w:val="FF0000"/>
              </w:rPr>
            </w:pPr>
            <w:r w:rsidRPr="00A7054F">
              <w:rPr>
                <w:color w:val="FF0000"/>
                <w:sz w:val="24"/>
                <w:lang w:eastAsia="id-ID"/>
              </w:rPr>
              <w:t>C-</w:t>
            </w:r>
            <w:r w:rsidR="00A71038" w:rsidRPr="00A7054F">
              <w:rPr>
                <w:color w:val="FF0000"/>
                <w:sz w:val="24"/>
                <w:lang w:eastAsia="id-ID"/>
              </w:rPr>
              <w:t>3</w:t>
            </w:r>
          </w:p>
        </w:tc>
        <w:tc>
          <w:tcPr>
            <w:tcW w:w="2160" w:type="dxa"/>
          </w:tcPr>
          <w:p w:rsidR="004E5040" w:rsidRPr="00A7054F" w:rsidRDefault="004E5040" w:rsidP="001F34DD">
            <w:pPr>
              <w:pStyle w:val="ListParagraph"/>
              <w:numPr>
                <w:ilvl w:val="0"/>
                <w:numId w:val="15"/>
              </w:numPr>
              <w:rPr>
                <w:color w:val="FF0000"/>
              </w:rPr>
            </w:pPr>
            <w:r w:rsidRPr="00A7054F">
              <w:rPr>
                <w:color w:val="FF0000"/>
              </w:rPr>
              <w:t>I-1</w:t>
            </w:r>
          </w:p>
          <w:p w:rsidR="00991E86" w:rsidRPr="00A7054F" w:rsidRDefault="00A71038" w:rsidP="001F34DD">
            <w:pPr>
              <w:pStyle w:val="ListParagraph"/>
              <w:numPr>
                <w:ilvl w:val="0"/>
                <w:numId w:val="15"/>
              </w:numPr>
              <w:rPr>
                <w:color w:val="FF0000"/>
              </w:rPr>
            </w:pPr>
            <w:r w:rsidRPr="00A7054F">
              <w:rPr>
                <w:color w:val="FF0000"/>
              </w:rPr>
              <w:t>I-2</w:t>
            </w:r>
          </w:p>
          <w:p w:rsidR="004E5040" w:rsidRPr="00A7054F" w:rsidRDefault="00A71038" w:rsidP="001F34DD">
            <w:pPr>
              <w:pStyle w:val="ListParagraph"/>
              <w:numPr>
                <w:ilvl w:val="0"/>
                <w:numId w:val="15"/>
              </w:numPr>
              <w:rPr>
                <w:color w:val="FF0000"/>
              </w:rPr>
            </w:pPr>
            <w:r w:rsidRPr="00A7054F">
              <w:rPr>
                <w:color w:val="FF0000"/>
              </w:rPr>
              <w:t>I-5</w:t>
            </w:r>
          </w:p>
        </w:tc>
        <w:tc>
          <w:tcPr>
            <w:tcW w:w="3002" w:type="dxa"/>
          </w:tcPr>
          <w:p w:rsidR="00991E86" w:rsidRPr="00A7054F" w:rsidRDefault="001572B7" w:rsidP="001F34DD">
            <w:pPr>
              <w:pStyle w:val="ListParagraph"/>
              <w:numPr>
                <w:ilvl w:val="0"/>
                <w:numId w:val="21"/>
              </w:numPr>
              <w:rPr>
                <w:color w:val="FF0000"/>
                <w:sz w:val="24"/>
                <w:szCs w:val="24"/>
              </w:rPr>
            </w:pPr>
            <w:r w:rsidRPr="00A7054F">
              <w:rPr>
                <w:color w:val="FF0000"/>
                <w:sz w:val="24"/>
                <w:szCs w:val="24"/>
              </w:rPr>
              <w:t>CL-3</w:t>
            </w:r>
          </w:p>
          <w:p w:rsidR="001572B7" w:rsidRPr="00A7054F" w:rsidRDefault="001572B7" w:rsidP="001F34DD">
            <w:pPr>
              <w:pStyle w:val="ListParagraph"/>
              <w:numPr>
                <w:ilvl w:val="0"/>
                <w:numId w:val="21"/>
              </w:numPr>
              <w:rPr>
                <w:color w:val="FF0000"/>
                <w:sz w:val="24"/>
                <w:szCs w:val="24"/>
              </w:rPr>
            </w:pPr>
            <w:r w:rsidRPr="00A7054F">
              <w:rPr>
                <w:color w:val="FF0000"/>
                <w:sz w:val="24"/>
                <w:szCs w:val="24"/>
              </w:rPr>
              <w:t>CL-4</w:t>
            </w:r>
          </w:p>
          <w:p w:rsidR="001572B7" w:rsidRPr="00A7054F" w:rsidRDefault="001572B7" w:rsidP="001F34DD">
            <w:pPr>
              <w:pStyle w:val="ListParagraph"/>
              <w:numPr>
                <w:ilvl w:val="0"/>
                <w:numId w:val="21"/>
              </w:numPr>
              <w:rPr>
                <w:color w:val="FF0000"/>
                <w:sz w:val="24"/>
                <w:szCs w:val="24"/>
              </w:rPr>
            </w:pPr>
            <w:r w:rsidRPr="00A7054F">
              <w:rPr>
                <w:color w:val="FF0000"/>
                <w:sz w:val="24"/>
                <w:szCs w:val="24"/>
              </w:rPr>
              <w:t>CL-5</w:t>
            </w:r>
          </w:p>
        </w:tc>
      </w:tr>
      <w:tr w:rsidR="00991E86" w:rsidRPr="00A7054F" w:rsidTr="004A1202">
        <w:tc>
          <w:tcPr>
            <w:tcW w:w="648" w:type="dxa"/>
          </w:tcPr>
          <w:p w:rsidR="00991E86" w:rsidRPr="00A7054F" w:rsidRDefault="00991E86" w:rsidP="004A1202">
            <w:pPr>
              <w:rPr>
                <w:color w:val="FF0000"/>
                <w:lang w:val="id-ID"/>
              </w:rPr>
            </w:pPr>
            <w:r w:rsidRPr="00A7054F">
              <w:rPr>
                <w:color w:val="FF0000"/>
                <w:lang w:val="id-ID"/>
              </w:rPr>
              <w:t>5</w:t>
            </w:r>
          </w:p>
        </w:tc>
        <w:tc>
          <w:tcPr>
            <w:tcW w:w="1998" w:type="dxa"/>
          </w:tcPr>
          <w:p w:rsidR="00991E86" w:rsidRPr="00A7054F" w:rsidRDefault="004E5040" w:rsidP="004E5040">
            <w:pPr>
              <w:rPr>
                <w:color w:val="FF0000"/>
              </w:rPr>
            </w:pPr>
            <w:r w:rsidRPr="00A7054F">
              <w:rPr>
                <w:color w:val="FF0000"/>
                <w:sz w:val="24"/>
                <w:lang w:eastAsia="id-ID"/>
              </w:rPr>
              <w:t>C-</w:t>
            </w:r>
            <w:r w:rsidR="00A71038" w:rsidRPr="00A7054F">
              <w:rPr>
                <w:color w:val="FF0000"/>
                <w:sz w:val="24"/>
                <w:lang w:eastAsia="id-ID"/>
              </w:rPr>
              <w:t>4</w:t>
            </w:r>
          </w:p>
        </w:tc>
        <w:tc>
          <w:tcPr>
            <w:tcW w:w="2160" w:type="dxa"/>
          </w:tcPr>
          <w:p w:rsidR="00991E86" w:rsidRPr="00A7054F" w:rsidRDefault="004E5040" w:rsidP="001F34DD">
            <w:pPr>
              <w:pStyle w:val="ListParagraph"/>
              <w:numPr>
                <w:ilvl w:val="0"/>
                <w:numId w:val="16"/>
              </w:numPr>
              <w:rPr>
                <w:color w:val="FF0000"/>
              </w:rPr>
            </w:pPr>
            <w:r w:rsidRPr="00A7054F">
              <w:rPr>
                <w:color w:val="FF0000"/>
              </w:rPr>
              <w:t>I-</w:t>
            </w:r>
            <w:r w:rsidR="00A71038" w:rsidRPr="00A7054F">
              <w:rPr>
                <w:color w:val="FF0000"/>
              </w:rPr>
              <w:t>3</w:t>
            </w:r>
          </w:p>
          <w:p w:rsidR="004E5040" w:rsidRPr="00A7054F" w:rsidRDefault="00A71038" w:rsidP="001F34DD">
            <w:pPr>
              <w:pStyle w:val="ListParagraph"/>
              <w:numPr>
                <w:ilvl w:val="0"/>
                <w:numId w:val="16"/>
              </w:numPr>
              <w:rPr>
                <w:color w:val="FF0000"/>
              </w:rPr>
            </w:pPr>
            <w:r w:rsidRPr="00A7054F">
              <w:rPr>
                <w:color w:val="FF0000"/>
              </w:rPr>
              <w:t>I-4</w:t>
            </w:r>
          </w:p>
          <w:p w:rsidR="004E5040" w:rsidRPr="00A7054F" w:rsidRDefault="00A71038" w:rsidP="001F34DD">
            <w:pPr>
              <w:pStyle w:val="ListParagraph"/>
              <w:numPr>
                <w:ilvl w:val="0"/>
                <w:numId w:val="16"/>
              </w:numPr>
              <w:rPr>
                <w:color w:val="FF0000"/>
              </w:rPr>
            </w:pPr>
            <w:r w:rsidRPr="00A7054F">
              <w:rPr>
                <w:color w:val="FF0000"/>
              </w:rPr>
              <w:t>I-5</w:t>
            </w:r>
          </w:p>
          <w:p w:rsidR="004E5040" w:rsidRPr="00A7054F" w:rsidRDefault="00A71038" w:rsidP="001F34DD">
            <w:pPr>
              <w:pStyle w:val="ListParagraph"/>
              <w:numPr>
                <w:ilvl w:val="0"/>
                <w:numId w:val="16"/>
              </w:numPr>
              <w:rPr>
                <w:color w:val="FF0000"/>
              </w:rPr>
            </w:pPr>
            <w:r w:rsidRPr="00A7054F">
              <w:rPr>
                <w:color w:val="FF0000"/>
              </w:rPr>
              <w:t>I-6</w:t>
            </w:r>
          </w:p>
        </w:tc>
        <w:tc>
          <w:tcPr>
            <w:tcW w:w="3002" w:type="dxa"/>
          </w:tcPr>
          <w:p w:rsidR="00991E86" w:rsidRPr="00A7054F" w:rsidRDefault="001572B7" w:rsidP="001F34DD">
            <w:pPr>
              <w:pStyle w:val="ListParagraph"/>
              <w:numPr>
                <w:ilvl w:val="0"/>
                <w:numId w:val="20"/>
              </w:numPr>
              <w:rPr>
                <w:color w:val="FF0000"/>
                <w:sz w:val="24"/>
                <w:szCs w:val="24"/>
              </w:rPr>
            </w:pPr>
            <w:r w:rsidRPr="00A7054F">
              <w:rPr>
                <w:color w:val="FF0000"/>
                <w:sz w:val="24"/>
                <w:szCs w:val="24"/>
              </w:rPr>
              <w:t>CL-11</w:t>
            </w:r>
          </w:p>
          <w:p w:rsidR="001572B7" w:rsidRPr="00A7054F" w:rsidRDefault="001572B7" w:rsidP="001F34DD">
            <w:pPr>
              <w:pStyle w:val="ListParagraph"/>
              <w:numPr>
                <w:ilvl w:val="0"/>
                <w:numId w:val="20"/>
              </w:numPr>
              <w:rPr>
                <w:color w:val="FF0000"/>
                <w:sz w:val="24"/>
                <w:szCs w:val="24"/>
              </w:rPr>
            </w:pPr>
            <w:r w:rsidRPr="00A7054F">
              <w:rPr>
                <w:color w:val="FF0000"/>
                <w:sz w:val="24"/>
                <w:szCs w:val="24"/>
              </w:rPr>
              <w:t>CL-12</w:t>
            </w:r>
          </w:p>
        </w:tc>
      </w:tr>
      <w:tr w:rsidR="00991E86" w:rsidRPr="00A7054F" w:rsidTr="004A1202">
        <w:tc>
          <w:tcPr>
            <w:tcW w:w="648" w:type="dxa"/>
          </w:tcPr>
          <w:p w:rsidR="00991E86" w:rsidRPr="00A7054F" w:rsidRDefault="00991E86" w:rsidP="004A1202">
            <w:pPr>
              <w:rPr>
                <w:color w:val="FF0000"/>
                <w:lang w:val="id-ID"/>
              </w:rPr>
            </w:pPr>
            <w:r w:rsidRPr="00A7054F">
              <w:rPr>
                <w:color w:val="FF0000"/>
                <w:lang w:val="id-ID"/>
              </w:rPr>
              <w:t>7</w:t>
            </w:r>
          </w:p>
        </w:tc>
        <w:tc>
          <w:tcPr>
            <w:tcW w:w="1998" w:type="dxa"/>
          </w:tcPr>
          <w:p w:rsidR="00991E86" w:rsidRPr="00A7054F" w:rsidRDefault="004E5040">
            <w:pPr>
              <w:rPr>
                <w:color w:val="FF0000"/>
              </w:rPr>
            </w:pPr>
            <w:r w:rsidRPr="00A7054F">
              <w:rPr>
                <w:color w:val="FF0000"/>
                <w:sz w:val="24"/>
                <w:lang w:eastAsia="id-ID"/>
              </w:rPr>
              <w:t>C-</w:t>
            </w:r>
            <w:r w:rsidR="00A71038" w:rsidRPr="00A7054F">
              <w:rPr>
                <w:color w:val="FF0000"/>
                <w:sz w:val="24"/>
                <w:lang w:eastAsia="id-ID"/>
              </w:rPr>
              <w:t>5</w:t>
            </w:r>
          </w:p>
        </w:tc>
        <w:tc>
          <w:tcPr>
            <w:tcW w:w="2160" w:type="dxa"/>
          </w:tcPr>
          <w:p w:rsidR="00326651" w:rsidRPr="00A7054F" w:rsidRDefault="00A71038" w:rsidP="001F34DD">
            <w:pPr>
              <w:pStyle w:val="ListParagraph"/>
              <w:numPr>
                <w:ilvl w:val="0"/>
                <w:numId w:val="17"/>
              </w:numPr>
              <w:rPr>
                <w:color w:val="FF0000"/>
              </w:rPr>
            </w:pPr>
            <w:r w:rsidRPr="00A7054F">
              <w:rPr>
                <w:color w:val="FF0000"/>
              </w:rPr>
              <w:t>I-6</w:t>
            </w:r>
          </w:p>
        </w:tc>
        <w:tc>
          <w:tcPr>
            <w:tcW w:w="3002" w:type="dxa"/>
          </w:tcPr>
          <w:p w:rsidR="00991E86" w:rsidRPr="00A7054F" w:rsidRDefault="001572B7" w:rsidP="001F34DD">
            <w:pPr>
              <w:pStyle w:val="ListParagraph"/>
              <w:numPr>
                <w:ilvl w:val="0"/>
                <w:numId w:val="22"/>
              </w:numPr>
              <w:rPr>
                <w:color w:val="FF0000"/>
                <w:sz w:val="24"/>
                <w:szCs w:val="24"/>
              </w:rPr>
            </w:pPr>
            <w:r w:rsidRPr="00A7054F">
              <w:rPr>
                <w:color w:val="FF0000"/>
                <w:sz w:val="24"/>
                <w:szCs w:val="24"/>
              </w:rPr>
              <w:t>CL-8</w:t>
            </w:r>
          </w:p>
          <w:p w:rsidR="001572B7" w:rsidRPr="00A7054F" w:rsidRDefault="001572B7" w:rsidP="001F34DD">
            <w:pPr>
              <w:pStyle w:val="ListParagraph"/>
              <w:numPr>
                <w:ilvl w:val="0"/>
                <w:numId w:val="22"/>
              </w:numPr>
              <w:rPr>
                <w:color w:val="FF0000"/>
                <w:sz w:val="24"/>
                <w:szCs w:val="24"/>
              </w:rPr>
            </w:pPr>
            <w:r w:rsidRPr="00A7054F">
              <w:rPr>
                <w:color w:val="FF0000"/>
                <w:sz w:val="24"/>
                <w:szCs w:val="24"/>
              </w:rPr>
              <w:t>CL-9</w:t>
            </w:r>
          </w:p>
        </w:tc>
      </w:tr>
    </w:tbl>
    <w:p w:rsidR="00C909FF" w:rsidRPr="00A7054F" w:rsidRDefault="00C909FF" w:rsidP="00C909FF">
      <w:pPr>
        <w:rPr>
          <w:color w:val="FF0000"/>
          <w:lang w:val="id-ID"/>
        </w:rPr>
      </w:pPr>
    </w:p>
    <w:p w:rsidR="009E745C" w:rsidRPr="00A7054F" w:rsidRDefault="009E745C" w:rsidP="001F34DD">
      <w:pPr>
        <w:pStyle w:val="Heading2"/>
        <w:numPr>
          <w:ilvl w:val="0"/>
          <w:numId w:val="2"/>
        </w:numPr>
        <w:ind w:left="630" w:hanging="630"/>
        <w:rPr>
          <w:color w:val="FF0000"/>
          <w:lang w:val="en-US"/>
        </w:rPr>
      </w:pPr>
      <w:bookmarkStart w:id="115" w:name="_Toc343453131"/>
      <w:r w:rsidRPr="00A7054F">
        <w:rPr>
          <w:color w:val="FF0000"/>
          <w:lang w:val="en-US"/>
        </w:rPr>
        <w:t xml:space="preserve">Use Case vs </w:t>
      </w:r>
      <w:proofErr w:type="spellStart"/>
      <w:r w:rsidRPr="00A7054F">
        <w:rPr>
          <w:color w:val="FF0000"/>
          <w:lang w:val="en-US"/>
        </w:rPr>
        <w:t>Antarmuka</w:t>
      </w:r>
      <w:proofErr w:type="spellEnd"/>
      <w:r w:rsidRPr="00A7054F">
        <w:rPr>
          <w:color w:val="FF0000"/>
          <w:lang w:val="en-US"/>
        </w:rPr>
        <w:t xml:space="preserve"> </w:t>
      </w:r>
      <w:proofErr w:type="spellStart"/>
      <w:r w:rsidRPr="00A7054F">
        <w:rPr>
          <w:color w:val="FF0000"/>
          <w:lang w:val="en-US"/>
        </w:rPr>
        <w:t>Pengguna</w:t>
      </w:r>
      <w:bookmarkEnd w:id="114"/>
      <w:bookmarkEnd w:id="115"/>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98"/>
        <w:gridCol w:w="2160"/>
      </w:tblGrid>
      <w:tr w:rsidR="00C909FF" w:rsidRPr="00A7054F" w:rsidTr="004A1202">
        <w:tc>
          <w:tcPr>
            <w:tcW w:w="648" w:type="dxa"/>
          </w:tcPr>
          <w:p w:rsidR="00C909FF" w:rsidRPr="00A7054F" w:rsidRDefault="00C909FF" w:rsidP="004A1202">
            <w:pPr>
              <w:rPr>
                <w:b/>
                <w:color w:val="FF0000"/>
                <w:lang w:val="en-US"/>
              </w:rPr>
            </w:pPr>
            <w:r w:rsidRPr="00A7054F">
              <w:rPr>
                <w:b/>
                <w:color w:val="FF0000"/>
                <w:lang w:val="en-US"/>
              </w:rPr>
              <w:t>No.</w:t>
            </w:r>
          </w:p>
        </w:tc>
        <w:tc>
          <w:tcPr>
            <w:tcW w:w="1998" w:type="dxa"/>
          </w:tcPr>
          <w:p w:rsidR="00C909FF" w:rsidRPr="00A7054F" w:rsidRDefault="00C909FF" w:rsidP="004A1202">
            <w:pPr>
              <w:rPr>
                <w:b/>
                <w:color w:val="FF0000"/>
                <w:lang w:val="en-US"/>
              </w:rPr>
            </w:pPr>
            <w:r w:rsidRPr="00A7054F">
              <w:rPr>
                <w:b/>
                <w:color w:val="FF0000"/>
                <w:lang w:val="id-ID"/>
              </w:rPr>
              <w:t xml:space="preserve">ID </w:t>
            </w:r>
            <w:r w:rsidRPr="00A7054F">
              <w:rPr>
                <w:b/>
                <w:color w:val="FF0000"/>
                <w:lang w:val="en-US"/>
              </w:rPr>
              <w:t>Use Case</w:t>
            </w:r>
          </w:p>
        </w:tc>
        <w:tc>
          <w:tcPr>
            <w:tcW w:w="2160" w:type="dxa"/>
          </w:tcPr>
          <w:p w:rsidR="00C909FF" w:rsidRPr="00A7054F" w:rsidRDefault="00C909FF" w:rsidP="004A1202">
            <w:pPr>
              <w:rPr>
                <w:b/>
                <w:color w:val="FF0000"/>
                <w:lang w:val="en-US"/>
              </w:rPr>
            </w:pPr>
            <w:r w:rsidRPr="00A7054F">
              <w:rPr>
                <w:b/>
                <w:color w:val="FF0000"/>
                <w:lang w:val="en-US"/>
              </w:rPr>
              <w:t xml:space="preserve">ID </w:t>
            </w:r>
            <w:proofErr w:type="spellStart"/>
            <w:r w:rsidRPr="00A7054F">
              <w:rPr>
                <w:b/>
                <w:color w:val="FF0000"/>
                <w:lang w:val="en-US"/>
              </w:rPr>
              <w:t>Layar</w:t>
            </w:r>
            <w:proofErr w:type="spellEnd"/>
          </w:p>
        </w:tc>
      </w:tr>
      <w:tr w:rsidR="00C909FF" w:rsidRPr="00A7054F" w:rsidTr="004A1202">
        <w:tc>
          <w:tcPr>
            <w:tcW w:w="648" w:type="dxa"/>
          </w:tcPr>
          <w:p w:rsidR="00C909FF" w:rsidRPr="00A7054F" w:rsidRDefault="00C909FF" w:rsidP="004A1202">
            <w:pPr>
              <w:rPr>
                <w:color w:val="FF0000"/>
                <w:lang w:val="id-ID"/>
              </w:rPr>
            </w:pPr>
            <w:r w:rsidRPr="00A7054F">
              <w:rPr>
                <w:color w:val="FF0000"/>
                <w:lang w:val="id-ID"/>
              </w:rPr>
              <w:t>1</w:t>
            </w:r>
          </w:p>
        </w:tc>
        <w:tc>
          <w:tcPr>
            <w:tcW w:w="1998" w:type="dxa"/>
          </w:tcPr>
          <w:p w:rsidR="00C909FF" w:rsidRPr="00A7054F" w:rsidRDefault="00C909FF" w:rsidP="004A1202">
            <w:pPr>
              <w:rPr>
                <w:color w:val="FF0000"/>
                <w:lang w:val="id-ID"/>
              </w:rPr>
            </w:pPr>
            <w:r w:rsidRPr="00A7054F">
              <w:rPr>
                <w:color w:val="FF0000"/>
              </w:rPr>
              <w:t>UC-1</w:t>
            </w:r>
          </w:p>
        </w:tc>
        <w:tc>
          <w:tcPr>
            <w:tcW w:w="2160" w:type="dxa"/>
          </w:tcPr>
          <w:p w:rsidR="00C909FF" w:rsidRPr="00A7054F" w:rsidRDefault="00C909FF" w:rsidP="004A1202">
            <w:pPr>
              <w:rPr>
                <w:color w:val="FF0000"/>
                <w:lang w:val="id-ID"/>
              </w:rPr>
            </w:pPr>
            <w:r w:rsidRPr="00A7054F">
              <w:rPr>
                <w:color w:val="FF0000"/>
                <w:lang w:val="id-ID"/>
              </w:rPr>
              <w:t>1. Layar 1</w:t>
            </w:r>
          </w:p>
          <w:p w:rsidR="00C909FF" w:rsidRPr="00A7054F" w:rsidRDefault="00C909FF" w:rsidP="004A1202">
            <w:pPr>
              <w:rPr>
                <w:color w:val="FF0000"/>
                <w:lang w:val="id-ID"/>
              </w:rPr>
            </w:pPr>
            <w:r w:rsidRPr="00A7054F">
              <w:rPr>
                <w:color w:val="FF0000"/>
                <w:lang w:val="id-ID"/>
              </w:rPr>
              <w:t>2. Layar 2</w:t>
            </w:r>
          </w:p>
        </w:tc>
      </w:tr>
      <w:tr w:rsidR="00466D57" w:rsidRPr="00A7054F" w:rsidTr="004A1202">
        <w:tc>
          <w:tcPr>
            <w:tcW w:w="648" w:type="dxa"/>
          </w:tcPr>
          <w:p w:rsidR="00466D57" w:rsidRPr="00A7054F" w:rsidRDefault="00466D57" w:rsidP="004A1202">
            <w:pPr>
              <w:rPr>
                <w:color w:val="FF0000"/>
                <w:lang w:val="id-ID"/>
              </w:rPr>
            </w:pPr>
            <w:r w:rsidRPr="00A7054F">
              <w:rPr>
                <w:color w:val="FF0000"/>
                <w:lang w:val="id-ID"/>
              </w:rPr>
              <w:t>2</w:t>
            </w:r>
          </w:p>
        </w:tc>
        <w:tc>
          <w:tcPr>
            <w:tcW w:w="1998" w:type="dxa"/>
          </w:tcPr>
          <w:p w:rsidR="00466D57" w:rsidRPr="00A7054F" w:rsidRDefault="00466D57" w:rsidP="004A1202">
            <w:pPr>
              <w:rPr>
                <w:color w:val="FF0000"/>
                <w:lang w:val="id-ID"/>
              </w:rPr>
            </w:pPr>
            <w:r w:rsidRPr="00A7054F">
              <w:rPr>
                <w:color w:val="FF0000"/>
                <w:lang w:val="id-ID"/>
              </w:rPr>
              <w:t>UC-2</w:t>
            </w:r>
          </w:p>
        </w:tc>
        <w:tc>
          <w:tcPr>
            <w:tcW w:w="2160" w:type="dxa"/>
          </w:tcPr>
          <w:p w:rsidR="00466D57" w:rsidRPr="00A7054F" w:rsidRDefault="00466D57" w:rsidP="001F34DD">
            <w:pPr>
              <w:pStyle w:val="ListParagraph"/>
              <w:numPr>
                <w:ilvl w:val="0"/>
                <w:numId w:val="10"/>
              </w:numPr>
              <w:ind w:left="189" w:hanging="218"/>
              <w:rPr>
                <w:color w:val="FF0000"/>
                <w:lang w:val="en-US"/>
              </w:rPr>
            </w:pPr>
            <w:r w:rsidRPr="00A7054F">
              <w:rPr>
                <w:color w:val="FF0000"/>
                <w:lang w:val="id-ID"/>
              </w:rPr>
              <w:t>Layar 3</w:t>
            </w:r>
          </w:p>
          <w:p w:rsidR="00466D57" w:rsidRPr="00A7054F" w:rsidRDefault="00466D57" w:rsidP="001F34DD">
            <w:pPr>
              <w:pStyle w:val="ListParagraph"/>
              <w:numPr>
                <w:ilvl w:val="0"/>
                <w:numId w:val="10"/>
              </w:numPr>
              <w:ind w:left="189" w:hanging="218"/>
              <w:rPr>
                <w:color w:val="FF0000"/>
                <w:lang w:val="en-US"/>
              </w:rPr>
            </w:pPr>
            <w:proofErr w:type="spellStart"/>
            <w:r w:rsidRPr="00A7054F">
              <w:rPr>
                <w:color w:val="FF0000"/>
                <w:lang w:val="en-US"/>
              </w:rPr>
              <w:t>Layar</w:t>
            </w:r>
            <w:proofErr w:type="spellEnd"/>
            <w:r w:rsidRPr="00A7054F">
              <w:rPr>
                <w:color w:val="FF0000"/>
                <w:lang w:val="en-US"/>
              </w:rPr>
              <w:t xml:space="preserve"> 4</w:t>
            </w:r>
          </w:p>
          <w:p w:rsidR="00466D57" w:rsidRPr="00A7054F" w:rsidRDefault="00466D57" w:rsidP="001F34DD">
            <w:pPr>
              <w:pStyle w:val="ListParagraph"/>
              <w:numPr>
                <w:ilvl w:val="0"/>
                <w:numId w:val="10"/>
              </w:numPr>
              <w:ind w:left="189" w:hanging="218"/>
              <w:rPr>
                <w:color w:val="FF0000"/>
                <w:lang w:val="en-US"/>
              </w:rPr>
            </w:pPr>
            <w:proofErr w:type="spellStart"/>
            <w:r w:rsidRPr="00A7054F">
              <w:rPr>
                <w:color w:val="FF0000"/>
                <w:lang w:val="en-US"/>
              </w:rPr>
              <w:t>Layar</w:t>
            </w:r>
            <w:proofErr w:type="spellEnd"/>
            <w:r w:rsidRPr="00A7054F">
              <w:rPr>
                <w:color w:val="FF0000"/>
                <w:lang w:val="en-US"/>
              </w:rPr>
              <w:t xml:space="preserve"> 4.1</w:t>
            </w:r>
          </w:p>
          <w:p w:rsidR="00466D57" w:rsidRPr="00A7054F" w:rsidRDefault="00466D57" w:rsidP="001F34DD">
            <w:pPr>
              <w:pStyle w:val="ListParagraph"/>
              <w:numPr>
                <w:ilvl w:val="0"/>
                <w:numId w:val="10"/>
              </w:numPr>
              <w:ind w:left="189" w:hanging="218"/>
              <w:rPr>
                <w:color w:val="FF0000"/>
                <w:lang w:val="en-US"/>
              </w:rPr>
            </w:pPr>
            <w:proofErr w:type="spellStart"/>
            <w:r w:rsidRPr="00A7054F">
              <w:rPr>
                <w:color w:val="FF0000"/>
                <w:lang w:val="en-US"/>
              </w:rPr>
              <w:t>Layar</w:t>
            </w:r>
            <w:proofErr w:type="spellEnd"/>
            <w:r w:rsidRPr="00A7054F">
              <w:rPr>
                <w:color w:val="FF0000"/>
                <w:lang w:val="en-US"/>
              </w:rPr>
              <w:t xml:space="preserve"> 4.2</w:t>
            </w:r>
          </w:p>
          <w:p w:rsidR="00466D57" w:rsidRPr="00A7054F" w:rsidRDefault="00466D57" w:rsidP="001F34DD">
            <w:pPr>
              <w:pStyle w:val="ListParagraph"/>
              <w:numPr>
                <w:ilvl w:val="0"/>
                <w:numId w:val="10"/>
              </w:numPr>
              <w:ind w:left="189" w:hanging="218"/>
              <w:rPr>
                <w:color w:val="FF0000"/>
                <w:lang w:val="en-US"/>
              </w:rPr>
            </w:pPr>
            <w:proofErr w:type="spellStart"/>
            <w:r w:rsidRPr="00A7054F">
              <w:rPr>
                <w:color w:val="FF0000"/>
                <w:lang w:val="en-US"/>
              </w:rPr>
              <w:t>Layar</w:t>
            </w:r>
            <w:proofErr w:type="spellEnd"/>
            <w:r w:rsidRPr="00A7054F">
              <w:rPr>
                <w:color w:val="FF0000"/>
                <w:lang w:val="en-US"/>
              </w:rPr>
              <w:t xml:space="preserve"> 4.3</w:t>
            </w:r>
          </w:p>
          <w:p w:rsidR="00466D57" w:rsidRPr="00A7054F" w:rsidRDefault="00466D57" w:rsidP="001F34DD">
            <w:pPr>
              <w:pStyle w:val="ListParagraph"/>
              <w:numPr>
                <w:ilvl w:val="0"/>
                <w:numId w:val="10"/>
              </w:numPr>
              <w:ind w:left="189" w:hanging="218"/>
              <w:rPr>
                <w:color w:val="FF0000"/>
                <w:lang w:val="en-US"/>
              </w:rPr>
            </w:pPr>
            <w:proofErr w:type="spellStart"/>
            <w:r w:rsidRPr="00A7054F">
              <w:rPr>
                <w:color w:val="FF0000"/>
                <w:lang w:val="en-US"/>
              </w:rPr>
              <w:t>Layar</w:t>
            </w:r>
            <w:proofErr w:type="spellEnd"/>
            <w:r w:rsidRPr="00A7054F">
              <w:rPr>
                <w:color w:val="FF0000"/>
                <w:lang w:val="en-US"/>
              </w:rPr>
              <w:t xml:space="preserve"> 4.4</w:t>
            </w:r>
          </w:p>
        </w:tc>
      </w:tr>
      <w:tr w:rsidR="00466D57" w:rsidRPr="00A7054F" w:rsidTr="004A1202">
        <w:tc>
          <w:tcPr>
            <w:tcW w:w="648" w:type="dxa"/>
          </w:tcPr>
          <w:p w:rsidR="00466D57" w:rsidRPr="00A7054F" w:rsidRDefault="00466D57" w:rsidP="004A1202">
            <w:pPr>
              <w:rPr>
                <w:color w:val="FF0000"/>
                <w:lang w:val="id-ID"/>
              </w:rPr>
            </w:pPr>
            <w:r w:rsidRPr="00A7054F">
              <w:rPr>
                <w:color w:val="FF0000"/>
                <w:lang w:val="id-ID"/>
              </w:rPr>
              <w:t>3</w:t>
            </w:r>
          </w:p>
        </w:tc>
        <w:tc>
          <w:tcPr>
            <w:tcW w:w="1998" w:type="dxa"/>
          </w:tcPr>
          <w:p w:rsidR="00466D57" w:rsidRPr="00A7054F" w:rsidRDefault="00466D57" w:rsidP="004A1202">
            <w:pPr>
              <w:rPr>
                <w:color w:val="FF0000"/>
                <w:lang w:val="id-ID"/>
              </w:rPr>
            </w:pPr>
            <w:r w:rsidRPr="00A7054F">
              <w:rPr>
                <w:color w:val="FF0000"/>
                <w:lang w:val="id-ID"/>
              </w:rPr>
              <w:t>UC-3</w:t>
            </w:r>
          </w:p>
        </w:tc>
        <w:tc>
          <w:tcPr>
            <w:tcW w:w="2160" w:type="dxa"/>
          </w:tcPr>
          <w:p w:rsidR="00466D57" w:rsidRPr="00A7054F" w:rsidRDefault="00466D57" w:rsidP="001F34DD">
            <w:pPr>
              <w:pStyle w:val="ListParagraph"/>
              <w:numPr>
                <w:ilvl w:val="0"/>
                <w:numId w:val="11"/>
              </w:numPr>
              <w:ind w:left="189" w:hanging="218"/>
              <w:rPr>
                <w:color w:val="FF0000"/>
                <w:lang w:val="en-US"/>
              </w:rPr>
            </w:pPr>
            <w:r w:rsidRPr="00A7054F">
              <w:rPr>
                <w:color w:val="FF0000"/>
                <w:lang w:val="id-ID"/>
              </w:rPr>
              <w:t xml:space="preserve">Layar </w:t>
            </w:r>
            <w:r w:rsidRPr="00A7054F">
              <w:rPr>
                <w:color w:val="FF0000"/>
                <w:lang w:val="en-US"/>
              </w:rPr>
              <w:t>5</w:t>
            </w:r>
          </w:p>
          <w:p w:rsidR="00466D57" w:rsidRPr="00A7054F" w:rsidRDefault="00466D57" w:rsidP="001F34DD">
            <w:pPr>
              <w:pStyle w:val="ListParagraph"/>
              <w:numPr>
                <w:ilvl w:val="0"/>
                <w:numId w:val="11"/>
              </w:numPr>
              <w:ind w:left="189" w:hanging="218"/>
              <w:rPr>
                <w:color w:val="FF0000"/>
                <w:lang w:val="en-US"/>
              </w:rPr>
            </w:pPr>
            <w:proofErr w:type="spellStart"/>
            <w:r w:rsidRPr="00A7054F">
              <w:rPr>
                <w:color w:val="FF0000"/>
                <w:lang w:val="en-US"/>
              </w:rPr>
              <w:t>Layar</w:t>
            </w:r>
            <w:proofErr w:type="spellEnd"/>
            <w:r w:rsidRPr="00A7054F">
              <w:rPr>
                <w:color w:val="FF0000"/>
                <w:lang w:val="en-US"/>
              </w:rPr>
              <w:t xml:space="preserve"> 6</w:t>
            </w:r>
          </w:p>
        </w:tc>
      </w:tr>
      <w:tr w:rsidR="00466D57" w:rsidRPr="00A7054F" w:rsidTr="004A1202">
        <w:tc>
          <w:tcPr>
            <w:tcW w:w="648" w:type="dxa"/>
          </w:tcPr>
          <w:p w:rsidR="00466D57" w:rsidRPr="00A7054F" w:rsidRDefault="00466D57" w:rsidP="004A1202">
            <w:pPr>
              <w:rPr>
                <w:color w:val="FF0000"/>
                <w:lang w:val="id-ID"/>
              </w:rPr>
            </w:pPr>
            <w:r w:rsidRPr="00A7054F">
              <w:rPr>
                <w:color w:val="FF0000"/>
                <w:lang w:val="id-ID"/>
              </w:rPr>
              <w:t>4</w:t>
            </w:r>
          </w:p>
        </w:tc>
        <w:tc>
          <w:tcPr>
            <w:tcW w:w="1998" w:type="dxa"/>
          </w:tcPr>
          <w:p w:rsidR="00466D57" w:rsidRPr="00A7054F" w:rsidRDefault="00466D57" w:rsidP="004A1202">
            <w:pPr>
              <w:rPr>
                <w:color w:val="FF0000"/>
                <w:lang w:val="id-ID"/>
              </w:rPr>
            </w:pPr>
            <w:r w:rsidRPr="00A7054F">
              <w:rPr>
                <w:color w:val="FF0000"/>
                <w:lang w:val="id-ID"/>
              </w:rPr>
              <w:t>UC-4</w:t>
            </w:r>
          </w:p>
        </w:tc>
        <w:tc>
          <w:tcPr>
            <w:tcW w:w="2160" w:type="dxa"/>
          </w:tcPr>
          <w:p w:rsidR="00466D57" w:rsidRPr="00A7054F" w:rsidRDefault="00466D57" w:rsidP="001F34DD">
            <w:pPr>
              <w:pStyle w:val="ListParagraph"/>
              <w:numPr>
                <w:ilvl w:val="0"/>
                <w:numId w:val="12"/>
              </w:numPr>
              <w:ind w:left="189" w:hanging="189"/>
              <w:rPr>
                <w:color w:val="FF0000"/>
                <w:lang w:val="en-US"/>
              </w:rPr>
            </w:pPr>
            <w:r w:rsidRPr="00A7054F">
              <w:rPr>
                <w:color w:val="FF0000"/>
                <w:lang w:val="id-ID"/>
              </w:rPr>
              <w:t xml:space="preserve">Layar </w:t>
            </w:r>
            <w:r w:rsidRPr="00A7054F">
              <w:rPr>
                <w:color w:val="FF0000"/>
                <w:lang w:val="en-US"/>
              </w:rPr>
              <w:t>7</w:t>
            </w:r>
          </w:p>
          <w:p w:rsidR="00466D57" w:rsidRPr="00A7054F" w:rsidRDefault="00466D57" w:rsidP="001F34DD">
            <w:pPr>
              <w:pStyle w:val="ListParagraph"/>
              <w:numPr>
                <w:ilvl w:val="0"/>
                <w:numId w:val="12"/>
              </w:numPr>
              <w:ind w:left="189" w:hanging="189"/>
              <w:rPr>
                <w:color w:val="FF0000"/>
                <w:lang w:val="en-US"/>
              </w:rPr>
            </w:pPr>
            <w:proofErr w:type="spellStart"/>
            <w:r w:rsidRPr="00A7054F">
              <w:rPr>
                <w:color w:val="FF0000"/>
                <w:lang w:val="en-US"/>
              </w:rPr>
              <w:t>Layar</w:t>
            </w:r>
            <w:proofErr w:type="spellEnd"/>
            <w:r w:rsidRPr="00A7054F">
              <w:rPr>
                <w:color w:val="FF0000"/>
                <w:lang w:val="en-US"/>
              </w:rPr>
              <w:t xml:space="preserve"> 7.1</w:t>
            </w:r>
          </w:p>
        </w:tc>
      </w:tr>
    </w:tbl>
    <w:p w:rsidR="009E745C" w:rsidRPr="00A7054F" w:rsidRDefault="009E745C" w:rsidP="009E745C">
      <w:pPr>
        <w:rPr>
          <w:color w:val="FF0000"/>
          <w:lang w:val="id-ID"/>
        </w:rPr>
      </w:pPr>
    </w:p>
    <w:p w:rsidR="00056E25" w:rsidRPr="00A7054F" w:rsidRDefault="00056E25" w:rsidP="009E745C">
      <w:pPr>
        <w:rPr>
          <w:color w:val="FF0000"/>
          <w:lang w:val="id-ID"/>
        </w:rPr>
      </w:pPr>
    </w:p>
    <w:p w:rsidR="00C909FF" w:rsidRPr="00A7054F" w:rsidRDefault="009E745C" w:rsidP="001F34DD">
      <w:pPr>
        <w:pStyle w:val="Heading2"/>
        <w:numPr>
          <w:ilvl w:val="0"/>
          <w:numId w:val="2"/>
        </w:numPr>
        <w:ind w:left="630" w:hanging="630"/>
        <w:rPr>
          <w:color w:val="FF0000"/>
          <w:lang w:val="en-US"/>
        </w:rPr>
      </w:pPr>
      <w:bookmarkStart w:id="116" w:name="_Toc343953950"/>
      <w:bookmarkStart w:id="117" w:name="_Toc343453132"/>
      <w:r w:rsidRPr="00A7054F">
        <w:rPr>
          <w:color w:val="FF0000"/>
          <w:lang w:val="en-US"/>
        </w:rPr>
        <w:lastRenderedPageBreak/>
        <w:t>Use Case vs Sequence</w:t>
      </w:r>
      <w:bookmarkEnd w:id="111"/>
      <w:bookmarkEnd w:id="116"/>
      <w:bookmarkEnd w:id="117"/>
    </w:p>
    <w:tbl>
      <w:tblPr>
        <w:tblW w:w="0" w:type="auto"/>
        <w:tblInd w:w="-5" w:type="dxa"/>
        <w:tblLayout w:type="fixed"/>
        <w:tblLook w:val="0000" w:firstRow="0" w:lastRow="0" w:firstColumn="0" w:lastColumn="0" w:noHBand="0" w:noVBand="0"/>
      </w:tblPr>
      <w:tblGrid>
        <w:gridCol w:w="647"/>
        <w:gridCol w:w="1998"/>
        <w:gridCol w:w="2905"/>
      </w:tblGrid>
      <w:tr w:rsidR="004F2F93" w:rsidRPr="00A7054F" w:rsidTr="00ED373C">
        <w:trPr>
          <w:cantSplit/>
          <w:trHeight w:hRule="exact" w:val="397"/>
        </w:trPr>
        <w:tc>
          <w:tcPr>
            <w:tcW w:w="647"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b/>
                <w:color w:val="FF0000"/>
                <w:lang w:val="en-US"/>
              </w:rPr>
            </w:pPr>
            <w:r w:rsidRPr="00A7054F">
              <w:rPr>
                <w:b/>
                <w:color w:val="FF0000"/>
                <w:lang w:val="en-US"/>
              </w:rPr>
              <w:t>No.</w:t>
            </w:r>
          </w:p>
        </w:tc>
        <w:tc>
          <w:tcPr>
            <w:tcW w:w="1998"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b/>
                <w:color w:val="FF0000"/>
                <w:lang w:val="en-US"/>
              </w:rPr>
            </w:pPr>
            <w:r w:rsidRPr="00A7054F">
              <w:rPr>
                <w:b/>
                <w:color w:val="FF0000"/>
                <w:lang w:val="id-ID"/>
              </w:rPr>
              <w:t xml:space="preserve">ID </w:t>
            </w:r>
            <w:r w:rsidRPr="00A7054F">
              <w:rPr>
                <w:b/>
                <w:color w:val="FF0000"/>
                <w:lang w:val="en-US"/>
              </w:rPr>
              <w:t>Use Case</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A7054F" w:rsidRDefault="004F2F93" w:rsidP="00ED373C">
            <w:pPr>
              <w:snapToGrid w:val="0"/>
              <w:rPr>
                <w:b/>
                <w:color w:val="FF0000"/>
                <w:lang w:val="en-US"/>
              </w:rPr>
            </w:pPr>
            <w:r w:rsidRPr="00A7054F">
              <w:rPr>
                <w:b/>
                <w:color w:val="FF0000"/>
                <w:lang w:val="en-US"/>
              </w:rPr>
              <w:t>ID Sequence Diagram</w:t>
            </w:r>
          </w:p>
        </w:tc>
      </w:tr>
      <w:tr w:rsidR="004F2F93" w:rsidRPr="00A7054F" w:rsidTr="00ED373C">
        <w:trPr>
          <w:cantSplit/>
          <w:trHeight w:hRule="exact" w:val="563"/>
        </w:trPr>
        <w:tc>
          <w:tcPr>
            <w:tcW w:w="647"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color w:val="FF0000"/>
                <w:lang w:val="id-ID"/>
              </w:rPr>
            </w:pPr>
            <w:r w:rsidRPr="00A7054F">
              <w:rPr>
                <w:color w:val="FF0000"/>
                <w:lang w:val="id-ID"/>
              </w:rPr>
              <w:t>1</w:t>
            </w:r>
          </w:p>
        </w:tc>
        <w:tc>
          <w:tcPr>
            <w:tcW w:w="1998"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color w:val="FF0000"/>
                <w:lang w:val="id-ID"/>
              </w:rPr>
            </w:pPr>
            <w:r w:rsidRPr="00A7054F">
              <w:rPr>
                <w:color w:val="FF0000"/>
                <w:lang w:val="id-ID"/>
              </w:rPr>
              <w:t>UC-1</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A7054F" w:rsidRDefault="004F2F93" w:rsidP="001F34DD">
            <w:pPr>
              <w:numPr>
                <w:ilvl w:val="0"/>
                <w:numId w:val="6"/>
              </w:numPr>
              <w:suppressAutoHyphens/>
              <w:snapToGrid w:val="0"/>
              <w:rPr>
                <w:color w:val="FF0000"/>
                <w:lang w:val="id-ID"/>
              </w:rPr>
            </w:pPr>
            <w:r w:rsidRPr="00A7054F">
              <w:rPr>
                <w:color w:val="FF0000"/>
                <w:lang w:val="id-ID"/>
              </w:rPr>
              <w:t>SDUC-1.0</w:t>
            </w:r>
          </w:p>
          <w:p w:rsidR="004F2F93" w:rsidRPr="00A7054F" w:rsidRDefault="004F2F93" w:rsidP="001F34DD">
            <w:pPr>
              <w:numPr>
                <w:ilvl w:val="0"/>
                <w:numId w:val="6"/>
              </w:numPr>
              <w:suppressAutoHyphens/>
              <w:snapToGrid w:val="0"/>
              <w:rPr>
                <w:color w:val="FF0000"/>
                <w:lang w:val="id-ID"/>
              </w:rPr>
            </w:pPr>
            <w:r w:rsidRPr="00A7054F">
              <w:rPr>
                <w:color w:val="FF0000"/>
                <w:lang w:val="id-ID"/>
              </w:rPr>
              <w:t>SDUC-1.1</w:t>
            </w:r>
          </w:p>
        </w:tc>
      </w:tr>
      <w:tr w:rsidR="004F2F93" w:rsidRPr="00A7054F" w:rsidTr="00ED373C">
        <w:trPr>
          <w:cantSplit/>
          <w:trHeight w:hRule="exact" w:val="1297"/>
        </w:trPr>
        <w:tc>
          <w:tcPr>
            <w:tcW w:w="647"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color w:val="FF0000"/>
                <w:lang w:val="id-ID"/>
              </w:rPr>
            </w:pPr>
            <w:r w:rsidRPr="00A7054F">
              <w:rPr>
                <w:color w:val="FF0000"/>
                <w:lang w:val="id-ID"/>
              </w:rPr>
              <w:t>2</w:t>
            </w:r>
          </w:p>
        </w:tc>
        <w:tc>
          <w:tcPr>
            <w:tcW w:w="1998"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color w:val="FF0000"/>
                <w:lang w:val="id-ID"/>
              </w:rPr>
            </w:pPr>
            <w:r w:rsidRPr="00A7054F">
              <w:rPr>
                <w:color w:val="FF0000"/>
                <w:lang w:val="id-ID"/>
              </w:rPr>
              <w:t>UC-2</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A7054F" w:rsidRDefault="004F2F93" w:rsidP="001F34DD">
            <w:pPr>
              <w:numPr>
                <w:ilvl w:val="0"/>
                <w:numId w:val="7"/>
              </w:numPr>
              <w:suppressAutoHyphens/>
              <w:snapToGrid w:val="0"/>
              <w:rPr>
                <w:color w:val="FF0000"/>
                <w:lang w:val="id-ID"/>
              </w:rPr>
            </w:pPr>
            <w:r w:rsidRPr="00A7054F">
              <w:rPr>
                <w:color w:val="FF0000"/>
                <w:lang w:val="id-ID"/>
              </w:rPr>
              <w:t>SDUC-2.0</w:t>
            </w:r>
          </w:p>
          <w:p w:rsidR="004F2F93" w:rsidRPr="00A7054F" w:rsidRDefault="004F2F93" w:rsidP="001F34DD">
            <w:pPr>
              <w:numPr>
                <w:ilvl w:val="0"/>
                <w:numId w:val="7"/>
              </w:numPr>
              <w:suppressAutoHyphens/>
              <w:snapToGrid w:val="0"/>
              <w:rPr>
                <w:color w:val="FF0000"/>
                <w:lang w:val="id-ID"/>
              </w:rPr>
            </w:pPr>
            <w:r w:rsidRPr="00A7054F">
              <w:rPr>
                <w:color w:val="FF0000"/>
                <w:lang w:val="id-ID"/>
              </w:rPr>
              <w:t>SDUC-2.1</w:t>
            </w:r>
          </w:p>
          <w:p w:rsidR="004F2F93" w:rsidRPr="00A7054F" w:rsidRDefault="004F2F93" w:rsidP="001F34DD">
            <w:pPr>
              <w:numPr>
                <w:ilvl w:val="0"/>
                <w:numId w:val="7"/>
              </w:numPr>
              <w:suppressAutoHyphens/>
              <w:snapToGrid w:val="0"/>
              <w:rPr>
                <w:color w:val="FF0000"/>
                <w:lang w:val="id-ID"/>
              </w:rPr>
            </w:pPr>
            <w:r w:rsidRPr="00A7054F">
              <w:rPr>
                <w:color w:val="FF0000"/>
                <w:lang w:val="id-ID"/>
              </w:rPr>
              <w:t>SDUC-2.2</w:t>
            </w:r>
          </w:p>
          <w:p w:rsidR="004F2F93" w:rsidRPr="00A7054F" w:rsidRDefault="004F2F93" w:rsidP="001F34DD">
            <w:pPr>
              <w:numPr>
                <w:ilvl w:val="0"/>
                <w:numId w:val="7"/>
              </w:numPr>
              <w:suppressAutoHyphens/>
              <w:snapToGrid w:val="0"/>
              <w:rPr>
                <w:color w:val="FF0000"/>
                <w:lang w:val="id-ID"/>
              </w:rPr>
            </w:pPr>
            <w:r w:rsidRPr="00A7054F">
              <w:rPr>
                <w:color w:val="FF0000"/>
                <w:lang w:val="id-ID"/>
              </w:rPr>
              <w:t>SDUC-2.3</w:t>
            </w:r>
          </w:p>
        </w:tc>
      </w:tr>
      <w:tr w:rsidR="004F2F93" w:rsidRPr="00A7054F" w:rsidTr="00ED373C">
        <w:trPr>
          <w:cantSplit/>
          <w:trHeight w:hRule="exact" w:val="1215"/>
        </w:trPr>
        <w:tc>
          <w:tcPr>
            <w:tcW w:w="647"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color w:val="FF0000"/>
                <w:lang w:val="id-ID"/>
              </w:rPr>
            </w:pPr>
            <w:r w:rsidRPr="00A7054F">
              <w:rPr>
                <w:color w:val="FF0000"/>
                <w:lang w:val="id-ID"/>
              </w:rPr>
              <w:t>3</w:t>
            </w:r>
          </w:p>
        </w:tc>
        <w:tc>
          <w:tcPr>
            <w:tcW w:w="1998"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color w:val="FF0000"/>
                <w:lang w:val="id-ID"/>
              </w:rPr>
            </w:pPr>
            <w:r w:rsidRPr="00A7054F">
              <w:rPr>
                <w:color w:val="FF0000"/>
                <w:lang w:val="id-ID"/>
              </w:rPr>
              <w:t>UC-3</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A7054F" w:rsidRDefault="004F2F93" w:rsidP="001F34DD">
            <w:pPr>
              <w:numPr>
                <w:ilvl w:val="0"/>
                <w:numId w:val="8"/>
              </w:numPr>
              <w:suppressAutoHyphens/>
              <w:snapToGrid w:val="0"/>
              <w:rPr>
                <w:color w:val="FF0000"/>
                <w:lang w:val="id-ID"/>
              </w:rPr>
            </w:pPr>
            <w:r w:rsidRPr="00A7054F">
              <w:rPr>
                <w:color w:val="FF0000"/>
                <w:lang w:val="id-ID"/>
              </w:rPr>
              <w:t>SDUC-3.0</w:t>
            </w:r>
          </w:p>
          <w:p w:rsidR="004F2F93" w:rsidRPr="00A7054F" w:rsidRDefault="004F2F93" w:rsidP="001F34DD">
            <w:pPr>
              <w:numPr>
                <w:ilvl w:val="0"/>
                <w:numId w:val="8"/>
              </w:numPr>
              <w:suppressAutoHyphens/>
              <w:snapToGrid w:val="0"/>
              <w:rPr>
                <w:color w:val="FF0000"/>
                <w:lang w:val="id-ID"/>
              </w:rPr>
            </w:pPr>
            <w:r w:rsidRPr="00A7054F">
              <w:rPr>
                <w:color w:val="FF0000"/>
                <w:lang w:val="id-ID"/>
              </w:rPr>
              <w:t>SDUC-3.1</w:t>
            </w:r>
          </w:p>
          <w:p w:rsidR="004F2F93" w:rsidRPr="00A7054F" w:rsidRDefault="004F2F93" w:rsidP="001F34DD">
            <w:pPr>
              <w:numPr>
                <w:ilvl w:val="0"/>
                <w:numId w:val="8"/>
              </w:numPr>
              <w:suppressAutoHyphens/>
              <w:snapToGrid w:val="0"/>
              <w:rPr>
                <w:color w:val="FF0000"/>
                <w:lang w:val="id-ID"/>
              </w:rPr>
            </w:pPr>
            <w:r w:rsidRPr="00A7054F">
              <w:rPr>
                <w:color w:val="FF0000"/>
                <w:lang w:val="id-ID"/>
              </w:rPr>
              <w:t>SDUC-3.2</w:t>
            </w:r>
          </w:p>
          <w:p w:rsidR="004F2F93" w:rsidRPr="00A7054F" w:rsidRDefault="004F2F93" w:rsidP="001F34DD">
            <w:pPr>
              <w:numPr>
                <w:ilvl w:val="0"/>
                <w:numId w:val="8"/>
              </w:numPr>
              <w:suppressAutoHyphens/>
              <w:snapToGrid w:val="0"/>
              <w:rPr>
                <w:color w:val="FF0000"/>
                <w:lang w:val="id-ID"/>
              </w:rPr>
            </w:pPr>
            <w:r w:rsidRPr="00A7054F">
              <w:rPr>
                <w:color w:val="FF0000"/>
                <w:lang w:val="id-ID"/>
              </w:rPr>
              <w:t>SDUC-3.3</w:t>
            </w:r>
          </w:p>
          <w:p w:rsidR="004F2F93" w:rsidRPr="00A7054F" w:rsidRDefault="004F2F93" w:rsidP="00ED373C">
            <w:pPr>
              <w:snapToGrid w:val="0"/>
              <w:rPr>
                <w:color w:val="FF0000"/>
                <w:shd w:val="clear" w:color="auto" w:fill="FFFF00"/>
                <w:lang w:val="id-ID"/>
              </w:rPr>
            </w:pPr>
          </w:p>
        </w:tc>
      </w:tr>
      <w:tr w:rsidR="004F2F93" w:rsidRPr="00A7054F" w:rsidTr="00ED373C">
        <w:trPr>
          <w:cantSplit/>
          <w:trHeight w:hRule="exact" w:val="615"/>
        </w:trPr>
        <w:tc>
          <w:tcPr>
            <w:tcW w:w="647"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color w:val="FF0000"/>
                <w:lang w:val="id-ID"/>
              </w:rPr>
            </w:pPr>
            <w:r w:rsidRPr="00A7054F">
              <w:rPr>
                <w:color w:val="FF0000"/>
                <w:lang w:val="id-ID"/>
              </w:rPr>
              <w:t>4</w:t>
            </w:r>
          </w:p>
        </w:tc>
        <w:tc>
          <w:tcPr>
            <w:tcW w:w="1998"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color w:val="FF0000"/>
                <w:lang w:val="id-ID"/>
              </w:rPr>
            </w:pPr>
            <w:r w:rsidRPr="00A7054F">
              <w:rPr>
                <w:color w:val="FF0000"/>
                <w:lang w:val="id-ID"/>
              </w:rPr>
              <w:t>UC-4</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A7054F" w:rsidRDefault="004F2F93" w:rsidP="001F34DD">
            <w:pPr>
              <w:numPr>
                <w:ilvl w:val="0"/>
                <w:numId w:val="9"/>
              </w:numPr>
              <w:suppressAutoHyphens/>
              <w:snapToGrid w:val="0"/>
              <w:rPr>
                <w:color w:val="FF0000"/>
                <w:lang w:val="id-ID"/>
              </w:rPr>
            </w:pPr>
            <w:r w:rsidRPr="00A7054F">
              <w:rPr>
                <w:color w:val="FF0000"/>
                <w:lang w:val="id-ID"/>
              </w:rPr>
              <w:t>SDUC-4.0</w:t>
            </w:r>
          </w:p>
          <w:p w:rsidR="004F2F93" w:rsidRPr="00A7054F" w:rsidRDefault="004F2F93" w:rsidP="001F34DD">
            <w:pPr>
              <w:numPr>
                <w:ilvl w:val="0"/>
                <w:numId w:val="9"/>
              </w:numPr>
              <w:suppressAutoHyphens/>
              <w:snapToGrid w:val="0"/>
              <w:rPr>
                <w:color w:val="FF0000"/>
                <w:lang w:val="id-ID"/>
              </w:rPr>
            </w:pPr>
            <w:r w:rsidRPr="00A7054F">
              <w:rPr>
                <w:color w:val="FF0000"/>
                <w:lang w:val="id-ID"/>
              </w:rPr>
              <w:t>SDUC-4.1</w:t>
            </w:r>
          </w:p>
        </w:tc>
      </w:tr>
    </w:tbl>
    <w:p w:rsidR="00C909FF" w:rsidRPr="00A7054F" w:rsidRDefault="00C909FF" w:rsidP="00C909FF">
      <w:pPr>
        <w:rPr>
          <w:color w:val="FF0000"/>
          <w:lang w:val="id-ID"/>
        </w:rPr>
      </w:pPr>
    </w:p>
    <w:p w:rsidR="00D67B32" w:rsidRPr="00A7054F" w:rsidRDefault="00D67B32">
      <w:pPr>
        <w:pStyle w:val="Heading2"/>
        <w:numPr>
          <w:ilvl w:val="0"/>
          <w:numId w:val="0"/>
        </w:numPr>
        <w:rPr>
          <w:color w:val="FF0000"/>
        </w:rPr>
      </w:pPr>
    </w:p>
    <w:sectPr w:rsidR="00D67B32" w:rsidRPr="00A7054F" w:rsidSect="00DE1E69">
      <w:footerReference w:type="default" r:id="rId54"/>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1214" w:rsidRDefault="00D71214">
      <w:r>
        <w:separator/>
      </w:r>
    </w:p>
  </w:endnote>
  <w:endnote w:type="continuationSeparator" w:id="0">
    <w:p w:rsidR="00D71214" w:rsidRDefault="00D712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PMincho">
    <w:charset w:val="80"/>
    <w:family w:val="roman"/>
    <w:pitch w:val="variable"/>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E71D60">
      <w:tc>
        <w:tcPr>
          <w:tcW w:w="4282" w:type="dxa"/>
          <w:tcBorders>
            <w:top w:val="nil"/>
            <w:left w:val="nil"/>
            <w:bottom w:val="nil"/>
            <w:right w:val="nil"/>
          </w:tcBorders>
        </w:tcPr>
        <w:p w:rsidR="00E71D60" w:rsidRPr="000F0E56" w:rsidRDefault="00E71D60" w:rsidP="00A73494">
          <w:pPr>
            <w:pStyle w:val="Footer"/>
            <w:rPr>
              <w:rFonts w:ascii="Arial" w:hAnsi="Arial"/>
              <w:b/>
              <w:sz w:val="22"/>
              <w:lang w:val="sv-SE"/>
            </w:rPr>
          </w:pPr>
          <w:r>
            <w:rPr>
              <w:rFonts w:ascii="Arial" w:hAnsi="Arial"/>
              <w:b/>
              <w:sz w:val="22"/>
              <w:lang w:val="id-ID"/>
            </w:rPr>
            <w:t>Program Studi Teknik Informatika</w:t>
          </w:r>
        </w:p>
      </w:tc>
      <w:tc>
        <w:tcPr>
          <w:tcW w:w="1710" w:type="dxa"/>
          <w:tcBorders>
            <w:top w:val="nil"/>
            <w:left w:val="nil"/>
            <w:bottom w:val="nil"/>
            <w:right w:val="nil"/>
          </w:tcBorders>
        </w:tcPr>
        <w:p w:rsidR="00E71D60" w:rsidRPr="008201FF" w:rsidRDefault="00E71D60">
          <w:pPr>
            <w:pStyle w:val="Footer"/>
            <w:jc w:val="center"/>
            <w:rPr>
              <w:rFonts w:ascii="Arial" w:hAnsi="Arial"/>
              <w:b/>
              <w:sz w:val="18"/>
              <w:szCs w:val="18"/>
              <w:lang w:val="en-US"/>
            </w:rPr>
          </w:pPr>
          <w:r w:rsidRPr="008201FF">
            <w:rPr>
              <w:rFonts w:ascii="Arial" w:hAnsi="Arial"/>
              <w:b/>
              <w:sz w:val="18"/>
              <w:szCs w:val="18"/>
            </w:rPr>
            <w:t>DPPL-</w:t>
          </w:r>
          <w:r w:rsidRPr="008201FF">
            <w:rPr>
              <w:rFonts w:ascii="Arial" w:hAnsi="Arial"/>
              <w:b/>
              <w:sz w:val="18"/>
              <w:szCs w:val="18"/>
              <w:lang w:val="id-ID"/>
            </w:rPr>
            <w:t>IS</w:t>
          </w:r>
          <w:r w:rsidRPr="008201FF">
            <w:rPr>
              <w:rFonts w:ascii="Arial" w:hAnsi="Arial"/>
              <w:b/>
              <w:sz w:val="18"/>
              <w:szCs w:val="18"/>
              <w:lang w:val="en-US"/>
            </w:rPr>
            <w:t>LAMHUB</w:t>
          </w:r>
        </w:p>
      </w:tc>
      <w:tc>
        <w:tcPr>
          <w:tcW w:w="3364" w:type="dxa"/>
          <w:tcBorders>
            <w:top w:val="nil"/>
            <w:left w:val="nil"/>
            <w:bottom w:val="nil"/>
            <w:right w:val="nil"/>
          </w:tcBorders>
        </w:tcPr>
        <w:p w:rsidR="00E71D60" w:rsidRPr="00A408B2" w:rsidRDefault="00E71D60">
          <w:pPr>
            <w:pStyle w:val="Footer"/>
            <w:jc w:val="right"/>
            <w:rPr>
              <w:rFonts w:ascii="Arial" w:hAnsi="Arial"/>
              <w:b/>
              <w:sz w:val="22"/>
              <w:szCs w:val="22"/>
            </w:rPr>
          </w:pPr>
          <w:proofErr w:type="spellStart"/>
          <w:r w:rsidRPr="00A408B2">
            <w:rPr>
              <w:rStyle w:val="PageNumber"/>
              <w:rFonts w:ascii="Arial" w:hAnsi="Arial"/>
              <w:b/>
              <w:sz w:val="22"/>
              <w:szCs w:val="22"/>
            </w:rPr>
            <w:t>Halaman</w:t>
          </w:r>
          <w:proofErr w:type="spellEnd"/>
          <w:r w:rsidRPr="00A408B2">
            <w:rPr>
              <w:rStyle w:val="PageNumber"/>
              <w:rFonts w:ascii="Arial" w:hAnsi="Arial"/>
              <w:b/>
              <w:sz w:val="22"/>
              <w:szCs w:val="22"/>
            </w:rPr>
            <w:t xml:space="preserve"> </w:t>
          </w:r>
          <w:r w:rsidRPr="00A408B2">
            <w:rPr>
              <w:rStyle w:val="PageNumber"/>
              <w:rFonts w:ascii="Arial" w:hAnsi="Arial"/>
              <w:b/>
              <w:sz w:val="22"/>
              <w:szCs w:val="22"/>
            </w:rPr>
            <w:fldChar w:fldCharType="begin"/>
          </w:r>
          <w:r w:rsidRPr="00A408B2">
            <w:rPr>
              <w:rStyle w:val="PageNumber"/>
              <w:rFonts w:ascii="Arial" w:hAnsi="Arial"/>
              <w:b/>
              <w:sz w:val="22"/>
              <w:szCs w:val="22"/>
            </w:rPr>
            <w:instrText xml:space="preserve"> PAGE </w:instrText>
          </w:r>
          <w:r w:rsidRPr="00A408B2">
            <w:rPr>
              <w:rStyle w:val="PageNumber"/>
              <w:rFonts w:ascii="Arial" w:hAnsi="Arial"/>
              <w:b/>
              <w:sz w:val="22"/>
              <w:szCs w:val="22"/>
            </w:rPr>
            <w:fldChar w:fldCharType="separate"/>
          </w:r>
          <w:r>
            <w:rPr>
              <w:rStyle w:val="PageNumber"/>
              <w:rFonts w:ascii="Arial" w:hAnsi="Arial"/>
              <w:b/>
              <w:noProof/>
              <w:sz w:val="22"/>
              <w:szCs w:val="22"/>
            </w:rPr>
            <w:t>41</w:t>
          </w:r>
          <w:r w:rsidRPr="00A408B2">
            <w:rPr>
              <w:rStyle w:val="PageNumber"/>
              <w:rFonts w:ascii="Arial" w:hAnsi="Arial"/>
              <w:b/>
              <w:sz w:val="22"/>
              <w:szCs w:val="22"/>
            </w:rPr>
            <w:fldChar w:fldCharType="end"/>
          </w:r>
          <w:r w:rsidRPr="00A408B2">
            <w:rPr>
              <w:rStyle w:val="PageNumber"/>
              <w:rFonts w:ascii="Arial" w:hAnsi="Arial"/>
              <w:b/>
              <w:snapToGrid w:val="0"/>
              <w:sz w:val="22"/>
              <w:szCs w:val="22"/>
            </w:rPr>
            <w:t xml:space="preserve"> </w:t>
          </w:r>
          <w:proofErr w:type="spellStart"/>
          <w:r w:rsidRPr="00A408B2">
            <w:rPr>
              <w:rStyle w:val="PageNumber"/>
              <w:rFonts w:ascii="Arial" w:hAnsi="Arial"/>
              <w:b/>
              <w:snapToGrid w:val="0"/>
              <w:sz w:val="22"/>
              <w:szCs w:val="22"/>
            </w:rPr>
            <w:t>dari</w:t>
          </w:r>
          <w:proofErr w:type="spellEnd"/>
          <w:r w:rsidRPr="00A408B2">
            <w:rPr>
              <w:rStyle w:val="PageNumber"/>
              <w:rFonts w:ascii="Arial" w:hAnsi="Arial"/>
              <w:b/>
              <w:snapToGrid w:val="0"/>
              <w:sz w:val="22"/>
              <w:szCs w:val="22"/>
            </w:rPr>
            <w:t xml:space="preserve"> </w:t>
          </w:r>
          <w:r w:rsidRPr="00A408B2">
            <w:rPr>
              <w:rStyle w:val="PageNumber"/>
              <w:rFonts w:ascii="Arial" w:hAnsi="Arial" w:cs="Arial"/>
              <w:b/>
              <w:sz w:val="22"/>
              <w:szCs w:val="22"/>
            </w:rPr>
            <w:fldChar w:fldCharType="begin"/>
          </w:r>
          <w:r w:rsidRPr="00A408B2">
            <w:rPr>
              <w:rStyle w:val="PageNumber"/>
              <w:rFonts w:ascii="Arial" w:hAnsi="Arial" w:cs="Arial"/>
              <w:b/>
              <w:sz w:val="22"/>
              <w:szCs w:val="22"/>
            </w:rPr>
            <w:instrText xml:space="preserve"> NUMPAGES </w:instrText>
          </w:r>
          <w:r w:rsidRPr="00A408B2">
            <w:rPr>
              <w:rStyle w:val="PageNumber"/>
              <w:rFonts w:ascii="Arial" w:hAnsi="Arial" w:cs="Arial"/>
              <w:b/>
              <w:sz w:val="22"/>
              <w:szCs w:val="22"/>
            </w:rPr>
            <w:fldChar w:fldCharType="separate"/>
          </w:r>
          <w:r>
            <w:rPr>
              <w:rStyle w:val="PageNumber"/>
              <w:rFonts w:ascii="Arial" w:hAnsi="Arial" w:cs="Arial"/>
              <w:b/>
              <w:noProof/>
              <w:sz w:val="22"/>
              <w:szCs w:val="22"/>
            </w:rPr>
            <w:t>41</w:t>
          </w:r>
          <w:r w:rsidRPr="00A408B2">
            <w:rPr>
              <w:rStyle w:val="PageNumber"/>
              <w:rFonts w:ascii="Arial" w:hAnsi="Arial" w:cs="Arial"/>
              <w:b/>
              <w:sz w:val="22"/>
              <w:szCs w:val="22"/>
            </w:rPr>
            <w:fldChar w:fldCharType="end"/>
          </w:r>
          <w:r w:rsidRPr="00A408B2">
            <w:rPr>
              <w:rStyle w:val="PageNumber"/>
              <w:rFonts w:ascii="Arial" w:hAnsi="Arial"/>
              <w:b/>
              <w:snapToGrid w:val="0"/>
              <w:sz w:val="22"/>
              <w:szCs w:val="22"/>
            </w:rPr>
            <w:t xml:space="preserve"> </w:t>
          </w:r>
          <w:proofErr w:type="spellStart"/>
          <w:r w:rsidRPr="00A408B2">
            <w:rPr>
              <w:rStyle w:val="PageNumber"/>
              <w:rFonts w:ascii="Arial" w:hAnsi="Arial"/>
              <w:b/>
              <w:snapToGrid w:val="0"/>
              <w:sz w:val="22"/>
              <w:szCs w:val="22"/>
            </w:rPr>
            <w:t>halaman</w:t>
          </w:r>
          <w:proofErr w:type="spellEnd"/>
        </w:p>
      </w:tc>
    </w:tr>
    <w:tr w:rsidR="00E71D60" w:rsidRPr="00CD28F3">
      <w:trPr>
        <w:trHeight w:val="225"/>
      </w:trPr>
      <w:tc>
        <w:tcPr>
          <w:tcW w:w="9356" w:type="dxa"/>
          <w:gridSpan w:val="3"/>
          <w:tcBorders>
            <w:top w:val="nil"/>
            <w:left w:val="nil"/>
            <w:bottom w:val="nil"/>
            <w:right w:val="nil"/>
          </w:tcBorders>
        </w:tcPr>
        <w:p w:rsidR="00E71D60" w:rsidRPr="000F0E56" w:rsidRDefault="00E71D60" w:rsidP="00903C6C">
          <w:pPr>
            <w:pStyle w:val="Footer"/>
            <w:spacing w:before="120"/>
            <w:jc w:val="center"/>
            <w:rPr>
              <w:rFonts w:ascii="Arial" w:hAnsi="Arial"/>
              <w:sz w:val="16"/>
              <w:lang w:val="sv-SE"/>
            </w:rPr>
          </w:pPr>
          <w:r w:rsidRPr="000F0E56">
            <w:rPr>
              <w:rFonts w:ascii="Arial" w:hAnsi="Arial"/>
              <w:sz w:val="16"/>
              <w:lang w:val="sv-SE"/>
            </w:rPr>
            <w:t xml:space="preserve">Template dokumen ini dan informasi yang dimilikinya adalah milik </w:t>
          </w:r>
          <w:r>
            <w:rPr>
              <w:rFonts w:ascii="Arial" w:hAnsi="Arial"/>
              <w:sz w:val="16"/>
              <w:lang w:val="id-ID"/>
            </w:rPr>
            <w:t xml:space="preserve">Program Studi </w:t>
          </w:r>
          <w:r w:rsidRPr="000F0E56">
            <w:rPr>
              <w:rFonts w:ascii="Arial" w:hAnsi="Arial"/>
              <w:sz w:val="16"/>
              <w:lang w:val="sv-SE"/>
            </w:rPr>
            <w:t>Teknik Informatika-</w:t>
          </w:r>
          <w:r>
            <w:rPr>
              <w:rFonts w:ascii="Arial" w:hAnsi="Arial"/>
              <w:sz w:val="16"/>
              <w:lang w:val="en-US"/>
            </w:rPr>
            <w:t>SAINTEK</w:t>
          </w:r>
          <w:r>
            <w:rPr>
              <w:rFonts w:ascii="Arial" w:hAnsi="Arial"/>
              <w:sz w:val="16"/>
              <w:lang w:val="id-ID"/>
            </w:rPr>
            <w:t>-</w:t>
          </w:r>
          <w:r>
            <w:rPr>
              <w:rFonts w:ascii="Arial" w:hAnsi="Arial"/>
              <w:sz w:val="16"/>
              <w:lang w:val="sv-SE"/>
            </w:rPr>
            <w:t>UIN SGD</w:t>
          </w:r>
          <w:r w:rsidRPr="000F0E56">
            <w:rPr>
              <w:rFonts w:ascii="Arial" w:hAnsi="Arial"/>
              <w:sz w:val="16"/>
              <w:lang w:val="sv-SE"/>
            </w:rPr>
            <w:t xml:space="preserve"> dan bersifat rahasia. Dilarang me-reproduksi dokumen ini tanpa diketahui oleh </w:t>
          </w:r>
          <w:r>
            <w:rPr>
              <w:rFonts w:ascii="Arial" w:hAnsi="Arial"/>
              <w:sz w:val="16"/>
              <w:lang w:val="id-ID"/>
            </w:rPr>
            <w:t xml:space="preserve">Program Studi </w:t>
          </w:r>
          <w:r w:rsidRPr="000F0E56">
            <w:rPr>
              <w:rFonts w:ascii="Arial" w:hAnsi="Arial"/>
              <w:sz w:val="16"/>
              <w:lang w:val="sv-SE"/>
            </w:rPr>
            <w:t xml:space="preserve">Teknik Informatika </w:t>
          </w:r>
          <w:r>
            <w:rPr>
              <w:rFonts w:ascii="Arial" w:hAnsi="Arial"/>
              <w:sz w:val="16"/>
              <w:lang w:val="sv-SE"/>
            </w:rPr>
            <w:t>SAINTEK UIN SGD</w:t>
          </w:r>
          <w:r w:rsidRPr="000F0E56">
            <w:rPr>
              <w:rFonts w:ascii="Arial" w:hAnsi="Arial"/>
              <w:sz w:val="16"/>
              <w:lang w:val="sv-SE"/>
            </w:rPr>
            <w:t>.</w:t>
          </w:r>
        </w:p>
      </w:tc>
    </w:tr>
  </w:tbl>
  <w:p w:rsidR="00E71D60" w:rsidRPr="000F0E56" w:rsidRDefault="00E71D60">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1214" w:rsidRDefault="00D71214">
      <w:r>
        <w:separator/>
      </w:r>
    </w:p>
  </w:footnote>
  <w:footnote w:type="continuationSeparator" w:id="0">
    <w:p w:rsidR="00D71214" w:rsidRDefault="00D712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6"/>
    <w:multiLevelType w:val="multilevel"/>
    <w:tmpl w:val="000000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8"/>
    <w:multiLevelType w:val="multilevel"/>
    <w:tmpl w:val="000000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4C233E"/>
    <w:multiLevelType w:val="hybridMultilevel"/>
    <w:tmpl w:val="42226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D576BD"/>
    <w:multiLevelType w:val="hybridMultilevel"/>
    <w:tmpl w:val="18223CB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8F64D4D"/>
    <w:multiLevelType w:val="hybridMultilevel"/>
    <w:tmpl w:val="B3A2038E"/>
    <w:lvl w:ilvl="0" w:tplc="AC3E41C8">
      <w:start w:val="1"/>
      <w:numFmt w:val="bullet"/>
      <w:lvlText w:val="•"/>
      <w:lvlJc w:val="left"/>
      <w:pPr>
        <w:tabs>
          <w:tab w:val="num" w:pos="720"/>
        </w:tabs>
        <w:ind w:left="720" w:hanging="360"/>
      </w:pPr>
      <w:rPr>
        <w:rFonts w:ascii="Arial" w:hAnsi="Arial" w:hint="default"/>
      </w:rPr>
    </w:lvl>
    <w:lvl w:ilvl="1" w:tplc="E3408A70" w:tentative="1">
      <w:start w:val="1"/>
      <w:numFmt w:val="bullet"/>
      <w:lvlText w:val="•"/>
      <w:lvlJc w:val="left"/>
      <w:pPr>
        <w:tabs>
          <w:tab w:val="num" w:pos="1440"/>
        </w:tabs>
        <w:ind w:left="1440" w:hanging="360"/>
      </w:pPr>
      <w:rPr>
        <w:rFonts w:ascii="Arial" w:hAnsi="Arial" w:hint="default"/>
      </w:rPr>
    </w:lvl>
    <w:lvl w:ilvl="2" w:tplc="916C761E" w:tentative="1">
      <w:start w:val="1"/>
      <w:numFmt w:val="bullet"/>
      <w:lvlText w:val="•"/>
      <w:lvlJc w:val="left"/>
      <w:pPr>
        <w:tabs>
          <w:tab w:val="num" w:pos="2160"/>
        </w:tabs>
        <w:ind w:left="2160" w:hanging="360"/>
      </w:pPr>
      <w:rPr>
        <w:rFonts w:ascii="Arial" w:hAnsi="Arial" w:hint="default"/>
      </w:rPr>
    </w:lvl>
    <w:lvl w:ilvl="3" w:tplc="C83672A8" w:tentative="1">
      <w:start w:val="1"/>
      <w:numFmt w:val="bullet"/>
      <w:lvlText w:val="•"/>
      <w:lvlJc w:val="left"/>
      <w:pPr>
        <w:tabs>
          <w:tab w:val="num" w:pos="2880"/>
        </w:tabs>
        <w:ind w:left="2880" w:hanging="360"/>
      </w:pPr>
      <w:rPr>
        <w:rFonts w:ascii="Arial" w:hAnsi="Arial" w:hint="default"/>
      </w:rPr>
    </w:lvl>
    <w:lvl w:ilvl="4" w:tplc="0A5E1416" w:tentative="1">
      <w:start w:val="1"/>
      <w:numFmt w:val="bullet"/>
      <w:lvlText w:val="•"/>
      <w:lvlJc w:val="left"/>
      <w:pPr>
        <w:tabs>
          <w:tab w:val="num" w:pos="3600"/>
        </w:tabs>
        <w:ind w:left="3600" w:hanging="360"/>
      </w:pPr>
      <w:rPr>
        <w:rFonts w:ascii="Arial" w:hAnsi="Arial" w:hint="default"/>
      </w:rPr>
    </w:lvl>
    <w:lvl w:ilvl="5" w:tplc="0BF0396E" w:tentative="1">
      <w:start w:val="1"/>
      <w:numFmt w:val="bullet"/>
      <w:lvlText w:val="•"/>
      <w:lvlJc w:val="left"/>
      <w:pPr>
        <w:tabs>
          <w:tab w:val="num" w:pos="4320"/>
        </w:tabs>
        <w:ind w:left="4320" w:hanging="360"/>
      </w:pPr>
      <w:rPr>
        <w:rFonts w:ascii="Arial" w:hAnsi="Arial" w:hint="default"/>
      </w:rPr>
    </w:lvl>
    <w:lvl w:ilvl="6" w:tplc="C0BED666" w:tentative="1">
      <w:start w:val="1"/>
      <w:numFmt w:val="bullet"/>
      <w:lvlText w:val="•"/>
      <w:lvlJc w:val="left"/>
      <w:pPr>
        <w:tabs>
          <w:tab w:val="num" w:pos="5040"/>
        </w:tabs>
        <w:ind w:left="5040" w:hanging="360"/>
      </w:pPr>
      <w:rPr>
        <w:rFonts w:ascii="Arial" w:hAnsi="Arial" w:hint="default"/>
      </w:rPr>
    </w:lvl>
    <w:lvl w:ilvl="7" w:tplc="B7142846" w:tentative="1">
      <w:start w:val="1"/>
      <w:numFmt w:val="bullet"/>
      <w:lvlText w:val="•"/>
      <w:lvlJc w:val="left"/>
      <w:pPr>
        <w:tabs>
          <w:tab w:val="num" w:pos="5760"/>
        </w:tabs>
        <w:ind w:left="5760" w:hanging="360"/>
      </w:pPr>
      <w:rPr>
        <w:rFonts w:ascii="Arial" w:hAnsi="Arial" w:hint="default"/>
      </w:rPr>
    </w:lvl>
    <w:lvl w:ilvl="8" w:tplc="7796336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4D953F2"/>
    <w:multiLevelType w:val="hybridMultilevel"/>
    <w:tmpl w:val="538A4740"/>
    <w:lvl w:ilvl="0" w:tplc="2618D76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D6F36CF"/>
    <w:multiLevelType w:val="hybridMultilevel"/>
    <w:tmpl w:val="40626C98"/>
    <w:lvl w:ilvl="0" w:tplc="8982CCD0">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FC5261"/>
    <w:multiLevelType w:val="multilevel"/>
    <w:tmpl w:val="F2204DA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lang w:val="id-ID"/>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15:restartNumberingAfterBreak="0">
    <w:nsid w:val="32273109"/>
    <w:multiLevelType w:val="hybridMultilevel"/>
    <w:tmpl w:val="18223CB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8554ABC"/>
    <w:multiLevelType w:val="hybridMultilevel"/>
    <w:tmpl w:val="1C9A8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147F03"/>
    <w:multiLevelType w:val="hybridMultilevel"/>
    <w:tmpl w:val="0F4E6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C62F12"/>
    <w:multiLevelType w:val="hybridMultilevel"/>
    <w:tmpl w:val="FE42E2A2"/>
    <w:lvl w:ilvl="0" w:tplc="F08EF99C">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5122D9"/>
    <w:multiLevelType w:val="hybridMultilevel"/>
    <w:tmpl w:val="19B0B99A"/>
    <w:lvl w:ilvl="0" w:tplc="D714DA3A">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120243"/>
    <w:multiLevelType w:val="hybridMultilevel"/>
    <w:tmpl w:val="18223CB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5EA0309"/>
    <w:multiLevelType w:val="hybridMultilevel"/>
    <w:tmpl w:val="B3B23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163824"/>
    <w:multiLevelType w:val="hybridMultilevel"/>
    <w:tmpl w:val="3A564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FF55EB"/>
    <w:multiLevelType w:val="hybridMultilevel"/>
    <w:tmpl w:val="00B43734"/>
    <w:lvl w:ilvl="0" w:tplc="4FAA9680">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940457"/>
    <w:multiLevelType w:val="hybridMultilevel"/>
    <w:tmpl w:val="207A6190"/>
    <w:lvl w:ilvl="0" w:tplc="0CEAB57E">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4408FC"/>
    <w:multiLevelType w:val="hybridMultilevel"/>
    <w:tmpl w:val="A3F20D54"/>
    <w:lvl w:ilvl="0" w:tplc="938E2CB2">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EC69D7"/>
    <w:multiLevelType w:val="hybridMultilevel"/>
    <w:tmpl w:val="D2DCE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9"/>
  </w:num>
  <w:num w:numId="3">
    <w:abstractNumId w:val="7"/>
  </w:num>
  <w:num w:numId="4">
    <w:abstractNumId w:val="6"/>
  </w:num>
  <w:num w:numId="5">
    <w:abstractNumId w:val="17"/>
  </w:num>
  <w:num w:numId="6">
    <w:abstractNumId w:val="0"/>
  </w:num>
  <w:num w:numId="7">
    <w:abstractNumId w:val="1"/>
  </w:num>
  <w:num w:numId="8">
    <w:abstractNumId w:val="2"/>
  </w:num>
  <w:num w:numId="9">
    <w:abstractNumId w:val="3"/>
  </w:num>
  <w:num w:numId="10">
    <w:abstractNumId w:val="10"/>
  </w:num>
  <w:num w:numId="11">
    <w:abstractNumId w:val="5"/>
  </w:num>
  <w:num w:numId="12">
    <w:abstractNumId w:val="15"/>
  </w:num>
  <w:num w:numId="13">
    <w:abstractNumId w:val="12"/>
  </w:num>
  <w:num w:numId="14">
    <w:abstractNumId w:val="11"/>
  </w:num>
  <w:num w:numId="15">
    <w:abstractNumId w:val="4"/>
  </w:num>
  <w:num w:numId="16">
    <w:abstractNumId w:val="16"/>
  </w:num>
  <w:num w:numId="17">
    <w:abstractNumId w:val="21"/>
  </w:num>
  <w:num w:numId="18">
    <w:abstractNumId w:val="14"/>
  </w:num>
  <w:num w:numId="19">
    <w:abstractNumId w:val="20"/>
  </w:num>
  <w:num w:numId="20">
    <w:abstractNumId w:val="8"/>
  </w:num>
  <w:num w:numId="21">
    <w:abstractNumId w:val="18"/>
  </w:num>
  <w:num w:numId="22">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0E56"/>
    <w:rsid w:val="0002344B"/>
    <w:rsid w:val="0004527E"/>
    <w:rsid w:val="000505D7"/>
    <w:rsid w:val="0005091C"/>
    <w:rsid w:val="00056E25"/>
    <w:rsid w:val="00080498"/>
    <w:rsid w:val="000807E0"/>
    <w:rsid w:val="00085A3D"/>
    <w:rsid w:val="00087FEB"/>
    <w:rsid w:val="00091AF5"/>
    <w:rsid w:val="00096E32"/>
    <w:rsid w:val="000970DC"/>
    <w:rsid w:val="000A1D1E"/>
    <w:rsid w:val="000B060D"/>
    <w:rsid w:val="000B2750"/>
    <w:rsid w:val="000C7504"/>
    <w:rsid w:val="000E2A6A"/>
    <w:rsid w:val="000E44FD"/>
    <w:rsid w:val="000E4E1E"/>
    <w:rsid w:val="000E511F"/>
    <w:rsid w:val="000F0E56"/>
    <w:rsid w:val="00112727"/>
    <w:rsid w:val="001153DA"/>
    <w:rsid w:val="00123A50"/>
    <w:rsid w:val="001378AE"/>
    <w:rsid w:val="00147CFB"/>
    <w:rsid w:val="001572B7"/>
    <w:rsid w:val="00162D2B"/>
    <w:rsid w:val="0016300C"/>
    <w:rsid w:val="00167DF4"/>
    <w:rsid w:val="00182A6F"/>
    <w:rsid w:val="001871B6"/>
    <w:rsid w:val="0019665B"/>
    <w:rsid w:val="001C0926"/>
    <w:rsid w:val="001C5202"/>
    <w:rsid w:val="001E5AEC"/>
    <w:rsid w:val="001E6284"/>
    <w:rsid w:val="001F34DD"/>
    <w:rsid w:val="00205B46"/>
    <w:rsid w:val="00207255"/>
    <w:rsid w:val="00211D2C"/>
    <w:rsid w:val="002137EA"/>
    <w:rsid w:val="0021558D"/>
    <w:rsid w:val="00226099"/>
    <w:rsid w:val="002333B1"/>
    <w:rsid w:val="00244D6A"/>
    <w:rsid w:val="00245D84"/>
    <w:rsid w:val="002463BD"/>
    <w:rsid w:val="00247025"/>
    <w:rsid w:val="00251E8E"/>
    <w:rsid w:val="00252A51"/>
    <w:rsid w:val="00253ADF"/>
    <w:rsid w:val="002551AB"/>
    <w:rsid w:val="002566BA"/>
    <w:rsid w:val="00262973"/>
    <w:rsid w:val="00265F78"/>
    <w:rsid w:val="00270393"/>
    <w:rsid w:val="002A1965"/>
    <w:rsid w:val="002B0563"/>
    <w:rsid w:val="002F5CDC"/>
    <w:rsid w:val="003147F5"/>
    <w:rsid w:val="003151D9"/>
    <w:rsid w:val="00315D92"/>
    <w:rsid w:val="00326651"/>
    <w:rsid w:val="00332855"/>
    <w:rsid w:val="00337FC2"/>
    <w:rsid w:val="00340350"/>
    <w:rsid w:val="003411BC"/>
    <w:rsid w:val="00355F9E"/>
    <w:rsid w:val="00375B2B"/>
    <w:rsid w:val="00376519"/>
    <w:rsid w:val="003837DB"/>
    <w:rsid w:val="003853B8"/>
    <w:rsid w:val="00392BA4"/>
    <w:rsid w:val="00393BAA"/>
    <w:rsid w:val="003A0F85"/>
    <w:rsid w:val="003B2D21"/>
    <w:rsid w:val="003C5961"/>
    <w:rsid w:val="003D0D61"/>
    <w:rsid w:val="003E4BBF"/>
    <w:rsid w:val="003E5082"/>
    <w:rsid w:val="003F58EC"/>
    <w:rsid w:val="004013C7"/>
    <w:rsid w:val="0041660D"/>
    <w:rsid w:val="00446D92"/>
    <w:rsid w:val="00466D57"/>
    <w:rsid w:val="00473EC3"/>
    <w:rsid w:val="0048154D"/>
    <w:rsid w:val="004817CF"/>
    <w:rsid w:val="00494D6A"/>
    <w:rsid w:val="00496CAD"/>
    <w:rsid w:val="0049792A"/>
    <w:rsid w:val="004A1202"/>
    <w:rsid w:val="004A4539"/>
    <w:rsid w:val="004A657F"/>
    <w:rsid w:val="004B0019"/>
    <w:rsid w:val="004B5AAB"/>
    <w:rsid w:val="004B72DA"/>
    <w:rsid w:val="004C3039"/>
    <w:rsid w:val="004C73AF"/>
    <w:rsid w:val="004C7AAB"/>
    <w:rsid w:val="004D013F"/>
    <w:rsid w:val="004D549E"/>
    <w:rsid w:val="004D6278"/>
    <w:rsid w:val="004E494A"/>
    <w:rsid w:val="004E5040"/>
    <w:rsid w:val="004E6084"/>
    <w:rsid w:val="004F2F93"/>
    <w:rsid w:val="0051648E"/>
    <w:rsid w:val="00540A7C"/>
    <w:rsid w:val="00544DC2"/>
    <w:rsid w:val="00551E56"/>
    <w:rsid w:val="005566B2"/>
    <w:rsid w:val="00561129"/>
    <w:rsid w:val="00582349"/>
    <w:rsid w:val="00582640"/>
    <w:rsid w:val="005839D6"/>
    <w:rsid w:val="00592073"/>
    <w:rsid w:val="00595E29"/>
    <w:rsid w:val="005B6DC3"/>
    <w:rsid w:val="005C4457"/>
    <w:rsid w:val="005D4885"/>
    <w:rsid w:val="005E7B5D"/>
    <w:rsid w:val="005F6648"/>
    <w:rsid w:val="00604C62"/>
    <w:rsid w:val="006104C4"/>
    <w:rsid w:val="00612693"/>
    <w:rsid w:val="00617F89"/>
    <w:rsid w:val="00646B2F"/>
    <w:rsid w:val="00650A01"/>
    <w:rsid w:val="006621BE"/>
    <w:rsid w:val="00671715"/>
    <w:rsid w:val="00672568"/>
    <w:rsid w:val="0067713D"/>
    <w:rsid w:val="00680960"/>
    <w:rsid w:val="00697538"/>
    <w:rsid w:val="006A1DCB"/>
    <w:rsid w:val="006A1FD4"/>
    <w:rsid w:val="006A3954"/>
    <w:rsid w:val="006B4A72"/>
    <w:rsid w:val="006B66F7"/>
    <w:rsid w:val="006C23AA"/>
    <w:rsid w:val="006F0B62"/>
    <w:rsid w:val="006F6775"/>
    <w:rsid w:val="00710D5C"/>
    <w:rsid w:val="007149F8"/>
    <w:rsid w:val="00727D7C"/>
    <w:rsid w:val="00752E10"/>
    <w:rsid w:val="00761EF4"/>
    <w:rsid w:val="00765126"/>
    <w:rsid w:val="00776A0C"/>
    <w:rsid w:val="0077785A"/>
    <w:rsid w:val="00783075"/>
    <w:rsid w:val="00785A4D"/>
    <w:rsid w:val="0078636E"/>
    <w:rsid w:val="007B06E8"/>
    <w:rsid w:val="007B3AB5"/>
    <w:rsid w:val="007B53C7"/>
    <w:rsid w:val="007C7D7C"/>
    <w:rsid w:val="007F0FF1"/>
    <w:rsid w:val="007F1063"/>
    <w:rsid w:val="007F3E6C"/>
    <w:rsid w:val="007F4D21"/>
    <w:rsid w:val="00801850"/>
    <w:rsid w:val="008068F1"/>
    <w:rsid w:val="008201FF"/>
    <w:rsid w:val="008338C0"/>
    <w:rsid w:val="00851609"/>
    <w:rsid w:val="00854490"/>
    <w:rsid w:val="00854C99"/>
    <w:rsid w:val="00861B45"/>
    <w:rsid w:val="008648D6"/>
    <w:rsid w:val="00866BD4"/>
    <w:rsid w:val="00867653"/>
    <w:rsid w:val="00874422"/>
    <w:rsid w:val="0089112F"/>
    <w:rsid w:val="00896044"/>
    <w:rsid w:val="008B6F2C"/>
    <w:rsid w:val="008B7C5D"/>
    <w:rsid w:val="008B7CAB"/>
    <w:rsid w:val="008C650C"/>
    <w:rsid w:val="008D0BB4"/>
    <w:rsid w:val="008E6619"/>
    <w:rsid w:val="008F1D5A"/>
    <w:rsid w:val="008F67B1"/>
    <w:rsid w:val="00903C6C"/>
    <w:rsid w:val="00911A6E"/>
    <w:rsid w:val="009145A7"/>
    <w:rsid w:val="00926B7C"/>
    <w:rsid w:val="009302FC"/>
    <w:rsid w:val="009340AD"/>
    <w:rsid w:val="0093661F"/>
    <w:rsid w:val="0093711C"/>
    <w:rsid w:val="0095198C"/>
    <w:rsid w:val="00965B30"/>
    <w:rsid w:val="00991E86"/>
    <w:rsid w:val="00993CE2"/>
    <w:rsid w:val="009A18B9"/>
    <w:rsid w:val="009A1D7D"/>
    <w:rsid w:val="009C225F"/>
    <w:rsid w:val="009E23DF"/>
    <w:rsid w:val="009E33D8"/>
    <w:rsid w:val="009E386F"/>
    <w:rsid w:val="009E745C"/>
    <w:rsid w:val="00A17382"/>
    <w:rsid w:val="00A240B3"/>
    <w:rsid w:val="00A24593"/>
    <w:rsid w:val="00A2571A"/>
    <w:rsid w:val="00A408B2"/>
    <w:rsid w:val="00A4119E"/>
    <w:rsid w:val="00A43D47"/>
    <w:rsid w:val="00A51154"/>
    <w:rsid w:val="00A5414D"/>
    <w:rsid w:val="00A60378"/>
    <w:rsid w:val="00A62B38"/>
    <w:rsid w:val="00A6416B"/>
    <w:rsid w:val="00A7054F"/>
    <w:rsid w:val="00A71038"/>
    <w:rsid w:val="00A72489"/>
    <w:rsid w:val="00A73494"/>
    <w:rsid w:val="00A8515B"/>
    <w:rsid w:val="00AA7900"/>
    <w:rsid w:val="00AB3455"/>
    <w:rsid w:val="00AC05A2"/>
    <w:rsid w:val="00AC6FEC"/>
    <w:rsid w:val="00AC77AF"/>
    <w:rsid w:val="00AF4E9D"/>
    <w:rsid w:val="00AF5CF0"/>
    <w:rsid w:val="00B04D0A"/>
    <w:rsid w:val="00B13DF2"/>
    <w:rsid w:val="00B15C25"/>
    <w:rsid w:val="00B268CA"/>
    <w:rsid w:val="00B378D5"/>
    <w:rsid w:val="00B6378D"/>
    <w:rsid w:val="00B64C97"/>
    <w:rsid w:val="00B65EA5"/>
    <w:rsid w:val="00B74417"/>
    <w:rsid w:val="00B76224"/>
    <w:rsid w:val="00B905A4"/>
    <w:rsid w:val="00BA4386"/>
    <w:rsid w:val="00BB7BC8"/>
    <w:rsid w:val="00BC3D3E"/>
    <w:rsid w:val="00BC7F65"/>
    <w:rsid w:val="00BD0D2E"/>
    <w:rsid w:val="00BD34CC"/>
    <w:rsid w:val="00BE3217"/>
    <w:rsid w:val="00BE3587"/>
    <w:rsid w:val="00BE591F"/>
    <w:rsid w:val="00BE6452"/>
    <w:rsid w:val="00BE6A03"/>
    <w:rsid w:val="00BF1626"/>
    <w:rsid w:val="00BF52BA"/>
    <w:rsid w:val="00C11412"/>
    <w:rsid w:val="00C16464"/>
    <w:rsid w:val="00C17338"/>
    <w:rsid w:val="00C2358C"/>
    <w:rsid w:val="00C32F46"/>
    <w:rsid w:val="00C34102"/>
    <w:rsid w:val="00C34A83"/>
    <w:rsid w:val="00C4148D"/>
    <w:rsid w:val="00C50032"/>
    <w:rsid w:val="00C57111"/>
    <w:rsid w:val="00C71F9A"/>
    <w:rsid w:val="00C736F3"/>
    <w:rsid w:val="00C74A2F"/>
    <w:rsid w:val="00C76CEA"/>
    <w:rsid w:val="00C81682"/>
    <w:rsid w:val="00C81B20"/>
    <w:rsid w:val="00C85E30"/>
    <w:rsid w:val="00C909FF"/>
    <w:rsid w:val="00C94A39"/>
    <w:rsid w:val="00C95135"/>
    <w:rsid w:val="00CA785F"/>
    <w:rsid w:val="00CD0796"/>
    <w:rsid w:val="00CD28F3"/>
    <w:rsid w:val="00CD5D5D"/>
    <w:rsid w:val="00CD6BBC"/>
    <w:rsid w:val="00CF7AD3"/>
    <w:rsid w:val="00D01916"/>
    <w:rsid w:val="00D12667"/>
    <w:rsid w:val="00D161FD"/>
    <w:rsid w:val="00D62E99"/>
    <w:rsid w:val="00D63E5F"/>
    <w:rsid w:val="00D6484C"/>
    <w:rsid w:val="00D66124"/>
    <w:rsid w:val="00D67B32"/>
    <w:rsid w:val="00D67C19"/>
    <w:rsid w:val="00D71214"/>
    <w:rsid w:val="00D74B9B"/>
    <w:rsid w:val="00D76029"/>
    <w:rsid w:val="00D76C0E"/>
    <w:rsid w:val="00D77CA6"/>
    <w:rsid w:val="00D82B5A"/>
    <w:rsid w:val="00DA7C48"/>
    <w:rsid w:val="00DC584F"/>
    <w:rsid w:val="00DD1C0F"/>
    <w:rsid w:val="00DD3BC3"/>
    <w:rsid w:val="00DD4353"/>
    <w:rsid w:val="00DE1E69"/>
    <w:rsid w:val="00DF3B15"/>
    <w:rsid w:val="00DF59F7"/>
    <w:rsid w:val="00DF5D30"/>
    <w:rsid w:val="00E00A63"/>
    <w:rsid w:val="00E05A15"/>
    <w:rsid w:val="00E05B2B"/>
    <w:rsid w:val="00E141A2"/>
    <w:rsid w:val="00E351C3"/>
    <w:rsid w:val="00E36A68"/>
    <w:rsid w:val="00E557B4"/>
    <w:rsid w:val="00E61D1B"/>
    <w:rsid w:val="00E64EF8"/>
    <w:rsid w:val="00E71D60"/>
    <w:rsid w:val="00E74001"/>
    <w:rsid w:val="00E75B17"/>
    <w:rsid w:val="00E85397"/>
    <w:rsid w:val="00E938D0"/>
    <w:rsid w:val="00E97BC2"/>
    <w:rsid w:val="00EA12A2"/>
    <w:rsid w:val="00EA1D1D"/>
    <w:rsid w:val="00EA448A"/>
    <w:rsid w:val="00EA65B2"/>
    <w:rsid w:val="00EB1E68"/>
    <w:rsid w:val="00EB2C98"/>
    <w:rsid w:val="00EC2E32"/>
    <w:rsid w:val="00ED0C65"/>
    <w:rsid w:val="00ED373C"/>
    <w:rsid w:val="00ED7A53"/>
    <w:rsid w:val="00EE73B5"/>
    <w:rsid w:val="00EF0D0C"/>
    <w:rsid w:val="00F04E84"/>
    <w:rsid w:val="00F1689A"/>
    <w:rsid w:val="00F171FB"/>
    <w:rsid w:val="00F24497"/>
    <w:rsid w:val="00F25DFD"/>
    <w:rsid w:val="00F40366"/>
    <w:rsid w:val="00F40C11"/>
    <w:rsid w:val="00F41DF6"/>
    <w:rsid w:val="00F5195B"/>
    <w:rsid w:val="00F6351B"/>
    <w:rsid w:val="00F9097C"/>
    <w:rsid w:val="00F92713"/>
    <w:rsid w:val="00FA7883"/>
    <w:rsid w:val="00FB1AAE"/>
    <w:rsid w:val="00FB30D6"/>
    <w:rsid w:val="00FB7079"/>
    <w:rsid w:val="00FC48EC"/>
    <w:rsid w:val="00FD0AE4"/>
    <w:rsid w:val="00FD0E4A"/>
    <w:rsid w:val="00FD4CF4"/>
    <w:rsid w:val="00FE2E87"/>
    <w:rsid w:val="00FF5241"/>
  </w:rsids>
  <m:mathPr>
    <m:mathFont m:val="Cambria Math"/>
    <m:brkBin m:val="before"/>
    <m:brkBinSub m:val="--"/>
    <m:smallFrac/>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4F901F"/>
  <w15:docId w15:val="{17D6124B-B27F-42E4-958C-4865CF51F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
      </w:numPr>
      <w:outlineLvl w:val="0"/>
    </w:pPr>
    <w:rPr>
      <w:rFonts w:ascii="Arial" w:hAnsi="Arial"/>
      <w:b/>
      <w:sz w:val="28"/>
    </w:rPr>
  </w:style>
  <w:style w:type="paragraph" w:styleId="Heading2">
    <w:name w:val="heading 2"/>
    <w:basedOn w:val="Normal"/>
    <w:next w:val="Normal"/>
    <w:qFormat/>
    <w:rsid w:val="00DE1E69"/>
    <w:pPr>
      <w:keepNext/>
      <w:numPr>
        <w:ilvl w:val="1"/>
        <w:numId w:val="1"/>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
      </w:numPr>
      <w:spacing w:before="240" w:after="60"/>
      <w:outlineLvl w:val="5"/>
    </w:pPr>
    <w:rPr>
      <w:i/>
      <w:sz w:val="22"/>
    </w:rPr>
  </w:style>
  <w:style w:type="paragraph" w:styleId="Heading7">
    <w:name w:val="heading 7"/>
    <w:basedOn w:val="Normal"/>
    <w:next w:val="Normal"/>
    <w:qFormat/>
    <w:rsid w:val="00DE1E69"/>
    <w:pPr>
      <w:numPr>
        <w:ilvl w:val="6"/>
        <w:numId w:val="1"/>
      </w:numPr>
      <w:spacing w:before="240" w:after="60"/>
      <w:outlineLvl w:val="6"/>
    </w:pPr>
    <w:rPr>
      <w:rFonts w:ascii="Arial" w:hAnsi="Arial"/>
    </w:rPr>
  </w:style>
  <w:style w:type="paragraph" w:styleId="Heading8">
    <w:name w:val="heading 8"/>
    <w:basedOn w:val="Normal"/>
    <w:next w:val="Normal"/>
    <w:qFormat/>
    <w:rsid w:val="00DE1E69"/>
    <w:pPr>
      <w:numPr>
        <w:ilvl w:val="7"/>
        <w:numId w:val="1"/>
      </w:numPr>
      <w:spacing w:before="240" w:after="60"/>
      <w:outlineLvl w:val="7"/>
    </w:pPr>
    <w:rPr>
      <w:rFonts w:ascii="Arial" w:hAnsi="Arial"/>
      <w:i/>
    </w:rPr>
  </w:style>
  <w:style w:type="paragraph" w:styleId="Heading9">
    <w:name w:val="heading 9"/>
    <w:basedOn w:val="Normal"/>
    <w:next w:val="Normal"/>
    <w:qFormat/>
    <w:rsid w:val="00DE1E6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character" w:customStyle="1" w:styleId="BodyTextChar">
    <w:name w:val="Body Text Char"/>
    <w:aliases w:val=" Char Char,Char Char"/>
    <w:basedOn w:val="DefaultParagraphFont"/>
    <w:link w:val="BodyText"/>
    <w:rsid w:val="005C4457"/>
    <w:rPr>
      <w:sz w:val="24"/>
      <w:lang w:val="en-GB" w:eastAsia="en-US"/>
    </w:rPr>
  </w:style>
  <w:style w:type="paragraph" w:customStyle="1" w:styleId="template">
    <w:name w:val="template"/>
    <w:basedOn w:val="Normal"/>
    <w:rsid w:val="008338C0"/>
    <w:pPr>
      <w:spacing w:line="240" w:lineRule="exact"/>
    </w:pPr>
    <w:rPr>
      <w:rFonts w:ascii="Arial" w:hAnsi="Arial" w:cs="Arial"/>
      <w:i/>
      <w:iCs/>
      <w:sz w:val="22"/>
      <w:szCs w:val="22"/>
      <w:lang w:val="en-CA" w:bidi="he-IL"/>
    </w:rPr>
  </w:style>
  <w:style w:type="table" w:styleId="TableGrid">
    <w:name w:val="Table Grid"/>
    <w:basedOn w:val="TableNormal"/>
    <w:uiPriority w:val="59"/>
    <w:rsid w:val="004013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013C7"/>
    <w:rPr>
      <w:b/>
      <w:bCs/>
      <w:sz w:val="18"/>
      <w:szCs w:val="18"/>
    </w:rPr>
  </w:style>
  <w:style w:type="paragraph" w:styleId="TableofFigures">
    <w:name w:val="table of figures"/>
    <w:basedOn w:val="Normal"/>
    <w:next w:val="Normal"/>
    <w:uiPriority w:val="99"/>
    <w:unhideWhenUsed/>
    <w:rsid w:val="00672568"/>
  </w:style>
  <w:style w:type="character" w:styleId="Hyperlink">
    <w:name w:val="Hyperlink"/>
    <w:basedOn w:val="DefaultParagraphFont"/>
    <w:uiPriority w:val="99"/>
    <w:unhideWhenUsed/>
    <w:rsid w:val="00672568"/>
    <w:rPr>
      <w:color w:val="0000FF" w:themeColor="hyperlink"/>
      <w:u w:val="single"/>
    </w:rPr>
  </w:style>
  <w:style w:type="paragraph" w:styleId="ListParagraph">
    <w:name w:val="List Paragraph"/>
    <w:basedOn w:val="Normal"/>
    <w:uiPriority w:val="34"/>
    <w:qFormat/>
    <w:rsid w:val="00EB1E68"/>
    <w:pPr>
      <w:ind w:left="720"/>
      <w:contextualSpacing/>
    </w:pPr>
  </w:style>
  <w:style w:type="character" w:styleId="CommentReference">
    <w:name w:val="annotation reference"/>
    <w:basedOn w:val="DefaultParagraphFont"/>
    <w:uiPriority w:val="99"/>
    <w:semiHidden/>
    <w:unhideWhenUsed/>
    <w:rsid w:val="009E386F"/>
    <w:rPr>
      <w:sz w:val="16"/>
      <w:szCs w:val="16"/>
    </w:rPr>
  </w:style>
  <w:style w:type="paragraph" w:styleId="CommentText">
    <w:name w:val="annotation text"/>
    <w:basedOn w:val="Normal"/>
    <w:link w:val="CommentTextChar"/>
    <w:uiPriority w:val="99"/>
    <w:semiHidden/>
    <w:unhideWhenUsed/>
    <w:rsid w:val="009E386F"/>
  </w:style>
  <w:style w:type="character" w:customStyle="1" w:styleId="CommentTextChar">
    <w:name w:val="Comment Text Char"/>
    <w:basedOn w:val="DefaultParagraphFont"/>
    <w:link w:val="CommentText"/>
    <w:uiPriority w:val="99"/>
    <w:semiHidden/>
    <w:rsid w:val="009E386F"/>
    <w:rPr>
      <w:lang w:val="en-GB" w:eastAsia="en-US"/>
    </w:rPr>
  </w:style>
  <w:style w:type="paragraph" w:styleId="CommentSubject">
    <w:name w:val="annotation subject"/>
    <w:basedOn w:val="CommentText"/>
    <w:next w:val="CommentText"/>
    <w:link w:val="CommentSubjectChar"/>
    <w:uiPriority w:val="99"/>
    <w:semiHidden/>
    <w:unhideWhenUsed/>
    <w:rsid w:val="009E386F"/>
    <w:rPr>
      <w:b/>
      <w:bCs/>
    </w:rPr>
  </w:style>
  <w:style w:type="character" w:customStyle="1" w:styleId="CommentSubjectChar">
    <w:name w:val="Comment Subject Char"/>
    <w:basedOn w:val="CommentTextChar"/>
    <w:link w:val="CommentSubject"/>
    <w:uiPriority w:val="99"/>
    <w:semiHidden/>
    <w:rsid w:val="009E386F"/>
    <w:rPr>
      <w:b/>
      <w:bCs/>
      <w:lang w:val="en-GB" w:eastAsia="en-US"/>
    </w:rPr>
  </w:style>
  <w:style w:type="paragraph" w:customStyle="1" w:styleId="Caption1">
    <w:name w:val="Caption1"/>
    <w:basedOn w:val="Normal"/>
    <w:rsid w:val="00E05A15"/>
    <w:pPr>
      <w:suppressAutoHyphens/>
    </w:pPr>
    <w:rPr>
      <w:rFonts w:eastAsia="MS PMincho" w:cs="Mangal"/>
      <w:b/>
      <w:bCs/>
      <w:kern w:val="1"/>
      <w:sz w:val="18"/>
      <w:szCs w:val="18"/>
      <w:lang w:eastAsia="hi-IN" w:bidi="hi-IN"/>
    </w:rPr>
  </w:style>
  <w:style w:type="character" w:customStyle="1" w:styleId="TitleChar">
    <w:name w:val="Title Char"/>
    <w:basedOn w:val="DefaultParagraphFont"/>
    <w:link w:val="Title"/>
    <w:rsid w:val="00710D5C"/>
    <w:rPr>
      <w:rFonts w:ascii="Arial" w:hAnsi="Arial"/>
      <w:b/>
      <w:kern w:val="28"/>
      <w:sz w:val="3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908796">
      <w:bodyDiv w:val="1"/>
      <w:marLeft w:val="0"/>
      <w:marRight w:val="0"/>
      <w:marTop w:val="0"/>
      <w:marBottom w:val="0"/>
      <w:divBdr>
        <w:top w:val="none" w:sz="0" w:space="0" w:color="auto"/>
        <w:left w:val="none" w:sz="0" w:space="0" w:color="auto"/>
        <w:bottom w:val="none" w:sz="0" w:space="0" w:color="auto"/>
        <w:right w:val="none" w:sz="0" w:space="0" w:color="auto"/>
      </w:divBdr>
      <w:divsChild>
        <w:div w:id="2112779495">
          <w:marLeft w:val="432"/>
          <w:marRight w:val="0"/>
          <w:marTop w:val="115"/>
          <w:marBottom w:val="0"/>
          <w:divBdr>
            <w:top w:val="none" w:sz="0" w:space="0" w:color="auto"/>
            <w:left w:val="none" w:sz="0" w:space="0" w:color="auto"/>
            <w:bottom w:val="none" w:sz="0" w:space="0" w:color="auto"/>
            <w:right w:val="none" w:sz="0" w:space="0" w:color="auto"/>
          </w:divBdr>
        </w:div>
        <w:div w:id="1845197063">
          <w:marLeft w:val="432"/>
          <w:marRight w:val="0"/>
          <w:marTop w:val="115"/>
          <w:marBottom w:val="0"/>
          <w:divBdr>
            <w:top w:val="none" w:sz="0" w:space="0" w:color="auto"/>
            <w:left w:val="none" w:sz="0" w:space="0" w:color="auto"/>
            <w:bottom w:val="none" w:sz="0" w:space="0" w:color="auto"/>
            <w:right w:val="none" w:sz="0" w:space="0" w:color="auto"/>
          </w:divBdr>
        </w:div>
        <w:div w:id="874346453">
          <w:marLeft w:val="432"/>
          <w:marRight w:val="0"/>
          <w:marTop w:val="115"/>
          <w:marBottom w:val="0"/>
          <w:divBdr>
            <w:top w:val="none" w:sz="0" w:space="0" w:color="auto"/>
            <w:left w:val="none" w:sz="0" w:space="0" w:color="auto"/>
            <w:bottom w:val="none" w:sz="0" w:space="0" w:color="auto"/>
            <w:right w:val="none" w:sz="0" w:space="0" w:color="auto"/>
          </w:divBdr>
        </w:div>
        <w:div w:id="1383821484">
          <w:marLeft w:val="432"/>
          <w:marRight w:val="0"/>
          <w:marTop w:val="115"/>
          <w:marBottom w:val="0"/>
          <w:divBdr>
            <w:top w:val="none" w:sz="0" w:space="0" w:color="auto"/>
            <w:left w:val="none" w:sz="0" w:space="0" w:color="auto"/>
            <w:bottom w:val="none" w:sz="0" w:space="0" w:color="auto"/>
            <w:right w:val="none" w:sz="0" w:space="0" w:color="auto"/>
          </w:divBdr>
        </w:div>
      </w:divsChild>
    </w:div>
    <w:div w:id="457722222">
      <w:bodyDiv w:val="1"/>
      <w:marLeft w:val="0"/>
      <w:marRight w:val="0"/>
      <w:marTop w:val="0"/>
      <w:marBottom w:val="0"/>
      <w:divBdr>
        <w:top w:val="none" w:sz="0" w:space="0" w:color="auto"/>
        <w:left w:val="none" w:sz="0" w:space="0" w:color="auto"/>
        <w:bottom w:val="none" w:sz="0" w:space="0" w:color="auto"/>
        <w:right w:val="none" w:sz="0" w:space="0" w:color="auto"/>
      </w:divBdr>
    </w:div>
    <w:div w:id="905259385">
      <w:bodyDiv w:val="1"/>
      <w:marLeft w:val="0"/>
      <w:marRight w:val="0"/>
      <w:marTop w:val="0"/>
      <w:marBottom w:val="0"/>
      <w:divBdr>
        <w:top w:val="none" w:sz="0" w:space="0" w:color="auto"/>
        <w:left w:val="none" w:sz="0" w:space="0" w:color="auto"/>
        <w:bottom w:val="none" w:sz="0" w:space="0" w:color="auto"/>
        <w:right w:val="none" w:sz="0" w:space="0" w:color="auto"/>
      </w:divBdr>
    </w:div>
    <w:div w:id="914051609">
      <w:bodyDiv w:val="1"/>
      <w:marLeft w:val="0"/>
      <w:marRight w:val="0"/>
      <w:marTop w:val="0"/>
      <w:marBottom w:val="0"/>
      <w:divBdr>
        <w:top w:val="none" w:sz="0" w:space="0" w:color="auto"/>
        <w:left w:val="none" w:sz="0" w:space="0" w:color="auto"/>
        <w:bottom w:val="none" w:sz="0" w:space="0" w:color="auto"/>
        <w:right w:val="none" w:sz="0" w:space="0" w:color="auto"/>
      </w:divBdr>
      <w:divsChild>
        <w:div w:id="1561163743">
          <w:marLeft w:val="432"/>
          <w:marRight w:val="0"/>
          <w:marTop w:val="115"/>
          <w:marBottom w:val="0"/>
          <w:divBdr>
            <w:top w:val="none" w:sz="0" w:space="0" w:color="auto"/>
            <w:left w:val="none" w:sz="0" w:space="0" w:color="auto"/>
            <w:bottom w:val="none" w:sz="0" w:space="0" w:color="auto"/>
            <w:right w:val="none" w:sz="0" w:space="0" w:color="auto"/>
          </w:divBdr>
        </w:div>
        <w:div w:id="1160653669">
          <w:marLeft w:val="432"/>
          <w:marRight w:val="0"/>
          <w:marTop w:val="115"/>
          <w:marBottom w:val="0"/>
          <w:divBdr>
            <w:top w:val="none" w:sz="0" w:space="0" w:color="auto"/>
            <w:left w:val="none" w:sz="0" w:space="0" w:color="auto"/>
            <w:bottom w:val="none" w:sz="0" w:space="0" w:color="auto"/>
            <w:right w:val="none" w:sz="0" w:space="0" w:color="auto"/>
          </w:divBdr>
        </w:div>
        <w:div w:id="1533956009">
          <w:marLeft w:val="432"/>
          <w:marRight w:val="0"/>
          <w:marTop w:val="115"/>
          <w:marBottom w:val="0"/>
          <w:divBdr>
            <w:top w:val="none" w:sz="0" w:space="0" w:color="auto"/>
            <w:left w:val="none" w:sz="0" w:space="0" w:color="auto"/>
            <w:bottom w:val="none" w:sz="0" w:space="0" w:color="auto"/>
            <w:right w:val="none" w:sz="0" w:space="0" w:color="auto"/>
          </w:divBdr>
        </w:div>
      </w:divsChild>
    </w:div>
    <w:div w:id="1249198217">
      <w:bodyDiv w:val="1"/>
      <w:marLeft w:val="0"/>
      <w:marRight w:val="0"/>
      <w:marTop w:val="0"/>
      <w:marBottom w:val="0"/>
      <w:divBdr>
        <w:top w:val="none" w:sz="0" w:space="0" w:color="auto"/>
        <w:left w:val="none" w:sz="0" w:space="0" w:color="auto"/>
        <w:bottom w:val="none" w:sz="0" w:space="0" w:color="auto"/>
        <w:right w:val="none" w:sz="0" w:space="0" w:color="auto"/>
      </w:divBdr>
      <w:divsChild>
        <w:div w:id="1006402351">
          <w:marLeft w:val="432"/>
          <w:marRight w:val="0"/>
          <w:marTop w:val="115"/>
          <w:marBottom w:val="0"/>
          <w:divBdr>
            <w:top w:val="none" w:sz="0" w:space="0" w:color="auto"/>
            <w:left w:val="none" w:sz="0" w:space="0" w:color="auto"/>
            <w:bottom w:val="none" w:sz="0" w:space="0" w:color="auto"/>
            <w:right w:val="none" w:sz="0" w:space="0" w:color="auto"/>
          </w:divBdr>
        </w:div>
        <w:div w:id="1622227459">
          <w:marLeft w:val="432"/>
          <w:marRight w:val="0"/>
          <w:marTop w:val="115"/>
          <w:marBottom w:val="0"/>
          <w:divBdr>
            <w:top w:val="none" w:sz="0" w:space="0" w:color="auto"/>
            <w:left w:val="none" w:sz="0" w:space="0" w:color="auto"/>
            <w:bottom w:val="none" w:sz="0" w:space="0" w:color="auto"/>
            <w:right w:val="none" w:sz="0" w:space="0" w:color="auto"/>
          </w:divBdr>
        </w:div>
        <w:div w:id="388965814">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F4A6B13F-73AC-4C6D-9E72-C53DC6DD4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45</Pages>
  <Words>5256</Words>
  <Characters>29963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35149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aidia oemami</cp:lastModifiedBy>
  <cp:revision>8</cp:revision>
  <cp:lastPrinted>2001-08-10T07:24:00Z</cp:lastPrinted>
  <dcterms:created xsi:type="dcterms:W3CDTF">2019-05-20T22:02:00Z</dcterms:created>
  <dcterms:modified xsi:type="dcterms:W3CDTF">2019-05-21T21:08:00Z</dcterms:modified>
</cp:coreProperties>
</file>