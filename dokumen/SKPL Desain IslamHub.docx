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E69" w:rsidRPr="00056E25" w:rsidRDefault="00C16464">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1453515</wp:posOffset>
                </wp:positionH>
                <wp:positionV relativeFrom="paragraph">
                  <wp:posOffset>251460</wp:posOffset>
                </wp:positionV>
                <wp:extent cx="3057525" cy="365760"/>
                <wp:effectExtent l="0" t="0" r="28575"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5760"/>
                        </a:xfrm>
                        <a:prstGeom prst="rect">
                          <a:avLst/>
                        </a:prstGeom>
                        <a:solidFill>
                          <a:srgbClr val="FFFFFF"/>
                        </a:solidFill>
                        <a:ln w="9525">
                          <a:solidFill>
                            <a:srgbClr val="000000"/>
                          </a:solidFill>
                          <a:miter lim="800000"/>
                          <a:headEnd/>
                          <a:tailEnd/>
                        </a:ln>
                      </wps:spPr>
                      <wps:txbx>
                        <w:txbxContent>
                          <w:p w:rsidR="00043439" w:rsidRPr="002A1965" w:rsidRDefault="00043439">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4.45pt;margin-top:19.8pt;width:240.7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" o:allowincell="f">
                <v:textbox>
                  <w:txbxContent>
                    <w:p w:rsidR="00043439" w:rsidRPr="002A1965" w:rsidRDefault="00043439">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v:textbox>
              </v:shape>
            </w:pict>
          </mc:Fallback>
        </mc:AlternateContent>
      </w:r>
    </w:p>
    <w:p w:rsidR="00DE1E69" w:rsidRPr="00056E25" w:rsidRDefault="00DE1E69">
      <w:pPr>
        <w:pStyle w:val="Title"/>
      </w:pPr>
    </w:p>
    <w:p w:rsidR="00DE1E69" w:rsidRPr="00056E25" w:rsidRDefault="006F0B62" w:rsidP="00337FC2">
      <w:pPr>
        <w:pStyle w:val="Title"/>
        <w:rPr>
          <w:lang w:val="id-ID"/>
        </w:rPr>
      </w:pPr>
      <w:r w:rsidRPr="00056E25">
        <w:rPr>
          <w:lang w:val="sv-SE"/>
        </w:rPr>
        <w:t>DESKRIPSI PERANCANGAN</w:t>
      </w:r>
      <w:r w:rsidR="00262973" w:rsidRPr="00056E25">
        <w:rPr>
          <w:lang w:val="sv-SE"/>
        </w:rPr>
        <w:t xml:space="preserve"> PERANGKAT LUNAK</w:t>
      </w:r>
    </w:p>
    <w:p w:rsidR="00710D5C" w:rsidRPr="001974C4" w:rsidRDefault="00710D5C" w:rsidP="00710D5C">
      <w:pPr>
        <w:pStyle w:val="Title"/>
        <w:rPr>
          <w:lang w:val="id-ID"/>
        </w:rPr>
      </w:pPr>
      <w:r>
        <w:rPr>
          <w:lang w:val="en-US"/>
        </w:rPr>
        <w:t>IslamHub</w:t>
      </w:r>
      <w:r>
        <w:rPr>
          <w:lang w:val="id-ID"/>
        </w:rPr>
        <w:t xml:space="preserve"> – Rumah Konsultasi Hukum Islam</w:t>
      </w:r>
    </w:p>
    <w:p w:rsidR="00DE1E69" w:rsidRPr="00056E25" w:rsidRDefault="00DE1E69" w:rsidP="00337FC2">
      <w:pPr>
        <w:pStyle w:val="Title"/>
        <w:jc w:val="left"/>
        <w:rPr>
          <w:lang w:val="id-ID"/>
        </w:rPr>
      </w:pPr>
    </w:p>
    <w:p w:rsidR="00DE1E69" w:rsidRPr="00056E25" w:rsidRDefault="00262973">
      <w:pPr>
        <w:pStyle w:val="SubTitle"/>
        <w:rPr>
          <w:b w:val="0"/>
          <w:sz w:val="28"/>
          <w:lang w:val="sv-SE"/>
        </w:rPr>
      </w:pPr>
      <w:r w:rsidRPr="00056E25">
        <w:rPr>
          <w:b w:val="0"/>
          <w:sz w:val="28"/>
          <w:lang w:val="sv-SE"/>
        </w:rPr>
        <w:t xml:space="preserve">untuk: </w:t>
      </w:r>
    </w:p>
    <w:p w:rsidR="00B905A4" w:rsidRPr="001974C4" w:rsidRDefault="00B905A4" w:rsidP="00B905A4">
      <w:pPr>
        <w:pStyle w:val="SubTitle"/>
        <w:rPr>
          <w:b w:val="0"/>
          <w:sz w:val="28"/>
          <w:lang w:val="id-ID"/>
        </w:rPr>
      </w:pPr>
      <w:r>
        <w:rPr>
          <w:b w:val="0"/>
          <w:sz w:val="28"/>
          <w:lang w:val="id-ID"/>
        </w:rPr>
        <w:t>User Konsultasi Tentang Islam</w:t>
      </w:r>
    </w:p>
    <w:p w:rsidR="00DE1E69" w:rsidRPr="00056E25" w:rsidRDefault="00DE1E69" w:rsidP="00337FC2">
      <w:pPr>
        <w:pStyle w:val="SubTitle"/>
        <w:jc w:val="left"/>
        <w:rPr>
          <w:b w:val="0"/>
          <w:sz w:val="28"/>
          <w:lang w:val="id-ID"/>
        </w:rPr>
      </w:pPr>
    </w:p>
    <w:p w:rsidR="00DE1E69" w:rsidRPr="00056E25" w:rsidRDefault="00262973">
      <w:pPr>
        <w:pStyle w:val="SubTitle"/>
        <w:rPr>
          <w:b w:val="0"/>
          <w:sz w:val="28"/>
          <w:lang w:val="sv-SE"/>
        </w:rPr>
      </w:pPr>
      <w:r w:rsidRPr="00056E25">
        <w:rPr>
          <w:b w:val="0"/>
          <w:sz w:val="28"/>
          <w:lang w:val="sv-SE"/>
        </w:rPr>
        <w:t>Dipersiapkan oleh:</w:t>
      </w:r>
    </w:p>
    <w:p w:rsidR="00B905A4" w:rsidRDefault="00B905A4" w:rsidP="00B905A4">
      <w:pPr>
        <w:pStyle w:val="SubTitle"/>
        <w:rPr>
          <w:b w:val="0"/>
          <w:sz w:val="28"/>
          <w:lang w:val="en-US"/>
        </w:rPr>
      </w:pPr>
      <w:r>
        <w:rPr>
          <w:b w:val="0"/>
          <w:sz w:val="28"/>
          <w:lang w:val="id-ID"/>
        </w:rPr>
        <w:t>Kel</w:t>
      </w:r>
      <w:r>
        <w:rPr>
          <w:b w:val="0"/>
          <w:sz w:val="28"/>
          <w:lang w:val="en-US"/>
        </w:rPr>
        <w:t>as Proyek Perangkat Lunak D</w:t>
      </w:r>
    </w:p>
    <w:p w:rsidR="00B905A4" w:rsidRDefault="00B905A4" w:rsidP="00B905A4">
      <w:pPr>
        <w:pStyle w:val="SubTitle"/>
        <w:rPr>
          <w:b w:val="0"/>
          <w:sz w:val="28"/>
          <w:lang w:val="en-US"/>
        </w:rPr>
      </w:pPr>
    </w:p>
    <w:p w:rsidR="00B905A4" w:rsidRDefault="00B905A4" w:rsidP="00B905A4">
      <w:pPr>
        <w:pStyle w:val="SubTitle"/>
        <w:rPr>
          <w:b w:val="0"/>
          <w:sz w:val="28"/>
          <w:lang w:val="en-US"/>
        </w:rPr>
      </w:pPr>
    </w:p>
    <w:p w:rsidR="00B905A4" w:rsidRPr="001D4AE4" w:rsidRDefault="00B905A4" w:rsidP="00B905A4">
      <w:pPr>
        <w:pStyle w:val="SubTitle"/>
        <w:rPr>
          <w:b w:val="0"/>
          <w:sz w:val="28"/>
          <w:lang w:val="en-US"/>
        </w:rPr>
      </w:pPr>
    </w:p>
    <w:p w:rsidR="00B905A4" w:rsidRPr="001974C4" w:rsidRDefault="00B905A4" w:rsidP="00B905A4">
      <w:pPr>
        <w:pStyle w:val="SubTitle"/>
        <w:rPr>
          <w:b w:val="0"/>
          <w:sz w:val="28"/>
          <w:lang w:val="id-ID"/>
        </w:rPr>
      </w:pPr>
      <w:r w:rsidRPr="001974C4">
        <w:rPr>
          <w:b w:val="0"/>
          <w:sz w:val="28"/>
          <w:lang w:val="id-ID"/>
        </w:rPr>
        <w:t>Program Studi Teknik Informatika/Sistem dan Teknologi Informasi</w:t>
      </w:r>
    </w:p>
    <w:p w:rsidR="00B905A4" w:rsidRPr="00DF3305" w:rsidRDefault="00B905A4" w:rsidP="00B905A4">
      <w:pPr>
        <w:pStyle w:val="SubTitle"/>
        <w:rPr>
          <w:b w:val="0"/>
          <w:sz w:val="28"/>
          <w:lang w:val="en-US"/>
        </w:rPr>
      </w:pPr>
      <w:r>
        <w:rPr>
          <w:b w:val="0"/>
          <w:sz w:val="28"/>
          <w:lang w:val="id-ID"/>
        </w:rPr>
        <w:t xml:space="preserve">SAINTEK – UIN </w:t>
      </w:r>
      <w:r>
        <w:rPr>
          <w:b w:val="0"/>
          <w:sz w:val="28"/>
          <w:lang w:val="en-US"/>
        </w:rPr>
        <w:t>SGD</w:t>
      </w:r>
    </w:p>
    <w:p w:rsidR="00B905A4" w:rsidRPr="001974C4" w:rsidRDefault="00B905A4" w:rsidP="00B905A4">
      <w:pPr>
        <w:pStyle w:val="SubTitle"/>
        <w:rPr>
          <w:b w:val="0"/>
          <w:sz w:val="28"/>
          <w:lang w:val="sv-SE"/>
        </w:rPr>
      </w:pPr>
      <w:r>
        <w:rPr>
          <w:b w:val="0"/>
          <w:sz w:val="28"/>
          <w:lang w:val="sv-SE"/>
        </w:rPr>
        <w:t>Jl. A.H. Nasution No. 105, Bandung 40614</w:t>
      </w:r>
    </w:p>
    <w:p w:rsidR="00DE1E69" w:rsidRPr="00056E25"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56E25">
        <w:trPr>
          <w:cantSplit/>
          <w:trHeight w:hRule="exact" w:val="551"/>
        </w:trPr>
        <w:tc>
          <w:tcPr>
            <w:tcW w:w="1005" w:type="dxa"/>
            <w:vMerge w:val="restart"/>
          </w:tcPr>
          <w:p w:rsidR="00DE1E69" w:rsidRPr="00056E25" w:rsidRDefault="00AF4E9D">
            <w:pPr>
              <w:pStyle w:val="Title"/>
            </w:pPr>
            <w:r w:rsidRPr="00056E25">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056E25" w:rsidRDefault="00DE1E69">
            <w:pPr>
              <w:rPr>
                <w:rFonts w:ascii="Arial" w:hAnsi="Arial"/>
              </w:rPr>
            </w:pPr>
          </w:p>
          <w:p w:rsidR="00DE1E69" w:rsidRPr="00056E25" w:rsidRDefault="00DE1E69">
            <w:pPr>
              <w:rPr>
                <w:rFonts w:ascii="Arial" w:hAnsi="Arial"/>
              </w:rPr>
            </w:pPr>
          </w:p>
          <w:p w:rsidR="00B905A4" w:rsidRPr="001974C4" w:rsidRDefault="00B905A4" w:rsidP="00B905A4">
            <w:pPr>
              <w:rPr>
                <w:rFonts w:ascii="Arial" w:hAnsi="Arial"/>
                <w:b/>
                <w:lang w:val="id-ID"/>
              </w:rPr>
            </w:pPr>
            <w:r w:rsidRPr="001974C4">
              <w:rPr>
                <w:rFonts w:ascii="Arial" w:hAnsi="Arial"/>
                <w:b/>
                <w:lang w:val="id-ID"/>
              </w:rPr>
              <w:t xml:space="preserve">Program </w:t>
            </w:r>
            <w:r>
              <w:rPr>
                <w:rFonts w:ascii="Arial" w:hAnsi="Arial"/>
                <w:b/>
                <w:lang w:val="id-ID"/>
              </w:rPr>
              <w:t>Studi Teknik Informatika</w:t>
            </w:r>
          </w:p>
          <w:p w:rsidR="00DE1E69" w:rsidRPr="00056E25" w:rsidRDefault="00B905A4" w:rsidP="00B905A4">
            <w:pPr>
              <w:rPr>
                <w:rFonts w:ascii="Arial" w:hAnsi="Arial"/>
                <w:b/>
                <w:lang w:val="id-ID"/>
              </w:rPr>
            </w:pPr>
            <w:r>
              <w:rPr>
                <w:rFonts w:ascii="Arial" w:hAnsi="Arial"/>
                <w:b/>
                <w:lang w:val="id-ID"/>
              </w:rPr>
              <w:t>SAINTEK</w:t>
            </w:r>
            <w:r w:rsidRPr="001974C4">
              <w:rPr>
                <w:rFonts w:ascii="Arial" w:hAnsi="Arial"/>
                <w:b/>
                <w:lang w:val="id-ID"/>
              </w:rPr>
              <w:t xml:space="preserve"> – </w:t>
            </w:r>
            <w:r>
              <w:rPr>
                <w:rFonts w:ascii="Arial" w:hAnsi="Arial"/>
                <w:b/>
                <w:lang w:val="en-US"/>
              </w:rPr>
              <w:t>U</w:t>
            </w:r>
            <w:r w:rsidRPr="001974C4">
              <w:rPr>
                <w:rFonts w:ascii="Arial" w:hAnsi="Arial"/>
                <w:b/>
                <w:lang w:val="id-ID"/>
              </w:rPr>
              <w:t>I</w:t>
            </w:r>
            <w:r>
              <w:rPr>
                <w:rFonts w:ascii="Arial" w:hAnsi="Arial"/>
                <w:b/>
                <w:lang w:val="en-US"/>
              </w:rPr>
              <w:t>N SGD</w:t>
            </w:r>
          </w:p>
        </w:tc>
        <w:tc>
          <w:tcPr>
            <w:tcW w:w="3330" w:type="dxa"/>
            <w:gridSpan w:val="2"/>
          </w:tcPr>
          <w:p w:rsidR="00DE1E69" w:rsidRPr="00056E25" w:rsidRDefault="00262973">
            <w:pPr>
              <w:pStyle w:val="Title"/>
              <w:rPr>
                <w:sz w:val="22"/>
              </w:rPr>
            </w:pPr>
            <w:r w:rsidRPr="00056E25">
              <w:rPr>
                <w:sz w:val="22"/>
              </w:rPr>
              <w:t>Nomor Dokumen</w:t>
            </w:r>
          </w:p>
        </w:tc>
        <w:tc>
          <w:tcPr>
            <w:tcW w:w="1965" w:type="dxa"/>
          </w:tcPr>
          <w:p w:rsidR="00DE1E69" w:rsidRPr="00056E25" w:rsidRDefault="00262973">
            <w:pPr>
              <w:pStyle w:val="Title"/>
              <w:rPr>
                <w:sz w:val="22"/>
              </w:rPr>
            </w:pPr>
            <w:r w:rsidRPr="00056E25">
              <w:rPr>
                <w:sz w:val="22"/>
              </w:rPr>
              <w:t>Halaman</w:t>
            </w:r>
          </w:p>
        </w:tc>
      </w:tr>
      <w:tr w:rsidR="00DE1E69" w:rsidRPr="00056E25">
        <w:trPr>
          <w:cantSplit/>
          <w:trHeight w:hRule="exact" w:val="582"/>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3330" w:type="dxa"/>
            <w:gridSpan w:val="2"/>
          </w:tcPr>
          <w:p w:rsidR="00DE1E69" w:rsidRPr="00B905A4" w:rsidRDefault="006F0B62" w:rsidP="00337FC2">
            <w:pPr>
              <w:pStyle w:val="Title"/>
              <w:spacing w:after="120"/>
              <w:rPr>
                <w:b w:val="0"/>
                <w:i/>
                <w:sz w:val="24"/>
                <w:lang w:val="en-US"/>
              </w:rPr>
            </w:pPr>
            <w:r w:rsidRPr="00056E25">
              <w:rPr>
                <w:i/>
                <w:lang w:val="en-US"/>
              </w:rPr>
              <w:t>DP</w:t>
            </w:r>
            <w:r w:rsidR="000F0E56" w:rsidRPr="00056E25">
              <w:rPr>
                <w:i/>
                <w:lang w:val="id-ID"/>
              </w:rPr>
              <w:t>PL-</w:t>
            </w:r>
            <w:r w:rsidR="00B905A4">
              <w:rPr>
                <w:i/>
                <w:lang w:val="en-US"/>
              </w:rPr>
              <w:t>ISLAMHUB</w:t>
            </w:r>
          </w:p>
        </w:tc>
        <w:tc>
          <w:tcPr>
            <w:tcW w:w="1965" w:type="dxa"/>
          </w:tcPr>
          <w:p w:rsidR="00DE1E69" w:rsidRPr="002B0563" w:rsidRDefault="002B0563">
            <w:pPr>
              <w:pStyle w:val="Title"/>
              <w:rPr>
                <w:b w:val="0"/>
                <w:i/>
                <w:sz w:val="24"/>
                <w:lang w:val="id-ID"/>
              </w:rPr>
            </w:pPr>
            <w:r w:rsidRPr="002B0563">
              <w:rPr>
                <w:b w:val="0"/>
                <w:i/>
                <w:sz w:val="24"/>
                <w:lang w:val="id-ID"/>
              </w:rPr>
              <w:t>1</w:t>
            </w:r>
            <w:r w:rsidR="00262973" w:rsidRPr="002B0563">
              <w:rPr>
                <w:b w:val="0"/>
                <w:i/>
                <w:sz w:val="24"/>
              </w:rPr>
              <w:t>/</w:t>
            </w:r>
            <w:r w:rsidRPr="002B0563">
              <w:rPr>
                <w:b w:val="0"/>
                <w:i/>
                <w:sz w:val="24"/>
                <w:lang w:val="id-ID"/>
              </w:rPr>
              <w:t>39</w:t>
            </w:r>
          </w:p>
        </w:tc>
      </w:tr>
      <w:tr w:rsidR="00DE1E69" w:rsidRPr="00056E25">
        <w:trPr>
          <w:cantSplit/>
          <w:trHeight w:hRule="exact" w:val="397"/>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1290" w:type="dxa"/>
          </w:tcPr>
          <w:p w:rsidR="00DE1E69" w:rsidRPr="00056E25" w:rsidRDefault="00262973">
            <w:pPr>
              <w:pStyle w:val="Title"/>
              <w:spacing w:before="0" w:after="0"/>
              <w:rPr>
                <w:b w:val="0"/>
                <w:i/>
                <w:sz w:val="20"/>
              </w:rPr>
            </w:pPr>
            <w:r w:rsidRPr="00056E25">
              <w:rPr>
                <w:sz w:val="22"/>
              </w:rPr>
              <w:t>Revisi</w:t>
            </w:r>
          </w:p>
        </w:tc>
        <w:tc>
          <w:tcPr>
            <w:tcW w:w="2040" w:type="dxa"/>
          </w:tcPr>
          <w:p w:rsidR="00DE1E69" w:rsidRPr="00056E25" w:rsidRDefault="00FC48EC">
            <w:pPr>
              <w:pStyle w:val="Title"/>
              <w:spacing w:before="0" w:after="0"/>
              <w:rPr>
                <w:b w:val="0"/>
                <w:i/>
                <w:sz w:val="20"/>
                <w:lang w:val="id-ID"/>
              </w:rPr>
            </w:pPr>
            <w:r w:rsidRPr="00056E25">
              <w:rPr>
                <w:b w:val="0"/>
                <w:i/>
                <w:sz w:val="20"/>
                <w:lang w:val="id-ID"/>
              </w:rPr>
              <w:t>-</w:t>
            </w:r>
          </w:p>
        </w:tc>
        <w:tc>
          <w:tcPr>
            <w:tcW w:w="1965" w:type="dxa"/>
          </w:tcPr>
          <w:p w:rsidR="00DE1E69" w:rsidRPr="00B905A4" w:rsidRDefault="00262973" w:rsidP="00B905A4">
            <w:pPr>
              <w:pStyle w:val="Title"/>
              <w:spacing w:before="0" w:after="0"/>
              <w:rPr>
                <w:b w:val="0"/>
                <w:i/>
                <w:sz w:val="20"/>
                <w:lang w:val="en-US"/>
              </w:rPr>
            </w:pPr>
            <w:r w:rsidRPr="00056E25">
              <w:rPr>
                <w:b w:val="0"/>
                <w:i/>
                <w:sz w:val="20"/>
              </w:rPr>
              <w:t xml:space="preserve">Tgl: </w:t>
            </w:r>
            <w:r w:rsidR="00B905A4">
              <w:rPr>
                <w:b w:val="0"/>
                <w:i/>
                <w:sz w:val="20"/>
                <w:lang w:val="en-US"/>
              </w:rPr>
              <w:t>22 Mar 2019</w:t>
            </w: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56E25">
        <w:tc>
          <w:tcPr>
            <w:tcW w:w="2093" w:type="dxa"/>
          </w:tcPr>
          <w:p w:rsidR="00DE1E69" w:rsidRPr="00056E25" w:rsidRDefault="00262973">
            <w:pPr>
              <w:pStyle w:val="Title"/>
              <w:spacing w:before="60"/>
              <w:rPr>
                <w:sz w:val="24"/>
              </w:rPr>
            </w:pPr>
            <w:r w:rsidRPr="00056E25">
              <w:rPr>
                <w:sz w:val="24"/>
              </w:rPr>
              <w:t>Revisi</w:t>
            </w:r>
          </w:p>
        </w:tc>
        <w:tc>
          <w:tcPr>
            <w:tcW w:w="6804" w:type="dxa"/>
          </w:tcPr>
          <w:p w:rsidR="00DE1E69" w:rsidRPr="00056E25" w:rsidRDefault="00262973">
            <w:pPr>
              <w:pStyle w:val="Title"/>
              <w:spacing w:before="60"/>
              <w:rPr>
                <w:sz w:val="24"/>
              </w:rPr>
            </w:pPr>
            <w:r w:rsidRPr="00056E25">
              <w:rPr>
                <w:sz w:val="24"/>
              </w:rPr>
              <w:t>Deskripsi</w:t>
            </w:r>
          </w:p>
        </w:tc>
      </w:tr>
      <w:tr w:rsidR="00DE1E69" w:rsidRPr="00056E25">
        <w:tc>
          <w:tcPr>
            <w:tcW w:w="2093" w:type="dxa"/>
          </w:tcPr>
          <w:p w:rsidR="00DE1E69" w:rsidRPr="00056E25" w:rsidRDefault="00262973">
            <w:pPr>
              <w:pStyle w:val="Title"/>
              <w:spacing w:before="0" w:after="0"/>
            </w:pPr>
            <w:r w:rsidRPr="00056E25">
              <w:t>A</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B</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C</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D</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E</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F</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G</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bl>
    <w:p w:rsidR="00DE1E69" w:rsidRPr="00056E25" w:rsidRDefault="00DE1E69">
      <w:pPr>
        <w:pStyle w:val="Title"/>
        <w:spacing w:before="0" w:after="0"/>
      </w:pPr>
    </w:p>
    <w:p w:rsidR="00DE1E69" w:rsidRPr="00056E25"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56E25">
        <w:tc>
          <w:tcPr>
            <w:tcW w:w="1101" w:type="dxa"/>
          </w:tcPr>
          <w:p w:rsidR="00DE1E69" w:rsidRPr="00056E25" w:rsidRDefault="00262973">
            <w:pPr>
              <w:pStyle w:val="Title"/>
              <w:spacing w:before="0" w:after="0"/>
              <w:rPr>
                <w:b w:val="0"/>
                <w:sz w:val="20"/>
              </w:rPr>
            </w:pPr>
            <w:r w:rsidRPr="00056E25">
              <w:rPr>
                <w:b w:val="0"/>
                <w:sz w:val="20"/>
              </w:rPr>
              <w:t>INDEX</w:t>
            </w:r>
          </w:p>
          <w:p w:rsidR="00DE1E69" w:rsidRPr="00056E25" w:rsidRDefault="00262973">
            <w:pPr>
              <w:pStyle w:val="Title"/>
              <w:spacing w:before="0" w:after="0"/>
              <w:rPr>
                <w:b w:val="0"/>
                <w:sz w:val="20"/>
              </w:rPr>
            </w:pPr>
            <w:r w:rsidRPr="00056E25">
              <w:rPr>
                <w:b w:val="0"/>
                <w:sz w:val="20"/>
              </w:rPr>
              <w:t>TGL</w:t>
            </w:r>
          </w:p>
        </w:tc>
        <w:tc>
          <w:tcPr>
            <w:tcW w:w="984" w:type="dxa"/>
          </w:tcPr>
          <w:p w:rsidR="00DE1E69" w:rsidRPr="00056E25" w:rsidRDefault="00262973">
            <w:pPr>
              <w:pStyle w:val="Title"/>
              <w:spacing w:before="0" w:after="0"/>
              <w:rPr>
                <w:b w:val="0"/>
                <w:sz w:val="20"/>
              </w:rPr>
            </w:pPr>
            <w:r w:rsidRPr="00056E25">
              <w:rPr>
                <w:b w:val="0"/>
                <w:sz w:val="20"/>
              </w:rPr>
              <w:t>-</w:t>
            </w:r>
          </w:p>
        </w:tc>
        <w:tc>
          <w:tcPr>
            <w:tcW w:w="984" w:type="dxa"/>
          </w:tcPr>
          <w:p w:rsidR="00DE1E69" w:rsidRPr="00056E25" w:rsidRDefault="00262973">
            <w:pPr>
              <w:pStyle w:val="Title"/>
              <w:spacing w:before="0" w:after="0"/>
              <w:rPr>
                <w:b w:val="0"/>
                <w:sz w:val="20"/>
              </w:rPr>
            </w:pPr>
            <w:r w:rsidRPr="00056E25">
              <w:rPr>
                <w:b w:val="0"/>
                <w:sz w:val="20"/>
              </w:rPr>
              <w:t>A</w:t>
            </w:r>
          </w:p>
        </w:tc>
        <w:tc>
          <w:tcPr>
            <w:tcW w:w="984" w:type="dxa"/>
          </w:tcPr>
          <w:p w:rsidR="00DE1E69" w:rsidRPr="00056E25" w:rsidRDefault="00262973">
            <w:pPr>
              <w:pStyle w:val="Title"/>
              <w:spacing w:before="0" w:after="0"/>
              <w:rPr>
                <w:b w:val="0"/>
                <w:sz w:val="20"/>
              </w:rPr>
            </w:pPr>
            <w:r w:rsidRPr="00056E25">
              <w:rPr>
                <w:b w:val="0"/>
                <w:sz w:val="20"/>
              </w:rPr>
              <w:t>B</w:t>
            </w:r>
          </w:p>
        </w:tc>
        <w:tc>
          <w:tcPr>
            <w:tcW w:w="984" w:type="dxa"/>
          </w:tcPr>
          <w:p w:rsidR="00DE1E69" w:rsidRPr="00056E25" w:rsidRDefault="00262973">
            <w:pPr>
              <w:pStyle w:val="Title"/>
              <w:spacing w:before="0" w:after="0"/>
              <w:rPr>
                <w:b w:val="0"/>
                <w:sz w:val="20"/>
              </w:rPr>
            </w:pPr>
            <w:r w:rsidRPr="00056E25">
              <w:rPr>
                <w:b w:val="0"/>
                <w:sz w:val="20"/>
              </w:rPr>
              <w:t>C</w:t>
            </w:r>
          </w:p>
        </w:tc>
        <w:tc>
          <w:tcPr>
            <w:tcW w:w="984" w:type="dxa"/>
          </w:tcPr>
          <w:p w:rsidR="00DE1E69" w:rsidRPr="00056E25" w:rsidRDefault="00262973">
            <w:pPr>
              <w:pStyle w:val="Title"/>
              <w:spacing w:before="0" w:after="0"/>
              <w:rPr>
                <w:b w:val="0"/>
                <w:sz w:val="20"/>
              </w:rPr>
            </w:pPr>
            <w:r w:rsidRPr="00056E25">
              <w:rPr>
                <w:b w:val="0"/>
                <w:sz w:val="20"/>
              </w:rPr>
              <w:t>D</w:t>
            </w:r>
          </w:p>
        </w:tc>
        <w:tc>
          <w:tcPr>
            <w:tcW w:w="984" w:type="dxa"/>
          </w:tcPr>
          <w:p w:rsidR="00DE1E69" w:rsidRPr="00056E25" w:rsidRDefault="00262973">
            <w:pPr>
              <w:pStyle w:val="Title"/>
              <w:spacing w:before="0" w:after="0"/>
              <w:rPr>
                <w:b w:val="0"/>
                <w:sz w:val="20"/>
              </w:rPr>
            </w:pPr>
            <w:r w:rsidRPr="00056E25">
              <w:rPr>
                <w:b w:val="0"/>
                <w:sz w:val="20"/>
              </w:rPr>
              <w:t>E</w:t>
            </w:r>
          </w:p>
        </w:tc>
        <w:tc>
          <w:tcPr>
            <w:tcW w:w="984" w:type="dxa"/>
          </w:tcPr>
          <w:p w:rsidR="00DE1E69" w:rsidRPr="00056E25" w:rsidRDefault="00262973">
            <w:pPr>
              <w:pStyle w:val="Title"/>
              <w:spacing w:before="0" w:after="0"/>
              <w:rPr>
                <w:b w:val="0"/>
                <w:sz w:val="20"/>
              </w:rPr>
            </w:pPr>
            <w:r w:rsidRPr="00056E25">
              <w:rPr>
                <w:b w:val="0"/>
                <w:sz w:val="20"/>
              </w:rPr>
              <w:t>F</w:t>
            </w:r>
          </w:p>
        </w:tc>
        <w:tc>
          <w:tcPr>
            <w:tcW w:w="984" w:type="dxa"/>
          </w:tcPr>
          <w:p w:rsidR="00DE1E69" w:rsidRPr="00056E25" w:rsidRDefault="00262973">
            <w:pPr>
              <w:pStyle w:val="Title"/>
              <w:spacing w:before="0" w:after="0"/>
              <w:rPr>
                <w:b w:val="0"/>
                <w:sz w:val="20"/>
              </w:rPr>
            </w:pPr>
            <w:r w:rsidRPr="00056E25">
              <w:rPr>
                <w:b w:val="0"/>
                <w:sz w:val="20"/>
              </w:rPr>
              <w:t>G</w:t>
            </w:r>
          </w:p>
        </w:tc>
      </w:tr>
      <w:tr w:rsidR="00DE1E69" w:rsidRPr="00056E25">
        <w:tc>
          <w:tcPr>
            <w:tcW w:w="1101" w:type="dxa"/>
          </w:tcPr>
          <w:p w:rsidR="00DE1E69" w:rsidRPr="00056E25" w:rsidRDefault="00262973">
            <w:pPr>
              <w:pStyle w:val="Title"/>
              <w:rPr>
                <w:b w:val="0"/>
                <w:sz w:val="20"/>
              </w:rPr>
            </w:pPr>
            <w:r w:rsidRPr="00056E25">
              <w:rPr>
                <w:b w:val="0"/>
                <w:sz w:val="20"/>
              </w:rPr>
              <w:t>Ditulis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Diperiksa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Disetujui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bl>
    <w:p w:rsidR="00DE1E69" w:rsidRPr="00056E25" w:rsidRDefault="00DE1E69">
      <w:pPr>
        <w:pStyle w:val="Title"/>
      </w:pPr>
    </w:p>
    <w:p w:rsidR="00DE1E69" w:rsidRPr="00056E25" w:rsidRDefault="00262973">
      <w:pPr>
        <w:pStyle w:val="Title"/>
      </w:pPr>
      <w:r w:rsidRPr="00056E25">
        <w:br w:type="page"/>
      </w:r>
    </w:p>
    <w:p w:rsidR="00DE1E69" w:rsidRPr="00056E25" w:rsidRDefault="00262973">
      <w:pPr>
        <w:pStyle w:val="Title"/>
      </w:pPr>
      <w:r w:rsidRPr="00056E25">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56E25">
        <w:tc>
          <w:tcPr>
            <w:tcW w:w="2322" w:type="dxa"/>
            <w:tcBorders>
              <w:top w:val="double" w:sz="4" w:space="0" w:color="auto"/>
              <w:left w:val="double" w:sz="4" w:space="0" w:color="auto"/>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nil"/>
              <w:right w:val="double" w:sz="4" w:space="0" w:color="auto"/>
            </w:tcBorders>
          </w:tcPr>
          <w:p w:rsidR="00DE1E69" w:rsidRPr="00056E25" w:rsidRDefault="00262973">
            <w:pPr>
              <w:pStyle w:val="Title"/>
            </w:pPr>
            <w:r w:rsidRPr="00056E25">
              <w:t>Revisi</w:t>
            </w:r>
          </w:p>
        </w:tc>
        <w:tc>
          <w:tcPr>
            <w:tcW w:w="2322" w:type="dxa"/>
            <w:tcBorders>
              <w:top w:val="double" w:sz="4" w:space="0" w:color="auto"/>
              <w:left w:val="nil"/>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single" w:sz="4" w:space="0" w:color="auto"/>
              <w:right w:val="double" w:sz="4" w:space="0" w:color="auto"/>
            </w:tcBorders>
          </w:tcPr>
          <w:p w:rsidR="00DE1E69" w:rsidRPr="00056E25" w:rsidRDefault="00262973">
            <w:pPr>
              <w:pStyle w:val="Title"/>
            </w:pPr>
            <w:r w:rsidRPr="00056E25">
              <w:t>Revisi</w:t>
            </w:r>
          </w:p>
        </w:tc>
      </w:tr>
      <w:tr w:rsidR="00DE1E69" w:rsidRPr="00056E25">
        <w:tc>
          <w:tcPr>
            <w:tcW w:w="2322" w:type="dxa"/>
            <w:tcBorders>
              <w:top w:val="nil"/>
              <w:left w:val="double" w:sz="4" w:space="0" w:color="auto"/>
              <w:bottom w:val="double" w:sz="4" w:space="0" w:color="auto"/>
              <w:right w:val="nil"/>
            </w:tcBorders>
          </w:tcPr>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Pr="00056E25" w:rsidRDefault="00DE1E69">
            <w:pPr>
              <w:pStyle w:val="Title"/>
            </w:pPr>
          </w:p>
        </w:tc>
        <w:tc>
          <w:tcPr>
            <w:tcW w:w="2322" w:type="dxa"/>
            <w:tcBorders>
              <w:top w:val="nil"/>
              <w:left w:val="nil"/>
              <w:bottom w:val="double" w:sz="4" w:space="0" w:color="auto"/>
              <w:right w:val="nil"/>
            </w:tcBorders>
          </w:tcPr>
          <w:p w:rsidR="00DE1E69" w:rsidRPr="00056E25"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056E25" w:rsidRDefault="00DE1E69">
            <w:pPr>
              <w:pStyle w:val="Title"/>
            </w:pP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Isi</w:t>
      </w:r>
    </w:p>
    <w:p w:rsidR="00043439" w:rsidRDefault="0048154D">
      <w:pPr>
        <w:pStyle w:val="TOC1"/>
        <w:tabs>
          <w:tab w:val="right" w:leader="dot" w:pos="9062"/>
        </w:tabs>
        <w:rPr>
          <w:rFonts w:asciiTheme="minorHAnsi" w:eastAsiaTheme="minorEastAsia" w:hAnsiTheme="minorHAnsi" w:cstheme="minorBidi"/>
          <w:noProof/>
          <w:sz w:val="22"/>
          <w:szCs w:val="22"/>
          <w:lang w:val="en-US"/>
        </w:rPr>
      </w:pPr>
      <w:r w:rsidRPr="00056E25">
        <w:rPr>
          <w:sz w:val="24"/>
        </w:rPr>
        <w:fldChar w:fldCharType="begin"/>
      </w:r>
      <w:r w:rsidR="00262973" w:rsidRPr="00056E25">
        <w:rPr>
          <w:sz w:val="24"/>
        </w:rPr>
        <w:instrText xml:space="preserve"> TOC \o "1-6" </w:instrText>
      </w:r>
      <w:r w:rsidRPr="00056E25">
        <w:rPr>
          <w:sz w:val="24"/>
        </w:rPr>
        <w:fldChar w:fldCharType="separate"/>
      </w:r>
      <w:r w:rsidR="00043439">
        <w:rPr>
          <w:noProof/>
        </w:rPr>
        <w:t>1. Pendahuluan</w:t>
      </w:r>
      <w:r w:rsidR="00043439">
        <w:rPr>
          <w:noProof/>
        </w:rPr>
        <w:tab/>
      </w:r>
      <w:r w:rsidR="00043439">
        <w:rPr>
          <w:noProof/>
        </w:rPr>
        <w:fldChar w:fldCharType="begin"/>
      </w:r>
      <w:r w:rsidR="00043439">
        <w:rPr>
          <w:noProof/>
        </w:rPr>
        <w:instrText xml:space="preserve"> PAGEREF _Toc9420641 \h </w:instrText>
      </w:r>
      <w:r w:rsidR="00043439">
        <w:rPr>
          <w:noProof/>
        </w:rPr>
      </w:r>
      <w:r w:rsidR="00043439">
        <w:rPr>
          <w:noProof/>
        </w:rPr>
        <w:fldChar w:fldCharType="separate"/>
      </w:r>
      <w:r w:rsidR="00043439">
        <w:rPr>
          <w:noProof/>
        </w:rPr>
        <w:t>7</w:t>
      </w:r>
      <w:r w:rsidR="00043439">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_Toc9420642 \h </w:instrText>
      </w:r>
      <w:r>
        <w:rPr>
          <w:noProof/>
        </w:rPr>
      </w:r>
      <w:r>
        <w:rPr>
          <w:noProof/>
        </w:rPr>
        <w:fldChar w:fldCharType="separate"/>
      </w:r>
      <w:r>
        <w:rPr>
          <w:noProof/>
        </w:rPr>
        <w:t>7</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_Toc9420643 \h </w:instrText>
      </w:r>
      <w:r>
        <w:rPr>
          <w:noProof/>
        </w:rPr>
      </w:r>
      <w:r>
        <w:rPr>
          <w:noProof/>
        </w:rPr>
        <w:fldChar w:fldCharType="separate"/>
      </w:r>
      <w:r>
        <w:rPr>
          <w:noProof/>
        </w:rPr>
        <w:t>7</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_Toc9420644 \h </w:instrText>
      </w:r>
      <w:r>
        <w:rPr>
          <w:noProof/>
        </w:rPr>
      </w:r>
      <w:r>
        <w:rPr>
          <w:noProof/>
        </w:rPr>
        <w:fldChar w:fldCharType="separate"/>
      </w:r>
      <w:r>
        <w:rPr>
          <w:noProof/>
        </w:rPr>
        <w:t>7</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_Toc9420645 \h </w:instrText>
      </w:r>
      <w:r>
        <w:rPr>
          <w:noProof/>
        </w:rPr>
      </w:r>
      <w:r>
        <w:rPr>
          <w:noProof/>
        </w:rPr>
        <w:fldChar w:fldCharType="separate"/>
      </w:r>
      <w:r>
        <w:rPr>
          <w:noProof/>
        </w:rPr>
        <w:t>7</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_Toc9420646 \h </w:instrText>
      </w:r>
      <w:r>
        <w:rPr>
          <w:noProof/>
        </w:rPr>
      </w:r>
      <w:r>
        <w:rPr>
          <w:noProof/>
        </w:rPr>
        <w:fldChar w:fldCharType="separate"/>
      </w:r>
      <w:r>
        <w:rPr>
          <w:noProof/>
        </w:rPr>
        <w:t>7</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sidRPr="00F134E6">
        <w:rPr>
          <w:noProof/>
          <w:lang w:val="id-ID"/>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_Toc9420647 \h </w:instrText>
      </w:r>
      <w:r>
        <w:rPr>
          <w:noProof/>
        </w:rPr>
      </w:r>
      <w:r>
        <w:rPr>
          <w:noProof/>
        </w:rPr>
        <w:fldChar w:fldCharType="separate"/>
      </w:r>
      <w:r>
        <w:rPr>
          <w:noProof/>
        </w:rPr>
        <w:t>7</w:t>
      </w:r>
      <w:r>
        <w:rPr>
          <w:noProof/>
        </w:rPr>
        <w:fldChar w:fldCharType="end"/>
      </w:r>
    </w:p>
    <w:p w:rsidR="00043439" w:rsidRDefault="00043439">
      <w:pPr>
        <w:pStyle w:val="TOC1"/>
        <w:tabs>
          <w:tab w:val="left" w:pos="400"/>
          <w:tab w:val="right" w:leader="dot" w:pos="9062"/>
        </w:tabs>
        <w:rPr>
          <w:rFonts w:asciiTheme="minorHAnsi" w:eastAsiaTheme="minorEastAsia" w:hAnsiTheme="minorHAnsi" w:cstheme="minorBidi"/>
          <w:noProof/>
          <w:sz w:val="22"/>
          <w:szCs w:val="22"/>
          <w:lang w:val="en-US"/>
        </w:rPr>
      </w:pPr>
      <w:r w:rsidRPr="00F134E6">
        <w:rPr>
          <w:noProof/>
          <w:lang w:val="id-ID"/>
        </w:rPr>
        <w:t>2</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_Toc9420648 \h </w:instrText>
      </w:r>
      <w:r>
        <w:rPr>
          <w:noProof/>
        </w:rPr>
      </w:r>
      <w:r>
        <w:rPr>
          <w:noProof/>
        </w:rPr>
        <w:fldChar w:fldCharType="separate"/>
      </w:r>
      <w:r>
        <w:rPr>
          <w:noProof/>
        </w:rPr>
        <w:t>9</w:t>
      </w:r>
      <w:r>
        <w:rPr>
          <w:noProof/>
        </w:rPr>
        <w:fldChar w:fldCharType="end"/>
      </w:r>
    </w:p>
    <w:p w:rsidR="00043439" w:rsidRDefault="00043439">
      <w:pPr>
        <w:pStyle w:val="TOC1"/>
        <w:tabs>
          <w:tab w:val="left" w:pos="400"/>
          <w:tab w:val="right" w:leader="dot" w:pos="9062"/>
        </w:tabs>
        <w:rPr>
          <w:rFonts w:asciiTheme="minorHAnsi" w:eastAsiaTheme="minorEastAsia" w:hAnsiTheme="minorHAnsi" w:cstheme="minorBidi"/>
          <w:noProof/>
          <w:sz w:val="22"/>
          <w:szCs w:val="22"/>
          <w:lang w:val="en-US"/>
        </w:rPr>
      </w:pPr>
      <w:r w:rsidRPr="00F134E6">
        <w:rPr>
          <w:noProof/>
          <w:lang w:val="sv-SE"/>
        </w:rPr>
        <w:t>3</w:t>
      </w:r>
      <w:r>
        <w:rPr>
          <w:rFonts w:asciiTheme="minorHAnsi" w:eastAsiaTheme="minorEastAsia" w:hAnsiTheme="minorHAnsi" w:cstheme="minorBidi"/>
          <w:noProof/>
          <w:sz w:val="22"/>
          <w:szCs w:val="22"/>
          <w:lang w:val="en-US"/>
        </w:rPr>
        <w:tab/>
      </w:r>
      <w:r w:rsidRPr="00F134E6">
        <w:rPr>
          <w:noProof/>
          <w:lang w:val="sv-SE"/>
        </w:rPr>
        <w:t>Arsitektur Sistem</w:t>
      </w:r>
      <w:r>
        <w:rPr>
          <w:noProof/>
        </w:rPr>
        <w:tab/>
      </w:r>
      <w:r>
        <w:rPr>
          <w:noProof/>
        </w:rPr>
        <w:fldChar w:fldCharType="begin"/>
      </w:r>
      <w:r>
        <w:rPr>
          <w:noProof/>
        </w:rPr>
        <w:instrText xml:space="preserve"> PAGEREF _Toc9420649 \h </w:instrText>
      </w:r>
      <w:r>
        <w:rPr>
          <w:noProof/>
        </w:rPr>
      </w:r>
      <w:r>
        <w:rPr>
          <w:noProof/>
        </w:rPr>
        <w:fldChar w:fldCharType="separate"/>
      </w:r>
      <w:r>
        <w:rPr>
          <w:noProof/>
        </w:rPr>
        <w:t>9</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sidRPr="00F134E6">
        <w:rPr>
          <w:noProof/>
          <w:lang w:val="sv-SE"/>
        </w:rPr>
        <w:t>3.1</w:t>
      </w:r>
      <w:r>
        <w:rPr>
          <w:rFonts w:asciiTheme="minorHAnsi" w:eastAsiaTheme="minorEastAsia" w:hAnsiTheme="minorHAnsi" w:cstheme="minorBidi"/>
          <w:noProof/>
          <w:sz w:val="22"/>
          <w:szCs w:val="22"/>
          <w:lang w:val="en-US"/>
        </w:rPr>
        <w:tab/>
      </w:r>
      <w:r w:rsidRPr="00F134E6">
        <w:rPr>
          <w:noProof/>
          <w:lang w:val="sv-SE"/>
        </w:rPr>
        <w:t>Metodologi Perancangan</w:t>
      </w:r>
      <w:r>
        <w:rPr>
          <w:noProof/>
        </w:rPr>
        <w:tab/>
      </w:r>
      <w:r>
        <w:rPr>
          <w:noProof/>
        </w:rPr>
        <w:fldChar w:fldCharType="begin"/>
      </w:r>
      <w:r>
        <w:rPr>
          <w:noProof/>
        </w:rPr>
        <w:instrText xml:space="preserve"> PAGEREF _Toc9420650 \h </w:instrText>
      </w:r>
      <w:r>
        <w:rPr>
          <w:noProof/>
        </w:rPr>
      </w:r>
      <w:r>
        <w:rPr>
          <w:noProof/>
        </w:rPr>
        <w:fldChar w:fldCharType="separate"/>
      </w:r>
      <w:r>
        <w:rPr>
          <w:noProof/>
        </w:rPr>
        <w:t>9</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Lingkungan Implementasi</w:t>
      </w:r>
      <w:r>
        <w:rPr>
          <w:noProof/>
        </w:rPr>
        <w:tab/>
      </w:r>
      <w:r>
        <w:rPr>
          <w:noProof/>
        </w:rPr>
        <w:fldChar w:fldCharType="begin"/>
      </w:r>
      <w:r>
        <w:rPr>
          <w:noProof/>
        </w:rPr>
        <w:instrText xml:space="preserve"> PAGEREF _Toc9420651 \h </w:instrText>
      </w:r>
      <w:r>
        <w:rPr>
          <w:noProof/>
        </w:rPr>
      </w:r>
      <w:r>
        <w:rPr>
          <w:noProof/>
        </w:rPr>
        <w:fldChar w:fldCharType="separate"/>
      </w:r>
      <w:r>
        <w:rPr>
          <w:noProof/>
        </w:rPr>
        <w:t>10</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Platform Independent Model (PIM)</w:t>
      </w:r>
      <w:r>
        <w:rPr>
          <w:noProof/>
        </w:rPr>
        <w:tab/>
      </w:r>
      <w:r>
        <w:rPr>
          <w:noProof/>
        </w:rPr>
        <w:fldChar w:fldCharType="begin"/>
      </w:r>
      <w:r>
        <w:rPr>
          <w:noProof/>
        </w:rPr>
        <w:instrText xml:space="preserve"> PAGEREF _Toc9420652 \h </w:instrText>
      </w:r>
      <w:r>
        <w:rPr>
          <w:noProof/>
        </w:rPr>
      </w:r>
      <w:r>
        <w:rPr>
          <w:noProof/>
        </w:rPr>
        <w:fldChar w:fldCharType="separate"/>
      </w:r>
      <w:r>
        <w:rPr>
          <w:noProof/>
        </w:rPr>
        <w:t>10</w:t>
      </w:r>
      <w:r>
        <w:rPr>
          <w:noProof/>
        </w:rPr>
        <w:fldChar w:fldCharType="end"/>
      </w:r>
    </w:p>
    <w:p w:rsidR="00043439" w:rsidRDefault="00043439">
      <w:pPr>
        <w:pStyle w:val="TOC3"/>
        <w:tabs>
          <w:tab w:val="left" w:pos="1200"/>
          <w:tab w:val="right" w:leader="dot" w:pos="9062"/>
        </w:tabs>
        <w:rPr>
          <w:rFonts w:asciiTheme="minorHAnsi" w:eastAsiaTheme="minorEastAsia" w:hAnsiTheme="minorHAnsi" w:cstheme="minorBidi"/>
          <w:noProof/>
          <w:sz w:val="22"/>
          <w:szCs w:val="22"/>
          <w:lang w:val="en-US"/>
        </w:rPr>
      </w:pPr>
      <w:r w:rsidRPr="00F134E6">
        <w:rPr>
          <w:noProof/>
          <w:lang w:val="sv-SE"/>
        </w:rPr>
        <w:t>3.3.1</w:t>
      </w:r>
      <w:r>
        <w:rPr>
          <w:rFonts w:asciiTheme="minorHAnsi" w:eastAsiaTheme="minorEastAsia" w:hAnsiTheme="minorHAnsi" w:cstheme="minorBidi"/>
          <w:noProof/>
          <w:sz w:val="22"/>
          <w:szCs w:val="22"/>
          <w:lang w:val="en-US"/>
        </w:rPr>
        <w:tab/>
      </w:r>
      <w:r w:rsidRPr="00F134E6">
        <w:rPr>
          <w:noProof/>
          <w:lang w:val="sv-SE"/>
        </w:rPr>
        <w:t>Diagram Komponen</w:t>
      </w:r>
      <w:r>
        <w:rPr>
          <w:noProof/>
        </w:rPr>
        <w:tab/>
      </w:r>
      <w:r>
        <w:rPr>
          <w:noProof/>
        </w:rPr>
        <w:fldChar w:fldCharType="begin"/>
      </w:r>
      <w:r>
        <w:rPr>
          <w:noProof/>
        </w:rPr>
        <w:instrText xml:space="preserve"> PAGEREF _Toc9420653 \h </w:instrText>
      </w:r>
      <w:r>
        <w:rPr>
          <w:noProof/>
        </w:rPr>
      </w:r>
      <w:r>
        <w:rPr>
          <w:noProof/>
        </w:rPr>
        <w:fldChar w:fldCharType="separate"/>
      </w:r>
      <w:r>
        <w:rPr>
          <w:noProof/>
        </w:rPr>
        <w:t>10</w:t>
      </w:r>
      <w:r>
        <w:rPr>
          <w:noProof/>
        </w:rPr>
        <w:fldChar w:fldCharType="end"/>
      </w:r>
    </w:p>
    <w:p w:rsidR="00043439" w:rsidRDefault="00043439">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Perancangan Sistem</w:t>
      </w:r>
      <w:r>
        <w:rPr>
          <w:noProof/>
        </w:rPr>
        <w:tab/>
      </w:r>
      <w:r>
        <w:rPr>
          <w:noProof/>
        </w:rPr>
        <w:fldChar w:fldCharType="begin"/>
      </w:r>
      <w:r>
        <w:rPr>
          <w:noProof/>
        </w:rPr>
        <w:instrText xml:space="preserve"> PAGEREF _Toc9420654 \h </w:instrText>
      </w:r>
      <w:r>
        <w:rPr>
          <w:noProof/>
        </w:rPr>
      </w:r>
      <w:r>
        <w:rPr>
          <w:noProof/>
        </w:rPr>
        <w:fldChar w:fldCharType="separate"/>
      </w:r>
      <w:r>
        <w:rPr>
          <w:noProof/>
        </w:rPr>
        <w:t>11</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Platform Specific Model (PSM)</w:t>
      </w:r>
      <w:r>
        <w:rPr>
          <w:noProof/>
        </w:rPr>
        <w:tab/>
      </w:r>
      <w:r>
        <w:rPr>
          <w:noProof/>
        </w:rPr>
        <w:fldChar w:fldCharType="begin"/>
      </w:r>
      <w:r>
        <w:rPr>
          <w:noProof/>
        </w:rPr>
        <w:instrText xml:space="preserve"> PAGEREF _Toc9420655 \h </w:instrText>
      </w:r>
      <w:r>
        <w:rPr>
          <w:noProof/>
        </w:rPr>
      </w:r>
      <w:r>
        <w:rPr>
          <w:noProof/>
        </w:rPr>
        <w:fldChar w:fldCharType="separate"/>
      </w:r>
      <w:r>
        <w:rPr>
          <w:noProof/>
        </w:rPr>
        <w:t>11</w:t>
      </w:r>
      <w:r>
        <w:rPr>
          <w:noProof/>
        </w:rPr>
        <w:fldChar w:fldCharType="end"/>
      </w:r>
    </w:p>
    <w:p w:rsidR="00043439" w:rsidRDefault="00043439">
      <w:pPr>
        <w:pStyle w:val="TOC3"/>
        <w:tabs>
          <w:tab w:val="left" w:pos="1200"/>
          <w:tab w:val="right" w:leader="dot" w:pos="9062"/>
        </w:tabs>
        <w:rPr>
          <w:rFonts w:asciiTheme="minorHAnsi" w:eastAsiaTheme="minorEastAsia" w:hAnsiTheme="minorHAnsi" w:cstheme="minorBidi"/>
          <w:noProof/>
          <w:sz w:val="22"/>
          <w:szCs w:val="22"/>
          <w:lang w:val="en-US"/>
        </w:rPr>
      </w:pPr>
      <w:r>
        <w:rPr>
          <w:noProof/>
        </w:rPr>
        <w:t>4.1.1</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_Toc9420656 \h </w:instrText>
      </w:r>
      <w:r>
        <w:rPr>
          <w:noProof/>
        </w:rPr>
      </w:r>
      <w:r>
        <w:rPr>
          <w:noProof/>
        </w:rPr>
        <w:fldChar w:fldCharType="separate"/>
      </w:r>
      <w:r>
        <w:rPr>
          <w:noProof/>
        </w:rPr>
        <w:t>11</w:t>
      </w:r>
      <w:r>
        <w:rPr>
          <w:noProof/>
        </w:rPr>
        <w:fldChar w:fldCharType="end"/>
      </w:r>
    </w:p>
    <w:p w:rsidR="00043439" w:rsidRDefault="00043439">
      <w:pPr>
        <w:pStyle w:val="TOC3"/>
        <w:tabs>
          <w:tab w:val="left" w:pos="1200"/>
          <w:tab w:val="right" w:leader="dot" w:pos="9062"/>
        </w:tabs>
        <w:rPr>
          <w:rFonts w:asciiTheme="minorHAnsi" w:eastAsiaTheme="minorEastAsia" w:hAnsiTheme="minorHAnsi" w:cstheme="minorBidi"/>
          <w:noProof/>
          <w:sz w:val="22"/>
          <w:szCs w:val="22"/>
          <w:lang w:val="en-US"/>
        </w:rPr>
      </w:pPr>
      <w:r>
        <w:rPr>
          <w:noProof/>
        </w:rPr>
        <w:t>4.1.2</w:t>
      </w:r>
      <w:r>
        <w:rPr>
          <w:rFonts w:asciiTheme="minorHAnsi" w:eastAsiaTheme="minorEastAsia" w:hAnsiTheme="minorHAnsi" w:cstheme="minorBidi"/>
          <w:noProof/>
          <w:sz w:val="22"/>
          <w:szCs w:val="22"/>
          <w:lang w:val="en-US"/>
        </w:rPr>
        <w:tab/>
      </w:r>
      <w:r>
        <w:rPr>
          <w:noProof/>
        </w:rPr>
        <w:t xml:space="preserve">Diagram </w:t>
      </w:r>
      <w:r w:rsidRPr="00F134E6">
        <w:rPr>
          <w:i/>
          <w:noProof/>
        </w:rPr>
        <w:t>Sequence</w:t>
      </w:r>
      <w:r>
        <w:rPr>
          <w:noProof/>
        </w:rPr>
        <w:tab/>
      </w:r>
      <w:r>
        <w:rPr>
          <w:noProof/>
        </w:rPr>
        <w:fldChar w:fldCharType="begin"/>
      </w:r>
      <w:r>
        <w:rPr>
          <w:noProof/>
        </w:rPr>
        <w:instrText xml:space="preserve"> PAGEREF _Toc9420657 \h </w:instrText>
      </w:r>
      <w:r>
        <w:rPr>
          <w:noProof/>
        </w:rPr>
      </w:r>
      <w:r>
        <w:rPr>
          <w:noProof/>
        </w:rPr>
        <w:fldChar w:fldCharType="separate"/>
      </w:r>
      <w:r>
        <w:rPr>
          <w:noProof/>
        </w:rPr>
        <w:t>11</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rFonts w:eastAsia="MS PMincho" w:cs="Mangal"/>
          <w:noProof/>
          <w:kern w:val="1"/>
          <w:lang w:val="id-ID" w:eastAsia="hi-IN" w:bidi="hi-IN"/>
        </w:rPr>
        <w:t>4.1.2.1</w:t>
      </w:r>
      <w:r>
        <w:rPr>
          <w:rFonts w:asciiTheme="minorHAnsi" w:eastAsiaTheme="minorEastAsia" w:hAnsiTheme="minorHAnsi" w:cstheme="minorBidi"/>
          <w:noProof/>
          <w:sz w:val="22"/>
          <w:szCs w:val="22"/>
          <w:lang w:val="en-US"/>
        </w:rPr>
        <w:tab/>
      </w:r>
      <w:r w:rsidRPr="00F134E6">
        <w:rPr>
          <w:rFonts w:eastAsia="MS PMincho" w:cs="Mangal"/>
          <w:noProof/>
          <w:kern w:val="1"/>
          <w:lang w:eastAsia="hi-IN" w:bidi="hi-IN"/>
        </w:rPr>
        <w:t>Diagram Sequence</w:t>
      </w:r>
      <w:r w:rsidRPr="00F134E6">
        <w:rPr>
          <w:rFonts w:eastAsia="MS PMincho" w:cs="Mangal"/>
          <w:noProof/>
          <w:kern w:val="1"/>
          <w:lang w:val="sv-SE" w:eastAsia="hi-IN" w:bidi="hi-IN"/>
        </w:rPr>
        <w:t xml:space="preserve"> Use Case Melihat Profil Klien dan Profil Pakar</w:t>
      </w:r>
      <w:r>
        <w:rPr>
          <w:noProof/>
        </w:rPr>
        <w:tab/>
      </w:r>
      <w:r>
        <w:rPr>
          <w:noProof/>
        </w:rPr>
        <w:fldChar w:fldCharType="begin"/>
      </w:r>
      <w:r>
        <w:rPr>
          <w:noProof/>
        </w:rPr>
        <w:instrText xml:space="preserve"> PAGEREF _Toc9420658 \h </w:instrText>
      </w:r>
      <w:r>
        <w:rPr>
          <w:noProof/>
        </w:rPr>
      </w:r>
      <w:r>
        <w:rPr>
          <w:noProof/>
        </w:rPr>
        <w:fldChar w:fldCharType="separate"/>
      </w:r>
      <w:r>
        <w:rPr>
          <w:noProof/>
        </w:rPr>
        <w:t>11</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4.1.2.2</w:t>
      </w:r>
      <w:r>
        <w:rPr>
          <w:rFonts w:asciiTheme="minorHAnsi" w:eastAsiaTheme="minorEastAsia" w:hAnsiTheme="minorHAnsi" w:cstheme="minorBidi"/>
          <w:noProof/>
          <w:sz w:val="22"/>
          <w:szCs w:val="22"/>
          <w:lang w:val="en-US"/>
        </w:rPr>
        <w:tab/>
      </w:r>
      <w:r>
        <w:rPr>
          <w:noProof/>
        </w:rPr>
        <w:t>Diagram Sequence</w:t>
      </w:r>
      <w:r w:rsidRPr="00F134E6">
        <w:rPr>
          <w:noProof/>
          <w:lang w:val="sv-SE"/>
        </w:rPr>
        <w:t xml:space="preserve"> Forum Diskusi</w:t>
      </w:r>
      <w:r>
        <w:rPr>
          <w:noProof/>
        </w:rPr>
        <w:tab/>
      </w:r>
      <w:r>
        <w:rPr>
          <w:noProof/>
        </w:rPr>
        <w:fldChar w:fldCharType="begin"/>
      </w:r>
      <w:r>
        <w:rPr>
          <w:noProof/>
        </w:rPr>
        <w:instrText xml:space="preserve"> PAGEREF _Toc9420659 \h </w:instrText>
      </w:r>
      <w:r>
        <w:rPr>
          <w:noProof/>
        </w:rPr>
      </w:r>
      <w:r>
        <w:rPr>
          <w:noProof/>
        </w:rPr>
        <w:fldChar w:fldCharType="separate"/>
      </w:r>
      <w:r>
        <w:rPr>
          <w:noProof/>
        </w:rPr>
        <w:t>13</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4.1.2.3</w:t>
      </w:r>
      <w:r>
        <w:rPr>
          <w:rFonts w:asciiTheme="minorHAnsi" w:eastAsiaTheme="minorEastAsia" w:hAnsiTheme="minorHAnsi" w:cstheme="minorBidi"/>
          <w:noProof/>
          <w:sz w:val="22"/>
          <w:szCs w:val="22"/>
          <w:lang w:val="en-US"/>
        </w:rPr>
        <w:tab/>
      </w:r>
      <w:r w:rsidRPr="00F134E6">
        <w:rPr>
          <w:rFonts w:eastAsia="MS PMincho" w:cs="Mangal"/>
          <w:noProof/>
          <w:color w:val="000000" w:themeColor="text1"/>
          <w:kern w:val="1"/>
          <w:lang w:eastAsia="hi-IN" w:bidi="hi-IN"/>
        </w:rPr>
        <w:t>Diagram Sequence</w:t>
      </w:r>
      <w:r w:rsidRPr="00F134E6">
        <w:rPr>
          <w:rFonts w:eastAsia="MS PMincho" w:cs="Mangal"/>
          <w:noProof/>
          <w:color w:val="000000" w:themeColor="text1"/>
          <w:kern w:val="1"/>
          <w:lang w:val="sv-SE" w:eastAsia="hi-IN" w:bidi="hi-IN"/>
        </w:rPr>
        <w:t xml:space="preserve"> Use Case 4.0 </w:t>
      </w:r>
      <w:r w:rsidRPr="00F134E6">
        <w:rPr>
          <w:rFonts w:eastAsia="MS PMincho" w:cs="Mangal"/>
          <w:noProof/>
          <w:color w:val="000000" w:themeColor="text1"/>
          <w:kern w:val="1"/>
          <w:lang w:val="en-US" w:eastAsia="hi-IN" w:bidi="hi-IN"/>
        </w:rPr>
        <w:t>Upload Resource Book Pakar dan Client</w:t>
      </w:r>
      <w:r>
        <w:rPr>
          <w:noProof/>
        </w:rPr>
        <w:tab/>
      </w:r>
      <w:r>
        <w:rPr>
          <w:noProof/>
        </w:rPr>
        <w:fldChar w:fldCharType="begin"/>
      </w:r>
      <w:r>
        <w:rPr>
          <w:noProof/>
        </w:rPr>
        <w:instrText xml:space="preserve"> PAGEREF _Toc9420660 \h </w:instrText>
      </w:r>
      <w:r>
        <w:rPr>
          <w:noProof/>
        </w:rPr>
      </w:r>
      <w:r>
        <w:rPr>
          <w:noProof/>
        </w:rPr>
        <w:fldChar w:fldCharType="separate"/>
      </w:r>
      <w:r>
        <w:rPr>
          <w:noProof/>
        </w:rPr>
        <w:t>15</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4.1.2.4</w:t>
      </w:r>
      <w:r>
        <w:rPr>
          <w:rFonts w:asciiTheme="minorHAnsi" w:eastAsiaTheme="minorEastAsia" w:hAnsiTheme="minorHAnsi" w:cstheme="minorBidi"/>
          <w:noProof/>
          <w:sz w:val="22"/>
          <w:szCs w:val="22"/>
          <w:lang w:val="en-US"/>
        </w:rPr>
        <w:tab/>
      </w:r>
      <w:r w:rsidRPr="00F134E6">
        <w:rPr>
          <w:rFonts w:eastAsia="MS PMincho" w:cs="Mangal"/>
          <w:noProof/>
          <w:kern w:val="1"/>
          <w:lang w:eastAsia="hi-IN" w:bidi="hi-IN"/>
        </w:rPr>
        <w:t>Diagram Sequence</w:t>
      </w:r>
      <w:r w:rsidRPr="00F134E6">
        <w:rPr>
          <w:rFonts w:eastAsia="MS PMincho" w:cs="Mangal"/>
          <w:noProof/>
          <w:kern w:val="1"/>
          <w:lang w:val="sv-SE" w:eastAsia="hi-IN" w:bidi="hi-IN"/>
        </w:rPr>
        <w:t xml:space="preserve"> Use Case </w:t>
      </w:r>
      <w:r w:rsidRPr="00F134E6">
        <w:rPr>
          <w:rFonts w:eastAsia="MS PMincho" w:cs="Mangal"/>
          <w:noProof/>
          <w:kern w:val="1"/>
          <w:lang w:val="id-ID" w:eastAsia="hi-IN" w:bidi="hi-IN"/>
        </w:rPr>
        <w:t xml:space="preserve">4.0 </w:t>
      </w:r>
      <w:r>
        <w:rPr>
          <w:noProof/>
        </w:rPr>
        <w:t>Upload Video Pakar dan Client</w:t>
      </w:r>
      <w:r>
        <w:rPr>
          <w:noProof/>
        </w:rPr>
        <w:tab/>
      </w:r>
      <w:r>
        <w:rPr>
          <w:noProof/>
        </w:rPr>
        <w:fldChar w:fldCharType="begin"/>
      </w:r>
      <w:r>
        <w:rPr>
          <w:noProof/>
        </w:rPr>
        <w:instrText xml:space="preserve"> PAGEREF _Toc9420661 \h </w:instrText>
      </w:r>
      <w:r>
        <w:rPr>
          <w:noProof/>
        </w:rPr>
      </w:r>
      <w:r>
        <w:rPr>
          <w:noProof/>
        </w:rPr>
        <w:fldChar w:fldCharType="separate"/>
      </w:r>
      <w:r>
        <w:rPr>
          <w:noProof/>
        </w:rPr>
        <w:t>16</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4.1.2.5</w:t>
      </w:r>
      <w:r>
        <w:rPr>
          <w:rFonts w:asciiTheme="minorHAnsi" w:eastAsiaTheme="minorEastAsia" w:hAnsiTheme="minorHAnsi" w:cstheme="minorBidi"/>
          <w:noProof/>
          <w:sz w:val="22"/>
          <w:szCs w:val="22"/>
          <w:lang w:val="en-US"/>
        </w:rPr>
        <w:tab/>
      </w:r>
      <w:r w:rsidRPr="00F134E6">
        <w:rPr>
          <w:rFonts w:eastAsia="MS PMincho" w:cs="Mangal"/>
          <w:noProof/>
          <w:kern w:val="1"/>
          <w:lang w:eastAsia="hi-IN" w:bidi="hi-IN"/>
        </w:rPr>
        <w:t>Diagram Sequence</w:t>
      </w:r>
      <w:r w:rsidRPr="00F134E6">
        <w:rPr>
          <w:rFonts w:eastAsia="MS PMincho" w:cs="Mangal"/>
          <w:noProof/>
          <w:kern w:val="1"/>
          <w:lang w:val="sv-SE" w:eastAsia="hi-IN" w:bidi="hi-IN"/>
        </w:rPr>
        <w:t xml:space="preserve"> Use Case </w:t>
      </w:r>
      <w:r w:rsidRPr="00F134E6">
        <w:rPr>
          <w:rFonts w:eastAsia="MS PMincho" w:cs="Mangal"/>
          <w:noProof/>
          <w:kern w:val="1"/>
          <w:lang w:val="id-ID" w:eastAsia="hi-IN" w:bidi="hi-IN"/>
        </w:rPr>
        <w:t xml:space="preserve">6.0 </w:t>
      </w:r>
      <w:r w:rsidRPr="00F134E6">
        <w:rPr>
          <w:noProof/>
          <w:lang w:val="en-US"/>
        </w:rPr>
        <w:t>Konsultasi Pribadi</w:t>
      </w:r>
      <w:r>
        <w:rPr>
          <w:noProof/>
        </w:rPr>
        <w:tab/>
      </w:r>
      <w:r>
        <w:rPr>
          <w:noProof/>
        </w:rPr>
        <w:fldChar w:fldCharType="begin"/>
      </w:r>
      <w:r>
        <w:rPr>
          <w:noProof/>
        </w:rPr>
        <w:instrText xml:space="preserve"> PAGEREF _Toc9420662 \h </w:instrText>
      </w:r>
      <w:r>
        <w:rPr>
          <w:noProof/>
        </w:rPr>
      </w:r>
      <w:r>
        <w:rPr>
          <w:noProof/>
        </w:rPr>
        <w:fldChar w:fldCharType="separate"/>
      </w:r>
      <w:r>
        <w:rPr>
          <w:noProof/>
        </w:rPr>
        <w:t>17</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4.1.2.6</w:t>
      </w:r>
      <w:r>
        <w:rPr>
          <w:rFonts w:asciiTheme="minorHAnsi" w:eastAsiaTheme="minorEastAsia" w:hAnsiTheme="minorHAnsi" w:cstheme="minorBidi"/>
          <w:noProof/>
          <w:sz w:val="22"/>
          <w:szCs w:val="22"/>
          <w:lang w:val="en-US"/>
        </w:rPr>
        <w:tab/>
      </w:r>
      <w:r w:rsidRPr="00F134E6">
        <w:rPr>
          <w:rFonts w:eastAsia="MS PMincho" w:cs="Mangal"/>
          <w:noProof/>
          <w:kern w:val="1"/>
          <w:lang w:eastAsia="hi-IN" w:bidi="hi-IN"/>
        </w:rPr>
        <w:t>Diagram Sequence</w:t>
      </w:r>
      <w:r w:rsidRPr="00F134E6">
        <w:rPr>
          <w:rFonts w:eastAsia="MS PMincho" w:cs="Mangal"/>
          <w:noProof/>
          <w:kern w:val="1"/>
          <w:lang w:val="sv-SE" w:eastAsia="hi-IN" w:bidi="hi-IN"/>
        </w:rPr>
        <w:t xml:space="preserve"> Use Case </w:t>
      </w:r>
      <w:r w:rsidRPr="00F134E6">
        <w:rPr>
          <w:rFonts w:eastAsia="MS PMincho" w:cs="Mangal"/>
          <w:noProof/>
          <w:kern w:val="1"/>
          <w:lang w:val="id-ID" w:eastAsia="hi-IN" w:bidi="hi-IN"/>
        </w:rPr>
        <w:t xml:space="preserve">7.0 </w:t>
      </w:r>
      <w:r w:rsidRPr="00F134E6">
        <w:rPr>
          <w:noProof/>
          <w:lang w:val="en-US"/>
        </w:rPr>
        <w:t>Openchat</w:t>
      </w:r>
      <w:r>
        <w:rPr>
          <w:noProof/>
        </w:rPr>
        <w:tab/>
      </w:r>
      <w:r>
        <w:rPr>
          <w:noProof/>
        </w:rPr>
        <w:fldChar w:fldCharType="begin"/>
      </w:r>
      <w:r>
        <w:rPr>
          <w:noProof/>
        </w:rPr>
        <w:instrText xml:space="preserve"> PAGEREF _Toc9420663 \h </w:instrText>
      </w:r>
      <w:r>
        <w:rPr>
          <w:noProof/>
        </w:rPr>
      </w:r>
      <w:r>
        <w:rPr>
          <w:noProof/>
        </w:rPr>
        <w:fldChar w:fldCharType="separate"/>
      </w:r>
      <w:r>
        <w:rPr>
          <w:noProof/>
        </w:rPr>
        <w:t>18</w:t>
      </w:r>
      <w:r>
        <w:rPr>
          <w:noProof/>
        </w:rPr>
        <w:fldChar w:fldCharType="end"/>
      </w:r>
    </w:p>
    <w:p w:rsidR="00043439" w:rsidRDefault="00043439">
      <w:pPr>
        <w:pStyle w:val="TOC3"/>
        <w:tabs>
          <w:tab w:val="left" w:pos="1200"/>
          <w:tab w:val="right" w:leader="dot" w:pos="9062"/>
        </w:tabs>
        <w:rPr>
          <w:rFonts w:asciiTheme="minorHAnsi" w:eastAsiaTheme="minorEastAsia" w:hAnsiTheme="minorHAnsi" w:cstheme="minorBidi"/>
          <w:noProof/>
          <w:sz w:val="22"/>
          <w:szCs w:val="22"/>
          <w:lang w:val="en-US"/>
        </w:rPr>
      </w:pPr>
      <w:r>
        <w:rPr>
          <w:noProof/>
        </w:rPr>
        <w:t>4.1.3</w:t>
      </w:r>
      <w:r>
        <w:rPr>
          <w:rFonts w:asciiTheme="minorHAnsi" w:eastAsiaTheme="minorEastAsia" w:hAnsiTheme="minorHAnsi" w:cstheme="minorBidi"/>
          <w:noProof/>
          <w:sz w:val="22"/>
          <w:szCs w:val="22"/>
          <w:lang w:val="en-US"/>
        </w:rPr>
        <w:tab/>
      </w:r>
      <w:r>
        <w:rPr>
          <w:noProof/>
        </w:rPr>
        <w:t xml:space="preserve">Diagram </w:t>
      </w:r>
      <w:r w:rsidRPr="00F134E6">
        <w:rPr>
          <w:i/>
          <w:noProof/>
        </w:rPr>
        <w:t>Statechart</w:t>
      </w:r>
      <w:r>
        <w:rPr>
          <w:noProof/>
        </w:rPr>
        <w:tab/>
      </w:r>
      <w:r>
        <w:rPr>
          <w:noProof/>
        </w:rPr>
        <w:fldChar w:fldCharType="begin"/>
      </w:r>
      <w:r>
        <w:rPr>
          <w:noProof/>
        </w:rPr>
        <w:instrText xml:space="preserve"> PAGEREF _Toc9420664 \h </w:instrText>
      </w:r>
      <w:r>
        <w:rPr>
          <w:noProof/>
        </w:rPr>
      </w:r>
      <w:r>
        <w:rPr>
          <w:noProof/>
        </w:rPr>
        <w:fldChar w:fldCharType="separate"/>
      </w:r>
      <w:r>
        <w:rPr>
          <w:noProof/>
        </w:rPr>
        <w:t>19</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4.1.3.1</w:t>
      </w:r>
      <w:r>
        <w:rPr>
          <w:rFonts w:asciiTheme="minorHAnsi" w:eastAsiaTheme="minorEastAsia" w:hAnsiTheme="minorHAnsi" w:cstheme="minorBidi"/>
          <w:noProof/>
          <w:sz w:val="22"/>
          <w:szCs w:val="22"/>
          <w:lang w:val="en-US"/>
        </w:rPr>
        <w:tab/>
      </w:r>
      <w:r>
        <w:rPr>
          <w:noProof/>
        </w:rPr>
        <w:t>Diagram Statechart Kelas Pakar</w:t>
      </w:r>
      <w:r>
        <w:rPr>
          <w:noProof/>
        </w:rPr>
        <w:tab/>
      </w:r>
      <w:r>
        <w:rPr>
          <w:noProof/>
        </w:rPr>
        <w:fldChar w:fldCharType="begin"/>
      </w:r>
      <w:r>
        <w:rPr>
          <w:noProof/>
        </w:rPr>
        <w:instrText xml:space="preserve"> PAGEREF _Toc9420665 \h </w:instrText>
      </w:r>
      <w:r>
        <w:rPr>
          <w:noProof/>
        </w:rPr>
      </w:r>
      <w:r>
        <w:rPr>
          <w:noProof/>
        </w:rPr>
        <w:fldChar w:fldCharType="separate"/>
      </w:r>
      <w:r>
        <w:rPr>
          <w:noProof/>
        </w:rPr>
        <w:t>19</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4.1.3.2</w:t>
      </w:r>
      <w:r>
        <w:rPr>
          <w:rFonts w:asciiTheme="minorHAnsi" w:eastAsiaTheme="minorEastAsia" w:hAnsiTheme="minorHAnsi" w:cstheme="minorBidi"/>
          <w:noProof/>
          <w:sz w:val="22"/>
          <w:szCs w:val="22"/>
          <w:lang w:val="en-US"/>
        </w:rPr>
        <w:tab/>
      </w:r>
      <w:r>
        <w:rPr>
          <w:noProof/>
        </w:rPr>
        <w:t>Diagram Statechart Kelas Klien</w:t>
      </w:r>
      <w:r>
        <w:rPr>
          <w:noProof/>
        </w:rPr>
        <w:tab/>
      </w:r>
      <w:r>
        <w:rPr>
          <w:noProof/>
        </w:rPr>
        <w:fldChar w:fldCharType="begin"/>
      </w:r>
      <w:r>
        <w:rPr>
          <w:noProof/>
        </w:rPr>
        <w:instrText xml:space="preserve"> PAGEREF _Toc9420666 \h </w:instrText>
      </w:r>
      <w:r>
        <w:rPr>
          <w:noProof/>
        </w:rPr>
      </w:r>
      <w:r>
        <w:rPr>
          <w:noProof/>
        </w:rPr>
        <w:fldChar w:fldCharType="separate"/>
      </w:r>
      <w:r>
        <w:rPr>
          <w:noProof/>
        </w:rPr>
        <w:t>19</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4.1.3.3</w:t>
      </w:r>
      <w:r>
        <w:rPr>
          <w:rFonts w:asciiTheme="minorHAnsi" w:eastAsiaTheme="minorEastAsia" w:hAnsiTheme="minorHAnsi" w:cstheme="minorBidi"/>
          <w:noProof/>
          <w:sz w:val="22"/>
          <w:szCs w:val="22"/>
          <w:lang w:val="en-US"/>
        </w:rPr>
        <w:tab/>
      </w:r>
      <w:r>
        <w:rPr>
          <w:noProof/>
        </w:rPr>
        <w:t xml:space="preserve">Diagram Statechart Kelas </w:t>
      </w:r>
      <w:r w:rsidRPr="00F134E6">
        <w:rPr>
          <w:noProof/>
          <w:lang w:val="en-US"/>
        </w:rPr>
        <w:t>Forum Diskusi</w:t>
      </w:r>
      <w:r>
        <w:rPr>
          <w:noProof/>
        </w:rPr>
        <w:tab/>
      </w:r>
      <w:r>
        <w:rPr>
          <w:noProof/>
        </w:rPr>
        <w:fldChar w:fldCharType="begin"/>
      </w:r>
      <w:r>
        <w:rPr>
          <w:noProof/>
        </w:rPr>
        <w:instrText xml:space="preserve"> PAGEREF _Toc9420667 \h </w:instrText>
      </w:r>
      <w:r>
        <w:rPr>
          <w:noProof/>
        </w:rPr>
      </w:r>
      <w:r>
        <w:rPr>
          <w:noProof/>
        </w:rPr>
        <w:fldChar w:fldCharType="separate"/>
      </w:r>
      <w:r>
        <w:rPr>
          <w:noProof/>
        </w:rPr>
        <w:t>20</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4.1.3.4</w:t>
      </w:r>
      <w:r>
        <w:rPr>
          <w:rFonts w:asciiTheme="minorHAnsi" w:eastAsiaTheme="minorEastAsia" w:hAnsiTheme="minorHAnsi" w:cstheme="minorBidi"/>
          <w:noProof/>
          <w:sz w:val="22"/>
          <w:szCs w:val="22"/>
          <w:lang w:val="en-US"/>
        </w:rPr>
        <w:tab/>
      </w:r>
      <w:r>
        <w:rPr>
          <w:noProof/>
        </w:rPr>
        <w:t>Diagram Statechart Private Chat</w:t>
      </w:r>
      <w:r>
        <w:rPr>
          <w:noProof/>
        </w:rPr>
        <w:tab/>
      </w:r>
      <w:r>
        <w:rPr>
          <w:noProof/>
        </w:rPr>
        <w:fldChar w:fldCharType="begin"/>
      </w:r>
      <w:r>
        <w:rPr>
          <w:noProof/>
        </w:rPr>
        <w:instrText xml:space="preserve"> PAGEREF _Toc9420668 \h </w:instrText>
      </w:r>
      <w:r>
        <w:rPr>
          <w:noProof/>
        </w:rPr>
      </w:r>
      <w:r>
        <w:rPr>
          <w:noProof/>
        </w:rPr>
        <w:fldChar w:fldCharType="separate"/>
      </w:r>
      <w:r>
        <w:rPr>
          <w:noProof/>
        </w:rPr>
        <w:t>21</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4.1.3.5</w:t>
      </w:r>
      <w:r>
        <w:rPr>
          <w:rFonts w:asciiTheme="minorHAnsi" w:eastAsiaTheme="minorEastAsia" w:hAnsiTheme="minorHAnsi" w:cstheme="minorBidi"/>
          <w:noProof/>
          <w:sz w:val="22"/>
          <w:szCs w:val="22"/>
          <w:lang w:val="en-US"/>
        </w:rPr>
        <w:tab/>
      </w:r>
      <w:r>
        <w:rPr>
          <w:noProof/>
        </w:rPr>
        <w:t>Diagram Statechart Openchat</w:t>
      </w:r>
      <w:r>
        <w:rPr>
          <w:noProof/>
        </w:rPr>
        <w:tab/>
      </w:r>
      <w:r>
        <w:rPr>
          <w:noProof/>
        </w:rPr>
        <w:fldChar w:fldCharType="begin"/>
      </w:r>
      <w:r>
        <w:rPr>
          <w:noProof/>
        </w:rPr>
        <w:instrText xml:space="preserve"> PAGEREF _Toc9420669 \h </w:instrText>
      </w:r>
      <w:r>
        <w:rPr>
          <w:noProof/>
        </w:rPr>
      </w:r>
      <w:r>
        <w:rPr>
          <w:noProof/>
        </w:rPr>
        <w:fldChar w:fldCharType="separate"/>
      </w:r>
      <w:r>
        <w:rPr>
          <w:noProof/>
        </w:rPr>
        <w:t>21</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4.1.3.6</w:t>
      </w:r>
      <w:r>
        <w:rPr>
          <w:rFonts w:asciiTheme="minorHAnsi" w:eastAsiaTheme="minorEastAsia" w:hAnsiTheme="minorHAnsi" w:cstheme="minorBidi"/>
          <w:noProof/>
          <w:sz w:val="22"/>
          <w:szCs w:val="22"/>
          <w:lang w:val="en-US"/>
        </w:rPr>
        <w:tab/>
      </w:r>
      <w:r>
        <w:rPr>
          <w:noProof/>
        </w:rPr>
        <w:t>Diagram Statechart Resource Book</w:t>
      </w:r>
      <w:r>
        <w:rPr>
          <w:noProof/>
        </w:rPr>
        <w:tab/>
      </w:r>
      <w:r>
        <w:rPr>
          <w:noProof/>
        </w:rPr>
        <w:fldChar w:fldCharType="begin"/>
      </w:r>
      <w:r>
        <w:rPr>
          <w:noProof/>
        </w:rPr>
        <w:instrText xml:space="preserve"> PAGEREF _Toc9420670 \h </w:instrText>
      </w:r>
      <w:r>
        <w:rPr>
          <w:noProof/>
        </w:rPr>
      </w:r>
      <w:r>
        <w:rPr>
          <w:noProof/>
        </w:rPr>
        <w:fldChar w:fldCharType="separate"/>
      </w:r>
      <w:r>
        <w:rPr>
          <w:noProof/>
        </w:rPr>
        <w:t>22</w:t>
      </w:r>
      <w:r>
        <w:rPr>
          <w:noProof/>
        </w:rPr>
        <w:fldChar w:fldCharType="end"/>
      </w:r>
    </w:p>
    <w:p w:rsidR="00043439" w:rsidRDefault="00043439">
      <w:pPr>
        <w:pStyle w:val="TOC4"/>
        <w:tabs>
          <w:tab w:val="left" w:pos="1400"/>
          <w:tab w:val="right" w:leader="dot" w:pos="9062"/>
        </w:tabs>
        <w:rPr>
          <w:rFonts w:asciiTheme="minorHAnsi" w:eastAsiaTheme="minorEastAsia" w:hAnsiTheme="minorHAnsi" w:cstheme="minorBidi"/>
          <w:noProof/>
          <w:sz w:val="22"/>
          <w:szCs w:val="22"/>
          <w:lang w:val="en-US"/>
        </w:rPr>
      </w:pPr>
      <w:r w:rsidRPr="00F134E6">
        <w:rPr>
          <w:noProof/>
          <w:lang w:val="id-ID"/>
        </w:rPr>
        <w:t>4.1.3.7</w:t>
      </w:r>
      <w:r>
        <w:rPr>
          <w:rFonts w:asciiTheme="minorHAnsi" w:eastAsiaTheme="minorEastAsia" w:hAnsiTheme="minorHAnsi" w:cstheme="minorBidi"/>
          <w:noProof/>
          <w:sz w:val="22"/>
          <w:szCs w:val="22"/>
          <w:lang w:val="en-US"/>
        </w:rPr>
        <w:tab/>
      </w:r>
      <w:r>
        <w:rPr>
          <w:noProof/>
        </w:rPr>
        <w:t xml:space="preserve">Diagram Statechart Kelas </w:t>
      </w:r>
      <w:r w:rsidRPr="00F134E6">
        <w:rPr>
          <w:noProof/>
          <w:lang w:val="en-US"/>
        </w:rPr>
        <w:t>Video</w:t>
      </w:r>
      <w:r>
        <w:rPr>
          <w:noProof/>
        </w:rPr>
        <w:tab/>
      </w:r>
      <w:r>
        <w:rPr>
          <w:noProof/>
        </w:rPr>
        <w:fldChar w:fldCharType="begin"/>
      </w:r>
      <w:r>
        <w:rPr>
          <w:noProof/>
        </w:rPr>
        <w:instrText xml:space="preserve"> PAGEREF _Toc9420671 \h </w:instrText>
      </w:r>
      <w:r>
        <w:rPr>
          <w:noProof/>
        </w:rPr>
      </w:r>
      <w:r>
        <w:rPr>
          <w:noProof/>
        </w:rPr>
        <w:fldChar w:fldCharType="separate"/>
      </w:r>
      <w:r>
        <w:rPr>
          <w:noProof/>
        </w:rPr>
        <w:t>22</w:t>
      </w:r>
      <w:r>
        <w:rPr>
          <w:noProof/>
        </w:rPr>
        <w:fldChar w:fldCharType="end"/>
      </w:r>
    </w:p>
    <w:p w:rsidR="00043439" w:rsidRDefault="00043439">
      <w:pPr>
        <w:pStyle w:val="TOC3"/>
        <w:tabs>
          <w:tab w:val="left" w:pos="1200"/>
          <w:tab w:val="right" w:leader="dot" w:pos="9062"/>
        </w:tabs>
        <w:rPr>
          <w:rFonts w:asciiTheme="minorHAnsi" w:eastAsiaTheme="minorEastAsia" w:hAnsiTheme="minorHAnsi" w:cstheme="minorBidi"/>
          <w:noProof/>
          <w:sz w:val="22"/>
          <w:szCs w:val="22"/>
          <w:lang w:val="en-US"/>
        </w:rPr>
      </w:pPr>
      <w:r>
        <w:rPr>
          <w:noProof/>
        </w:rPr>
        <w:t>4.1.4</w:t>
      </w:r>
      <w:r>
        <w:rPr>
          <w:rFonts w:asciiTheme="minorHAnsi" w:eastAsiaTheme="minorEastAsia" w:hAnsiTheme="minorHAnsi" w:cstheme="minorBidi"/>
          <w:noProof/>
          <w:sz w:val="22"/>
          <w:szCs w:val="22"/>
          <w:lang w:val="en-US"/>
        </w:rPr>
        <w:tab/>
      </w:r>
      <w:r>
        <w:rPr>
          <w:noProof/>
        </w:rPr>
        <w:t>Model Perancangan Data Fisik</w:t>
      </w:r>
      <w:r>
        <w:rPr>
          <w:noProof/>
        </w:rPr>
        <w:tab/>
      </w:r>
      <w:r>
        <w:rPr>
          <w:noProof/>
        </w:rPr>
        <w:fldChar w:fldCharType="begin"/>
      </w:r>
      <w:r>
        <w:rPr>
          <w:noProof/>
        </w:rPr>
        <w:instrText xml:space="preserve"> PAGEREF _Toc9420672 \h </w:instrText>
      </w:r>
      <w:r>
        <w:rPr>
          <w:noProof/>
        </w:rPr>
      </w:r>
      <w:r>
        <w:rPr>
          <w:noProof/>
        </w:rPr>
        <w:fldChar w:fldCharType="separate"/>
      </w:r>
      <w:r>
        <w:rPr>
          <w:noProof/>
        </w:rPr>
        <w:t>23</w:t>
      </w:r>
      <w:r>
        <w:rPr>
          <w:noProof/>
        </w:rPr>
        <w:fldChar w:fldCharType="end"/>
      </w:r>
    </w:p>
    <w:p w:rsidR="00043439" w:rsidRDefault="00043439">
      <w:pPr>
        <w:pStyle w:val="TOC2"/>
        <w:tabs>
          <w:tab w:val="left" w:pos="800"/>
          <w:tab w:val="right" w:leader="dot" w:pos="9062"/>
        </w:tabs>
        <w:rPr>
          <w:rFonts w:asciiTheme="minorHAnsi" w:eastAsiaTheme="minorEastAsia" w:hAnsiTheme="minorHAnsi" w:cstheme="minorBidi"/>
          <w:noProof/>
          <w:sz w:val="22"/>
          <w:szCs w:val="22"/>
          <w:lang w:val="en-US"/>
        </w:rPr>
      </w:pPr>
      <w:r w:rsidRPr="00F134E6">
        <w:rPr>
          <w:noProof/>
          <w:lang w:val="en-US"/>
        </w:rPr>
        <w:t>4.2</w:t>
      </w:r>
      <w:r>
        <w:rPr>
          <w:rFonts w:asciiTheme="minorHAnsi" w:eastAsiaTheme="minorEastAsia" w:hAnsiTheme="minorHAnsi" w:cstheme="minorBidi"/>
          <w:noProof/>
          <w:sz w:val="22"/>
          <w:szCs w:val="22"/>
          <w:lang w:val="en-US"/>
        </w:rPr>
        <w:tab/>
      </w:r>
      <w:r w:rsidRPr="00F134E6">
        <w:rPr>
          <w:noProof/>
          <w:lang w:val="en-US"/>
        </w:rPr>
        <w:t>Perancangan Antarmuka Pengguna</w:t>
      </w:r>
      <w:r>
        <w:rPr>
          <w:noProof/>
        </w:rPr>
        <w:tab/>
      </w:r>
      <w:r>
        <w:rPr>
          <w:noProof/>
        </w:rPr>
        <w:fldChar w:fldCharType="begin"/>
      </w:r>
      <w:r>
        <w:rPr>
          <w:noProof/>
        </w:rPr>
        <w:instrText xml:space="preserve"> PAGEREF _Toc9420673 \h </w:instrText>
      </w:r>
      <w:r>
        <w:rPr>
          <w:noProof/>
        </w:rPr>
      </w:r>
      <w:r>
        <w:rPr>
          <w:noProof/>
        </w:rPr>
        <w:fldChar w:fldCharType="separate"/>
      </w:r>
      <w:r>
        <w:rPr>
          <w:noProof/>
        </w:rPr>
        <w:t>23</w:t>
      </w:r>
      <w:r>
        <w:rPr>
          <w:noProof/>
        </w:rPr>
        <w:fldChar w:fldCharType="end"/>
      </w:r>
    </w:p>
    <w:p w:rsidR="00043439" w:rsidRDefault="00043439">
      <w:pPr>
        <w:pStyle w:val="TOC3"/>
        <w:tabs>
          <w:tab w:val="left" w:pos="1200"/>
          <w:tab w:val="right" w:leader="dot" w:pos="9062"/>
        </w:tabs>
        <w:rPr>
          <w:rFonts w:asciiTheme="minorHAnsi" w:eastAsiaTheme="minorEastAsia" w:hAnsiTheme="minorHAnsi" w:cstheme="minorBidi"/>
          <w:noProof/>
          <w:sz w:val="22"/>
          <w:szCs w:val="22"/>
          <w:lang w:val="en-US"/>
        </w:rPr>
      </w:pPr>
      <w:r w:rsidRPr="00F134E6">
        <w:rPr>
          <w:noProof/>
          <w:lang w:val="en-US"/>
        </w:rPr>
        <w:t>4.2.1</w:t>
      </w:r>
      <w:r>
        <w:rPr>
          <w:rFonts w:asciiTheme="minorHAnsi" w:eastAsiaTheme="minorEastAsia" w:hAnsiTheme="minorHAnsi" w:cstheme="minorBidi"/>
          <w:noProof/>
          <w:sz w:val="22"/>
          <w:szCs w:val="22"/>
          <w:lang w:val="en-US"/>
        </w:rPr>
        <w:tab/>
      </w:r>
      <w:r w:rsidRPr="00F134E6">
        <w:rPr>
          <w:noProof/>
          <w:lang w:val="en-US"/>
        </w:rPr>
        <w:t>Deskripsi Layar</w:t>
      </w:r>
      <w:r>
        <w:rPr>
          <w:noProof/>
        </w:rPr>
        <w:tab/>
      </w:r>
      <w:r>
        <w:rPr>
          <w:noProof/>
        </w:rPr>
        <w:fldChar w:fldCharType="begin"/>
      </w:r>
      <w:r>
        <w:rPr>
          <w:noProof/>
        </w:rPr>
        <w:instrText xml:space="preserve"> PAGEREF _Toc9420674 \h </w:instrText>
      </w:r>
      <w:r>
        <w:rPr>
          <w:noProof/>
        </w:rPr>
      </w:r>
      <w:r>
        <w:rPr>
          <w:noProof/>
        </w:rPr>
        <w:fldChar w:fldCharType="separate"/>
      </w:r>
      <w:r>
        <w:rPr>
          <w:noProof/>
        </w:rPr>
        <w:t>23</w:t>
      </w:r>
      <w:r>
        <w:rPr>
          <w:noProof/>
        </w:rPr>
        <w:fldChar w:fldCharType="end"/>
      </w:r>
    </w:p>
    <w:p w:rsidR="00043439" w:rsidRDefault="00043439">
      <w:pPr>
        <w:pStyle w:val="TOC3"/>
        <w:tabs>
          <w:tab w:val="left" w:pos="1200"/>
          <w:tab w:val="right" w:leader="dot" w:pos="9062"/>
        </w:tabs>
        <w:rPr>
          <w:rFonts w:asciiTheme="minorHAnsi" w:eastAsiaTheme="minorEastAsia" w:hAnsiTheme="minorHAnsi" w:cstheme="minorBidi"/>
          <w:noProof/>
          <w:sz w:val="22"/>
          <w:szCs w:val="22"/>
          <w:lang w:val="en-US"/>
        </w:rPr>
      </w:pPr>
      <w:r w:rsidRPr="00F134E6">
        <w:rPr>
          <w:noProof/>
          <w:lang w:val="en-US"/>
        </w:rPr>
        <w:t>4.2.1</w:t>
      </w:r>
      <w:r>
        <w:rPr>
          <w:rFonts w:asciiTheme="minorHAnsi" w:eastAsiaTheme="minorEastAsia" w:hAnsiTheme="minorHAnsi" w:cstheme="minorBidi"/>
          <w:noProof/>
          <w:sz w:val="22"/>
          <w:szCs w:val="22"/>
          <w:lang w:val="en-US"/>
        </w:rPr>
        <w:tab/>
      </w:r>
      <w:r w:rsidRPr="00F134E6">
        <w:rPr>
          <w:noProof/>
          <w:lang w:val="en-US"/>
        </w:rPr>
        <w:t>Deskripsi Private Chat dan Open Chat</w:t>
      </w:r>
      <w:r>
        <w:rPr>
          <w:noProof/>
        </w:rPr>
        <w:tab/>
      </w:r>
      <w:r>
        <w:rPr>
          <w:noProof/>
        </w:rPr>
        <w:fldChar w:fldCharType="begin"/>
      </w:r>
      <w:r>
        <w:rPr>
          <w:noProof/>
        </w:rPr>
        <w:instrText xml:space="preserve"> PAGEREF _Toc9420675 \h </w:instrText>
      </w:r>
      <w:r>
        <w:rPr>
          <w:noProof/>
        </w:rPr>
      </w:r>
      <w:r>
        <w:rPr>
          <w:noProof/>
        </w:rPr>
        <w:fldChar w:fldCharType="separate"/>
      </w:r>
      <w:r>
        <w:rPr>
          <w:noProof/>
        </w:rPr>
        <w:t>26</w:t>
      </w:r>
      <w:r>
        <w:rPr>
          <w:noProof/>
        </w:rPr>
        <w:fldChar w:fldCharType="end"/>
      </w:r>
    </w:p>
    <w:p w:rsidR="00043439" w:rsidRDefault="00043439">
      <w:pPr>
        <w:pStyle w:val="TOC3"/>
        <w:tabs>
          <w:tab w:val="left" w:pos="1200"/>
          <w:tab w:val="right" w:leader="dot" w:pos="9062"/>
        </w:tabs>
        <w:rPr>
          <w:rFonts w:asciiTheme="minorHAnsi" w:eastAsiaTheme="minorEastAsia" w:hAnsiTheme="minorHAnsi" w:cstheme="minorBidi"/>
          <w:noProof/>
          <w:sz w:val="22"/>
          <w:szCs w:val="22"/>
          <w:lang w:val="en-US"/>
        </w:rPr>
      </w:pPr>
      <w:r w:rsidRPr="00F134E6">
        <w:rPr>
          <w:noProof/>
          <w:lang w:val="en-US"/>
        </w:rPr>
        <w:t>4.2.2</w:t>
      </w:r>
      <w:r>
        <w:rPr>
          <w:rFonts w:asciiTheme="minorHAnsi" w:eastAsiaTheme="minorEastAsia" w:hAnsiTheme="minorHAnsi" w:cstheme="minorBidi"/>
          <w:noProof/>
          <w:sz w:val="22"/>
          <w:szCs w:val="22"/>
          <w:lang w:val="en-US"/>
        </w:rPr>
        <w:tab/>
      </w:r>
      <w:r w:rsidRPr="00F134E6">
        <w:rPr>
          <w:noProof/>
          <w:lang w:val="en-US"/>
        </w:rPr>
        <w:t>Deskripsi Video Content dan Resource Book</w:t>
      </w:r>
      <w:r>
        <w:rPr>
          <w:noProof/>
        </w:rPr>
        <w:tab/>
      </w:r>
      <w:r>
        <w:rPr>
          <w:noProof/>
        </w:rPr>
        <w:fldChar w:fldCharType="begin"/>
      </w:r>
      <w:r>
        <w:rPr>
          <w:noProof/>
        </w:rPr>
        <w:instrText xml:space="preserve"> PAGEREF _Toc9420676 \h </w:instrText>
      </w:r>
      <w:r>
        <w:rPr>
          <w:noProof/>
        </w:rPr>
      </w:r>
      <w:r>
        <w:rPr>
          <w:noProof/>
        </w:rPr>
        <w:fldChar w:fldCharType="separate"/>
      </w:r>
      <w:r>
        <w:rPr>
          <w:noProof/>
        </w:rPr>
        <w:t>28</w:t>
      </w:r>
      <w:r>
        <w:rPr>
          <w:noProof/>
        </w:rPr>
        <w:fldChar w:fldCharType="end"/>
      </w:r>
    </w:p>
    <w:p w:rsidR="00043439" w:rsidRDefault="00043439">
      <w:pPr>
        <w:pStyle w:val="TOC3"/>
        <w:tabs>
          <w:tab w:val="left" w:pos="1200"/>
          <w:tab w:val="right" w:leader="dot" w:pos="9062"/>
        </w:tabs>
        <w:rPr>
          <w:rFonts w:asciiTheme="minorHAnsi" w:eastAsiaTheme="minorEastAsia" w:hAnsiTheme="minorHAnsi" w:cstheme="minorBidi"/>
          <w:noProof/>
          <w:sz w:val="22"/>
          <w:szCs w:val="22"/>
          <w:lang w:val="en-US"/>
        </w:rPr>
      </w:pPr>
      <w:r w:rsidRPr="00F134E6">
        <w:rPr>
          <w:noProof/>
          <w:lang w:val="en-US"/>
        </w:rPr>
        <w:t>4.2.3</w:t>
      </w:r>
      <w:r>
        <w:rPr>
          <w:rFonts w:asciiTheme="minorHAnsi" w:eastAsiaTheme="minorEastAsia" w:hAnsiTheme="minorHAnsi" w:cstheme="minorBidi"/>
          <w:noProof/>
          <w:sz w:val="22"/>
          <w:szCs w:val="22"/>
          <w:lang w:val="en-US"/>
        </w:rPr>
        <w:tab/>
      </w:r>
      <w:r w:rsidRPr="00F134E6">
        <w:rPr>
          <w:noProof/>
          <w:lang w:val="en-US"/>
        </w:rPr>
        <w:t>Deskripsi Forum Diskusi</w:t>
      </w:r>
      <w:r>
        <w:rPr>
          <w:noProof/>
        </w:rPr>
        <w:tab/>
      </w:r>
      <w:r>
        <w:rPr>
          <w:noProof/>
        </w:rPr>
        <w:fldChar w:fldCharType="begin"/>
      </w:r>
      <w:r>
        <w:rPr>
          <w:noProof/>
        </w:rPr>
        <w:instrText xml:space="preserve"> PAGEREF _Toc9420677 \h </w:instrText>
      </w:r>
      <w:r>
        <w:rPr>
          <w:noProof/>
        </w:rPr>
      </w:r>
      <w:r>
        <w:rPr>
          <w:noProof/>
        </w:rPr>
        <w:fldChar w:fldCharType="separate"/>
      </w:r>
      <w:r>
        <w:rPr>
          <w:noProof/>
        </w:rPr>
        <w:t>30</w:t>
      </w:r>
      <w:r>
        <w:rPr>
          <w:noProof/>
        </w:rPr>
        <w:fldChar w:fldCharType="end"/>
      </w:r>
    </w:p>
    <w:p w:rsidR="00DE1E69" w:rsidRPr="00B65EA5" w:rsidRDefault="0048154D" w:rsidP="00B65EA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056E25">
        <w:rPr>
          <w:b/>
          <w:sz w:val="24"/>
        </w:rPr>
        <w:fldChar w:fldCharType="end"/>
      </w:r>
    </w:p>
    <w:p w:rsidR="00672568" w:rsidRPr="00056E25" w:rsidRDefault="00672568">
      <w:pPr>
        <w:rPr>
          <w:rFonts w:ascii="Arial" w:hAnsi="Arial"/>
          <w:lang w:val="sv-SE"/>
        </w:rPr>
      </w:pPr>
      <w:r w:rsidRPr="00056E25">
        <w:rPr>
          <w:b/>
          <w:lang w:val="sv-SE"/>
        </w:rPr>
        <w:br w:type="page"/>
      </w:r>
    </w:p>
    <w:p w:rsidR="00672568" w:rsidRPr="00056E25" w:rsidRDefault="00672568" w:rsidP="00672568">
      <w:pPr>
        <w:pStyle w:val="Title"/>
      </w:pPr>
      <w:r w:rsidRPr="00056E25">
        <w:lastRenderedPageBreak/>
        <w:t>Daftar Tabel</w:t>
      </w:r>
    </w:p>
    <w:p w:rsidR="00043439" w:rsidRDefault="0048154D">
      <w:pPr>
        <w:pStyle w:val="TableofFigures"/>
        <w:tabs>
          <w:tab w:val="right" w:leader="dot" w:pos="9062"/>
        </w:tabs>
        <w:rPr>
          <w:rFonts w:asciiTheme="minorHAnsi" w:eastAsiaTheme="minorEastAsia" w:hAnsiTheme="minorHAnsi" w:cstheme="minorBidi"/>
          <w:noProof/>
          <w:sz w:val="22"/>
          <w:szCs w:val="22"/>
          <w:lang w:val="en-US"/>
        </w:rPr>
      </w:pPr>
      <w:r w:rsidRPr="00056E25">
        <w:fldChar w:fldCharType="begin"/>
      </w:r>
      <w:r w:rsidR="00672568" w:rsidRPr="00056E25">
        <w:instrText xml:space="preserve"> TOC \h \z \c "Tabel" </w:instrText>
      </w:r>
      <w:r w:rsidRPr="00056E25">
        <w:fldChar w:fldCharType="separate"/>
      </w:r>
      <w:hyperlink w:anchor="_Toc9420678" w:history="1">
        <w:r w:rsidR="00043439" w:rsidRPr="00907CBA">
          <w:rPr>
            <w:rStyle w:val="Hyperlink"/>
            <w:noProof/>
          </w:rPr>
          <w:t>Tabel I Definisi, Istilah dan Singkatan</w:t>
        </w:r>
        <w:r w:rsidR="00043439">
          <w:rPr>
            <w:noProof/>
            <w:webHidden/>
          </w:rPr>
          <w:tab/>
        </w:r>
        <w:r w:rsidR="00043439">
          <w:rPr>
            <w:noProof/>
            <w:webHidden/>
          </w:rPr>
          <w:fldChar w:fldCharType="begin"/>
        </w:r>
        <w:r w:rsidR="00043439">
          <w:rPr>
            <w:noProof/>
            <w:webHidden/>
          </w:rPr>
          <w:instrText xml:space="preserve"> PAGEREF _Toc9420678 \h </w:instrText>
        </w:r>
        <w:r w:rsidR="00043439">
          <w:rPr>
            <w:noProof/>
            <w:webHidden/>
          </w:rPr>
        </w:r>
        <w:r w:rsidR="00043439">
          <w:rPr>
            <w:noProof/>
            <w:webHidden/>
          </w:rPr>
          <w:fldChar w:fldCharType="separate"/>
        </w:r>
        <w:r w:rsidR="00043439">
          <w:rPr>
            <w:noProof/>
            <w:webHidden/>
          </w:rPr>
          <w:t>7</w:t>
        </w:r>
        <w:r w:rsidR="00043439">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79" w:history="1">
        <w:r w:rsidRPr="00907CBA">
          <w:rPr>
            <w:rStyle w:val="Hyperlink"/>
            <w:noProof/>
          </w:rPr>
          <w:t>Tabel II</w:t>
        </w:r>
        <w:r w:rsidRPr="00907CBA">
          <w:rPr>
            <w:rStyle w:val="Hyperlink"/>
            <w:noProof/>
            <w:lang w:val="id-ID"/>
          </w:rPr>
          <w:t xml:space="preserve"> Aturan Penomoran</w:t>
        </w:r>
        <w:r>
          <w:rPr>
            <w:noProof/>
            <w:webHidden/>
          </w:rPr>
          <w:tab/>
        </w:r>
        <w:r>
          <w:rPr>
            <w:noProof/>
            <w:webHidden/>
          </w:rPr>
          <w:fldChar w:fldCharType="begin"/>
        </w:r>
        <w:r>
          <w:rPr>
            <w:noProof/>
            <w:webHidden/>
          </w:rPr>
          <w:instrText xml:space="preserve"> PAGEREF _Toc9420679 \h </w:instrText>
        </w:r>
        <w:r>
          <w:rPr>
            <w:noProof/>
            <w:webHidden/>
          </w:rPr>
        </w:r>
        <w:r>
          <w:rPr>
            <w:noProof/>
            <w:webHidden/>
          </w:rPr>
          <w:fldChar w:fldCharType="separate"/>
        </w:r>
        <w:r>
          <w:rPr>
            <w:noProof/>
            <w:webHidden/>
          </w:rPr>
          <w:t>7</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80" w:history="1">
        <w:r w:rsidRPr="00907CBA">
          <w:rPr>
            <w:rStyle w:val="Hyperlink"/>
            <w:noProof/>
          </w:rPr>
          <w:t xml:space="preserve">Tabel VII Deskripsi Layar </w:t>
        </w:r>
        <w:r w:rsidRPr="00907CBA">
          <w:rPr>
            <w:rStyle w:val="Hyperlink"/>
            <w:noProof/>
            <w:lang w:val="id-ID"/>
          </w:rPr>
          <w:t>1 Pemilihan Jenis BBM</w:t>
        </w:r>
        <w:r>
          <w:rPr>
            <w:noProof/>
            <w:webHidden/>
          </w:rPr>
          <w:tab/>
        </w:r>
        <w:r>
          <w:rPr>
            <w:noProof/>
            <w:webHidden/>
          </w:rPr>
          <w:fldChar w:fldCharType="begin"/>
        </w:r>
        <w:r>
          <w:rPr>
            <w:noProof/>
            <w:webHidden/>
          </w:rPr>
          <w:instrText xml:space="preserve"> PAGEREF _Toc9420680 \h </w:instrText>
        </w:r>
        <w:r>
          <w:rPr>
            <w:noProof/>
            <w:webHidden/>
          </w:rPr>
        </w:r>
        <w:r>
          <w:rPr>
            <w:noProof/>
            <w:webHidden/>
          </w:rPr>
          <w:fldChar w:fldCharType="separate"/>
        </w:r>
        <w:r>
          <w:rPr>
            <w:noProof/>
            <w:webHidden/>
          </w:rPr>
          <w:t>26</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81" w:history="1">
        <w:r w:rsidRPr="00907CBA">
          <w:rPr>
            <w:rStyle w:val="Hyperlink"/>
            <w:noProof/>
          </w:rPr>
          <w:t xml:space="preserve">Tabel VIII Deskripsi Layar </w:t>
        </w:r>
        <w:r w:rsidRPr="00907CBA">
          <w:rPr>
            <w:rStyle w:val="Hyperlink"/>
            <w:noProof/>
            <w:lang w:val="id-ID"/>
          </w:rPr>
          <w:t xml:space="preserve">2 </w:t>
        </w:r>
        <w:r w:rsidRPr="00907CBA">
          <w:rPr>
            <w:rStyle w:val="Hyperlink"/>
            <w:noProof/>
            <w:lang w:val="en-US"/>
          </w:rPr>
          <w:t>Window O</w:t>
        </w:r>
        <w:r w:rsidRPr="00907CBA">
          <w:rPr>
            <w:rStyle w:val="Hyperlink"/>
            <w:i/>
            <w:noProof/>
            <w:lang w:eastAsia="id-ID"/>
          </w:rPr>
          <w:t>pen Chat</w:t>
        </w:r>
        <w:r>
          <w:rPr>
            <w:noProof/>
            <w:webHidden/>
          </w:rPr>
          <w:tab/>
        </w:r>
        <w:r>
          <w:rPr>
            <w:noProof/>
            <w:webHidden/>
          </w:rPr>
          <w:fldChar w:fldCharType="begin"/>
        </w:r>
        <w:r>
          <w:rPr>
            <w:noProof/>
            <w:webHidden/>
          </w:rPr>
          <w:instrText xml:space="preserve"> PAGEREF _Toc9420681 \h </w:instrText>
        </w:r>
        <w:r>
          <w:rPr>
            <w:noProof/>
            <w:webHidden/>
          </w:rPr>
        </w:r>
        <w:r>
          <w:rPr>
            <w:noProof/>
            <w:webHidden/>
          </w:rPr>
          <w:fldChar w:fldCharType="separate"/>
        </w:r>
        <w:r>
          <w:rPr>
            <w:noProof/>
            <w:webHidden/>
          </w:rPr>
          <w:t>27</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82" w:history="1">
        <w:r w:rsidRPr="00907CBA">
          <w:rPr>
            <w:rStyle w:val="Hyperlink"/>
            <w:noProof/>
          </w:rPr>
          <w:t xml:space="preserve">Tabel IX Deskripsi Layar </w:t>
        </w:r>
        <w:r w:rsidRPr="00907CBA">
          <w:rPr>
            <w:rStyle w:val="Hyperlink"/>
            <w:noProof/>
            <w:lang w:val="id-ID"/>
          </w:rPr>
          <w:t xml:space="preserve">3 </w:t>
        </w:r>
        <w:r w:rsidRPr="00907CBA">
          <w:rPr>
            <w:rStyle w:val="Hyperlink"/>
            <w:noProof/>
            <w:lang w:val="en-US"/>
          </w:rPr>
          <w:t>Private Chat</w:t>
        </w:r>
        <w:r>
          <w:rPr>
            <w:noProof/>
            <w:webHidden/>
          </w:rPr>
          <w:tab/>
        </w:r>
        <w:r>
          <w:rPr>
            <w:noProof/>
            <w:webHidden/>
          </w:rPr>
          <w:fldChar w:fldCharType="begin"/>
        </w:r>
        <w:r>
          <w:rPr>
            <w:noProof/>
            <w:webHidden/>
          </w:rPr>
          <w:instrText xml:space="preserve"> PAGEREF _Toc9420682 \h </w:instrText>
        </w:r>
        <w:r>
          <w:rPr>
            <w:noProof/>
            <w:webHidden/>
          </w:rPr>
        </w:r>
        <w:r>
          <w:rPr>
            <w:noProof/>
            <w:webHidden/>
          </w:rPr>
          <w:fldChar w:fldCharType="separate"/>
        </w:r>
        <w:r>
          <w:rPr>
            <w:noProof/>
            <w:webHidden/>
          </w:rPr>
          <w:t>28</w:t>
        </w:r>
        <w:r>
          <w:rPr>
            <w:noProof/>
            <w:webHidden/>
          </w:rPr>
          <w:fldChar w:fldCharType="end"/>
        </w:r>
      </w:hyperlink>
    </w:p>
    <w:p w:rsidR="00672568" w:rsidRPr="00056E25" w:rsidRDefault="0048154D" w:rsidP="00672568">
      <w:pPr>
        <w:pStyle w:val="Title"/>
      </w:pPr>
      <w:r w:rsidRPr="00056E25">
        <w:fldChar w:fldCharType="end"/>
      </w:r>
    </w:p>
    <w:p w:rsidR="00672568" w:rsidRPr="00056E25" w:rsidRDefault="00672568">
      <w:pPr>
        <w:rPr>
          <w:rFonts w:ascii="Arial" w:hAnsi="Arial"/>
          <w:b/>
          <w:kern w:val="28"/>
          <w:sz w:val="32"/>
        </w:rPr>
      </w:pPr>
      <w:r w:rsidRPr="00056E25">
        <w:br w:type="page"/>
      </w:r>
    </w:p>
    <w:p w:rsidR="004B72DA" w:rsidRPr="00056E25" w:rsidRDefault="00672568" w:rsidP="004B72DA">
      <w:pPr>
        <w:pStyle w:val="Title"/>
      </w:pPr>
      <w:r w:rsidRPr="00056E25">
        <w:lastRenderedPageBreak/>
        <w:t>Daftar Gambar</w:t>
      </w:r>
    </w:p>
    <w:bookmarkStart w:id="0" w:name="_GoBack"/>
    <w:bookmarkEnd w:id="0"/>
    <w:p w:rsidR="00043439" w:rsidRDefault="0048154D">
      <w:pPr>
        <w:pStyle w:val="TableofFigures"/>
        <w:tabs>
          <w:tab w:val="right" w:leader="dot" w:pos="9062"/>
        </w:tabs>
        <w:rPr>
          <w:rFonts w:asciiTheme="minorHAnsi" w:eastAsiaTheme="minorEastAsia" w:hAnsiTheme="minorHAnsi" w:cstheme="minorBidi"/>
          <w:noProof/>
          <w:sz w:val="22"/>
          <w:szCs w:val="22"/>
          <w:lang w:val="en-US"/>
        </w:rPr>
      </w:pPr>
      <w:r w:rsidRPr="00056E25">
        <w:fldChar w:fldCharType="begin"/>
      </w:r>
      <w:r w:rsidR="004B72DA" w:rsidRPr="00056E25">
        <w:instrText xml:space="preserve"> TOC \h \z \c "Gambar" </w:instrText>
      </w:r>
      <w:r w:rsidRPr="00056E25">
        <w:fldChar w:fldCharType="separate"/>
      </w:r>
      <w:hyperlink w:anchor="_Toc9420683" w:history="1">
        <w:r w:rsidR="00043439" w:rsidRPr="00AE545F">
          <w:rPr>
            <w:rStyle w:val="Hyperlink"/>
            <w:noProof/>
          </w:rPr>
          <w:t>Gambar 2</w:t>
        </w:r>
        <w:r w:rsidR="00043439" w:rsidRPr="00AE545F">
          <w:rPr>
            <w:rStyle w:val="Hyperlink"/>
            <w:noProof/>
          </w:rPr>
          <w:noBreakHyphen/>
          <w:t>1</w:t>
        </w:r>
        <w:r w:rsidR="00043439" w:rsidRPr="00AE545F">
          <w:rPr>
            <w:rStyle w:val="Hyperlink"/>
            <w:noProof/>
            <w:lang w:val="id-ID"/>
          </w:rPr>
          <w:t xml:space="preserve"> Sistem aplikasi dan hubungannya dengan external entities</w:t>
        </w:r>
        <w:r w:rsidR="00043439">
          <w:rPr>
            <w:noProof/>
            <w:webHidden/>
          </w:rPr>
          <w:tab/>
        </w:r>
        <w:r w:rsidR="00043439">
          <w:rPr>
            <w:noProof/>
            <w:webHidden/>
          </w:rPr>
          <w:fldChar w:fldCharType="begin"/>
        </w:r>
        <w:r w:rsidR="00043439">
          <w:rPr>
            <w:noProof/>
            <w:webHidden/>
          </w:rPr>
          <w:instrText xml:space="preserve"> PAGEREF _Toc9420683 \h </w:instrText>
        </w:r>
        <w:r w:rsidR="00043439">
          <w:rPr>
            <w:noProof/>
            <w:webHidden/>
          </w:rPr>
        </w:r>
        <w:r w:rsidR="00043439">
          <w:rPr>
            <w:noProof/>
            <w:webHidden/>
          </w:rPr>
          <w:fldChar w:fldCharType="separate"/>
        </w:r>
        <w:r w:rsidR="00043439">
          <w:rPr>
            <w:noProof/>
            <w:webHidden/>
          </w:rPr>
          <w:t>9</w:t>
        </w:r>
        <w:r w:rsidR="00043439">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84" w:history="1">
        <w:r w:rsidRPr="00AE545F">
          <w:rPr>
            <w:rStyle w:val="Hyperlink"/>
            <w:noProof/>
          </w:rPr>
          <w:t>Gambar 3</w:t>
        </w:r>
        <w:r w:rsidRPr="00AE545F">
          <w:rPr>
            <w:rStyle w:val="Hyperlink"/>
            <w:noProof/>
          </w:rPr>
          <w:noBreakHyphen/>
          <w:t>2 Diagram Komponen</w:t>
        </w:r>
        <w:r>
          <w:rPr>
            <w:noProof/>
            <w:webHidden/>
          </w:rPr>
          <w:tab/>
        </w:r>
        <w:r>
          <w:rPr>
            <w:noProof/>
            <w:webHidden/>
          </w:rPr>
          <w:fldChar w:fldCharType="begin"/>
        </w:r>
        <w:r>
          <w:rPr>
            <w:noProof/>
            <w:webHidden/>
          </w:rPr>
          <w:instrText xml:space="preserve"> PAGEREF _Toc9420684 \h </w:instrText>
        </w:r>
        <w:r>
          <w:rPr>
            <w:noProof/>
            <w:webHidden/>
          </w:rPr>
        </w:r>
        <w:r>
          <w:rPr>
            <w:noProof/>
            <w:webHidden/>
          </w:rPr>
          <w:fldChar w:fldCharType="separate"/>
        </w:r>
        <w:r>
          <w:rPr>
            <w:noProof/>
            <w:webHidden/>
          </w:rPr>
          <w:t>10</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85" w:history="1">
        <w:r w:rsidRPr="00AE545F">
          <w:rPr>
            <w:rStyle w:val="Hyperlink"/>
            <w:noProof/>
          </w:rPr>
          <w:t>Gambar 4</w:t>
        </w:r>
        <w:r w:rsidRPr="00AE545F">
          <w:rPr>
            <w:rStyle w:val="Hyperlink"/>
            <w:noProof/>
          </w:rPr>
          <w:noBreakHyphen/>
          <w:t>1 Diagram Kelas</w:t>
        </w:r>
        <w:r>
          <w:rPr>
            <w:noProof/>
            <w:webHidden/>
          </w:rPr>
          <w:tab/>
        </w:r>
        <w:r>
          <w:rPr>
            <w:noProof/>
            <w:webHidden/>
          </w:rPr>
          <w:fldChar w:fldCharType="begin"/>
        </w:r>
        <w:r>
          <w:rPr>
            <w:noProof/>
            <w:webHidden/>
          </w:rPr>
          <w:instrText xml:space="preserve"> PAGEREF _Toc9420685 \h </w:instrText>
        </w:r>
        <w:r>
          <w:rPr>
            <w:noProof/>
            <w:webHidden/>
          </w:rPr>
        </w:r>
        <w:r>
          <w:rPr>
            <w:noProof/>
            <w:webHidden/>
          </w:rPr>
          <w:fldChar w:fldCharType="separate"/>
        </w:r>
        <w:r>
          <w:rPr>
            <w:noProof/>
            <w:webHidden/>
          </w:rPr>
          <w:t>11</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86" w:history="1">
        <w:r w:rsidRPr="00AE545F">
          <w:rPr>
            <w:rStyle w:val="Hyperlink"/>
            <w:noProof/>
          </w:rPr>
          <w:t>Gambar 4</w:t>
        </w:r>
        <w:r w:rsidRPr="00AE545F">
          <w:rPr>
            <w:rStyle w:val="Hyperlink"/>
            <w:noProof/>
          </w:rPr>
          <w:noBreakHyphen/>
          <w:t>4</w:t>
        </w:r>
        <w:r w:rsidRPr="00AE545F">
          <w:rPr>
            <w:rStyle w:val="Hyperlink"/>
            <w:noProof/>
            <w:lang w:val="id-ID"/>
          </w:rPr>
          <w:t xml:space="preserve"> </w:t>
        </w:r>
        <w:r w:rsidRPr="00AE545F">
          <w:rPr>
            <w:rStyle w:val="Hyperlink"/>
            <w:noProof/>
          </w:rPr>
          <w:t>Diagram Sequence Skenario UC-2.0 Use Case Forum Diskusi</w:t>
        </w:r>
        <w:r>
          <w:rPr>
            <w:noProof/>
            <w:webHidden/>
          </w:rPr>
          <w:tab/>
        </w:r>
        <w:r>
          <w:rPr>
            <w:noProof/>
            <w:webHidden/>
          </w:rPr>
          <w:fldChar w:fldCharType="begin"/>
        </w:r>
        <w:r>
          <w:rPr>
            <w:noProof/>
            <w:webHidden/>
          </w:rPr>
          <w:instrText xml:space="preserve"> PAGEREF _Toc9420686 \h </w:instrText>
        </w:r>
        <w:r>
          <w:rPr>
            <w:noProof/>
            <w:webHidden/>
          </w:rPr>
        </w:r>
        <w:r>
          <w:rPr>
            <w:noProof/>
            <w:webHidden/>
          </w:rPr>
          <w:fldChar w:fldCharType="separate"/>
        </w:r>
        <w:r>
          <w:rPr>
            <w:noProof/>
            <w:webHidden/>
          </w:rPr>
          <w:t>14</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87" w:history="1">
        <w:r w:rsidRPr="00AE545F">
          <w:rPr>
            <w:rStyle w:val="Hyperlink"/>
            <w:noProof/>
          </w:rPr>
          <w:t>Gambar 4</w:t>
        </w:r>
        <w:r w:rsidRPr="00AE545F">
          <w:rPr>
            <w:rStyle w:val="Hyperlink"/>
            <w:noProof/>
          </w:rPr>
          <w:noBreakHyphen/>
          <w:t>12</w:t>
        </w:r>
        <w:r w:rsidRPr="00AE545F">
          <w:rPr>
            <w:rStyle w:val="Hyperlink"/>
            <w:noProof/>
            <w:lang w:val="id-ID"/>
          </w:rPr>
          <w:t xml:space="preserve"> </w:t>
        </w:r>
        <w:r w:rsidRPr="00AE545F">
          <w:rPr>
            <w:rStyle w:val="Hyperlink"/>
            <w:noProof/>
            <w:lang w:val="sv-SE"/>
          </w:rPr>
          <w:t xml:space="preserve">Diagram Sequence Skenario UC-4.0 Use Case </w:t>
        </w:r>
        <w:r w:rsidRPr="00AE545F">
          <w:rPr>
            <w:rStyle w:val="Hyperlink"/>
            <w:noProof/>
            <w:lang w:val="en-US"/>
          </w:rPr>
          <w:t>Upload Resource Book Pakar</w:t>
        </w:r>
        <w:r>
          <w:rPr>
            <w:noProof/>
            <w:webHidden/>
          </w:rPr>
          <w:tab/>
        </w:r>
        <w:r>
          <w:rPr>
            <w:noProof/>
            <w:webHidden/>
          </w:rPr>
          <w:fldChar w:fldCharType="begin"/>
        </w:r>
        <w:r>
          <w:rPr>
            <w:noProof/>
            <w:webHidden/>
          </w:rPr>
          <w:instrText xml:space="preserve"> PAGEREF _Toc9420687 \h </w:instrText>
        </w:r>
        <w:r>
          <w:rPr>
            <w:noProof/>
            <w:webHidden/>
          </w:rPr>
        </w:r>
        <w:r>
          <w:rPr>
            <w:noProof/>
            <w:webHidden/>
          </w:rPr>
          <w:fldChar w:fldCharType="separate"/>
        </w:r>
        <w:r>
          <w:rPr>
            <w:noProof/>
            <w:webHidden/>
          </w:rPr>
          <w:t>15</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88" w:history="1">
        <w:r w:rsidRPr="00AE545F">
          <w:rPr>
            <w:rStyle w:val="Hyperlink"/>
            <w:noProof/>
            <w:lang w:bidi="hi-IN"/>
          </w:rPr>
          <w:t>Gambar 4</w:t>
        </w:r>
        <w:r w:rsidRPr="00AE545F">
          <w:rPr>
            <w:rStyle w:val="Hyperlink"/>
            <w:noProof/>
            <w:lang w:bidi="hi-IN"/>
          </w:rPr>
          <w:noBreakHyphen/>
          <w:t>13</w:t>
        </w:r>
        <w:r w:rsidRPr="00AE545F">
          <w:rPr>
            <w:rStyle w:val="Hyperlink"/>
            <w:noProof/>
            <w:lang w:val="id-ID" w:bidi="hi-IN"/>
          </w:rPr>
          <w:t xml:space="preserve"> </w:t>
        </w:r>
        <w:r w:rsidRPr="00AE545F">
          <w:rPr>
            <w:rStyle w:val="Hyperlink"/>
            <w:noProof/>
            <w:lang w:val="sv-SE" w:bidi="hi-IN"/>
          </w:rPr>
          <w:t>Diagram Sequence Skenario UC-4.1 Use Case Resource Book Client</w:t>
        </w:r>
        <w:r>
          <w:rPr>
            <w:noProof/>
            <w:webHidden/>
          </w:rPr>
          <w:tab/>
        </w:r>
        <w:r>
          <w:rPr>
            <w:noProof/>
            <w:webHidden/>
          </w:rPr>
          <w:fldChar w:fldCharType="begin"/>
        </w:r>
        <w:r>
          <w:rPr>
            <w:noProof/>
            <w:webHidden/>
          </w:rPr>
          <w:instrText xml:space="preserve"> PAGEREF _Toc9420688 \h </w:instrText>
        </w:r>
        <w:r>
          <w:rPr>
            <w:noProof/>
            <w:webHidden/>
          </w:rPr>
        </w:r>
        <w:r>
          <w:rPr>
            <w:noProof/>
            <w:webHidden/>
          </w:rPr>
          <w:fldChar w:fldCharType="separate"/>
        </w:r>
        <w:r>
          <w:rPr>
            <w:noProof/>
            <w:webHidden/>
          </w:rPr>
          <w:t>15</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89" w:history="1">
        <w:r w:rsidRPr="00AE545F">
          <w:rPr>
            <w:rStyle w:val="Hyperlink"/>
            <w:noProof/>
          </w:rPr>
          <w:t>Gambar 4</w:t>
        </w:r>
        <w:r w:rsidRPr="00AE545F">
          <w:rPr>
            <w:rStyle w:val="Hyperlink"/>
            <w:noProof/>
          </w:rPr>
          <w:noBreakHyphen/>
          <w:t>12</w:t>
        </w:r>
        <w:r w:rsidRPr="00AE545F">
          <w:rPr>
            <w:rStyle w:val="Hyperlink"/>
            <w:noProof/>
            <w:lang w:val="id-ID"/>
          </w:rPr>
          <w:t xml:space="preserve"> </w:t>
        </w:r>
        <w:r w:rsidRPr="00AE545F">
          <w:rPr>
            <w:rStyle w:val="Hyperlink"/>
            <w:noProof/>
            <w:lang w:val="sv-SE"/>
          </w:rPr>
          <w:t>Diagram Sequence Skenario UC 5.0 Use Case Upload Video Pakar</w:t>
        </w:r>
        <w:r>
          <w:rPr>
            <w:noProof/>
            <w:webHidden/>
          </w:rPr>
          <w:tab/>
        </w:r>
        <w:r>
          <w:rPr>
            <w:noProof/>
            <w:webHidden/>
          </w:rPr>
          <w:fldChar w:fldCharType="begin"/>
        </w:r>
        <w:r>
          <w:rPr>
            <w:noProof/>
            <w:webHidden/>
          </w:rPr>
          <w:instrText xml:space="preserve"> PAGEREF _Toc9420689 \h </w:instrText>
        </w:r>
        <w:r>
          <w:rPr>
            <w:noProof/>
            <w:webHidden/>
          </w:rPr>
        </w:r>
        <w:r>
          <w:rPr>
            <w:noProof/>
            <w:webHidden/>
          </w:rPr>
          <w:fldChar w:fldCharType="separate"/>
        </w:r>
        <w:r>
          <w:rPr>
            <w:noProof/>
            <w:webHidden/>
          </w:rPr>
          <w:t>16</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0" w:history="1">
        <w:r w:rsidRPr="00AE545F">
          <w:rPr>
            <w:rStyle w:val="Hyperlink"/>
            <w:b/>
            <w:noProof/>
          </w:rPr>
          <w:t>Gambar 4</w:t>
        </w:r>
        <w:r w:rsidRPr="00AE545F">
          <w:rPr>
            <w:rStyle w:val="Hyperlink"/>
            <w:b/>
            <w:noProof/>
          </w:rPr>
          <w:noBreakHyphen/>
          <w:t>13</w:t>
        </w:r>
        <w:r w:rsidRPr="00AE545F">
          <w:rPr>
            <w:rStyle w:val="Hyperlink"/>
            <w:b/>
            <w:noProof/>
            <w:lang w:val="id-ID"/>
          </w:rPr>
          <w:t xml:space="preserve"> </w:t>
        </w:r>
        <w:r w:rsidRPr="00AE545F">
          <w:rPr>
            <w:rStyle w:val="Hyperlink"/>
            <w:b/>
            <w:noProof/>
            <w:lang w:val="sv-SE"/>
          </w:rPr>
          <w:t>Diagram Sequence Skenario UC 5.1 Use Case Video Client</w:t>
        </w:r>
        <w:r>
          <w:rPr>
            <w:noProof/>
            <w:webHidden/>
          </w:rPr>
          <w:tab/>
        </w:r>
        <w:r>
          <w:rPr>
            <w:noProof/>
            <w:webHidden/>
          </w:rPr>
          <w:fldChar w:fldCharType="begin"/>
        </w:r>
        <w:r>
          <w:rPr>
            <w:noProof/>
            <w:webHidden/>
          </w:rPr>
          <w:instrText xml:space="preserve"> PAGEREF _Toc9420690 \h </w:instrText>
        </w:r>
        <w:r>
          <w:rPr>
            <w:noProof/>
            <w:webHidden/>
          </w:rPr>
        </w:r>
        <w:r>
          <w:rPr>
            <w:noProof/>
            <w:webHidden/>
          </w:rPr>
          <w:fldChar w:fldCharType="separate"/>
        </w:r>
        <w:r>
          <w:rPr>
            <w:noProof/>
            <w:webHidden/>
          </w:rPr>
          <w:t>17</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1" w:history="1">
        <w:r w:rsidRPr="00AE545F">
          <w:rPr>
            <w:rStyle w:val="Hyperlink"/>
            <w:noProof/>
          </w:rPr>
          <w:t>Gambar 4</w:t>
        </w:r>
        <w:r w:rsidRPr="00AE545F">
          <w:rPr>
            <w:rStyle w:val="Hyperlink"/>
            <w:noProof/>
          </w:rPr>
          <w:noBreakHyphen/>
          <w:t>12</w:t>
        </w:r>
        <w:r w:rsidRPr="00AE545F">
          <w:rPr>
            <w:rStyle w:val="Hyperlink"/>
            <w:noProof/>
            <w:lang w:val="id-ID"/>
          </w:rPr>
          <w:t xml:space="preserve"> </w:t>
        </w:r>
        <w:r w:rsidRPr="00AE545F">
          <w:rPr>
            <w:rStyle w:val="Hyperlink"/>
            <w:noProof/>
            <w:lang w:val="sv-SE"/>
          </w:rPr>
          <w:t xml:space="preserve">Diagram Sequence Skenario UC-4.0 Use Case </w:t>
        </w:r>
        <w:r w:rsidRPr="00AE545F">
          <w:rPr>
            <w:rStyle w:val="Hyperlink"/>
            <w:noProof/>
            <w:lang w:val="en-US"/>
          </w:rPr>
          <w:t>Konsultasi Pribadi</w:t>
        </w:r>
        <w:r>
          <w:rPr>
            <w:noProof/>
            <w:webHidden/>
          </w:rPr>
          <w:tab/>
        </w:r>
        <w:r>
          <w:rPr>
            <w:noProof/>
            <w:webHidden/>
          </w:rPr>
          <w:fldChar w:fldCharType="begin"/>
        </w:r>
        <w:r>
          <w:rPr>
            <w:noProof/>
            <w:webHidden/>
          </w:rPr>
          <w:instrText xml:space="preserve"> PAGEREF _Toc9420691 \h </w:instrText>
        </w:r>
        <w:r>
          <w:rPr>
            <w:noProof/>
            <w:webHidden/>
          </w:rPr>
        </w:r>
        <w:r>
          <w:rPr>
            <w:noProof/>
            <w:webHidden/>
          </w:rPr>
          <w:fldChar w:fldCharType="separate"/>
        </w:r>
        <w:r>
          <w:rPr>
            <w:noProof/>
            <w:webHidden/>
          </w:rPr>
          <w:t>17</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2" w:history="1">
        <w:r w:rsidRPr="00AE545F">
          <w:rPr>
            <w:rStyle w:val="Hyperlink"/>
            <w:noProof/>
          </w:rPr>
          <w:t>Gambar 4</w:t>
        </w:r>
        <w:r w:rsidRPr="00AE545F">
          <w:rPr>
            <w:rStyle w:val="Hyperlink"/>
            <w:noProof/>
          </w:rPr>
          <w:noBreakHyphen/>
          <w:t xml:space="preserve">14-1 Diagram Statechart Kelas </w:t>
        </w:r>
        <w:r w:rsidRPr="00AE545F">
          <w:rPr>
            <w:rStyle w:val="Hyperlink"/>
            <w:noProof/>
            <w:lang w:val="id-ID"/>
          </w:rPr>
          <w:t>Pakar</w:t>
        </w:r>
        <w:r>
          <w:rPr>
            <w:noProof/>
            <w:webHidden/>
          </w:rPr>
          <w:tab/>
        </w:r>
        <w:r>
          <w:rPr>
            <w:noProof/>
            <w:webHidden/>
          </w:rPr>
          <w:fldChar w:fldCharType="begin"/>
        </w:r>
        <w:r>
          <w:rPr>
            <w:noProof/>
            <w:webHidden/>
          </w:rPr>
          <w:instrText xml:space="preserve"> PAGEREF _Toc9420692 \h </w:instrText>
        </w:r>
        <w:r>
          <w:rPr>
            <w:noProof/>
            <w:webHidden/>
          </w:rPr>
        </w:r>
        <w:r>
          <w:rPr>
            <w:noProof/>
            <w:webHidden/>
          </w:rPr>
          <w:fldChar w:fldCharType="separate"/>
        </w:r>
        <w:r>
          <w:rPr>
            <w:noProof/>
            <w:webHidden/>
          </w:rPr>
          <w:t>19</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3" w:history="1">
        <w:r w:rsidRPr="00AE545F">
          <w:rPr>
            <w:rStyle w:val="Hyperlink"/>
            <w:noProof/>
            <w:lang w:val="en-ID"/>
          </w:rPr>
          <w:t>(</w:t>
        </w:r>
        <w:r w:rsidRPr="00AE545F">
          <w:rPr>
            <w:rStyle w:val="Hyperlink"/>
            <w:noProof/>
          </w:rPr>
          <w:t>Gambar 4</w:t>
        </w:r>
        <w:r w:rsidRPr="00AE545F">
          <w:rPr>
            <w:rStyle w:val="Hyperlink"/>
            <w:noProof/>
          </w:rPr>
          <w:noBreakHyphen/>
          <w:t xml:space="preserve">14-1 Diagram Statechart Kelas </w:t>
        </w:r>
        <w:r w:rsidRPr="00AE545F">
          <w:rPr>
            <w:rStyle w:val="Hyperlink"/>
            <w:noProof/>
            <w:lang w:val="id-ID"/>
          </w:rPr>
          <w:t>Pakar</w:t>
        </w:r>
        <w:r w:rsidRPr="00AE545F">
          <w:rPr>
            <w:rStyle w:val="Hyperlink"/>
            <w:noProof/>
            <w:lang w:val="en-ID"/>
          </w:rPr>
          <w:t>)</w:t>
        </w:r>
        <w:r>
          <w:rPr>
            <w:noProof/>
            <w:webHidden/>
          </w:rPr>
          <w:tab/>
        </w:r>
        <w:r>
          <w:rPr>
            <w:noProof/>
            <w:webHidden/>
          </w:rPr>
          <w:fldChar w:fldCharType="begin"/>
        </w:r>
        <w:r>
          <w:rPr>
            <w:noProof/>
            <w:webHidden/>
          </w:rPr>
          <w:instrText xml:space="preserve"> PAGEREF _Toc9420693 \h </w:instrText>
        </w:r>
        <w:r>
          <w:rPr>
            <w:noProof/>
            <w:webHidden/>
          </w:rPr>
        </w:r>
        <w:r>
          <w:rPr>
            <w:noProof/>
            <w:webHidden/>
          </w:rPr>
          <w:fldChar w:fldCharType="separate"/>
        </w:r>
        <w:r>
          <w:rPr>
            <w:noProof/>
            <w:webHidden/>
          </w:rPr>
          <w:t>20</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4" w:history="1">
        <w:r w:rsidRPr="00AE545F">
          <w:rPr>
            <w:rStyle w:val="Hyperlink"/>
            <w:noProof/>
          </w:rPr>
          <w:t>Gambar 4</w:t>
        </w:r>
        <w:r w:rsidRPr="00AE545F">
          <w:rPr>
            <w:rStyle w:val="Hyperlink"/>
            <w:noProof/>
          </w:rPr>
          <w:noBreakHyphen/>
          <w:t>15 Diagram Statechart Kelas Forum Diskusi</w:t>
        </w:r>
        <w:r>
          <w:rPr>
            <w:noProof/>
            <w:webHidden/>
          </w:rPr>
          <w:tab/>
        </w:r>
        <w:r>
          <w:rPr>
            <w:noProof/>
            <w:webHidden/>
          </w:rPr>
          <w:fldChar w:fldCharType="begin"/>
        </w:r>
        <w:r>
          <w:rPr>
            <w:noProof/>
            <w:webHidden/>
          </w:rPr>
          <w:instrText xml:space="preserve"> PAGEREF _Toc9420694 \h </w:instrText>
        </w:r>
        <w:r>
          <w:rPr>
            <w:noProof/>
            <w:webHidden/>
          </w:rPr>
        </w:r>
        <w:r>
          <w:rPr>
            <w:noProof/>
            <w:webHidden/>
          </w:rPr>
          <w:fldChar w:fldCharType="separate"/>
        </w:r>
        <w:r>
          <w:rPr>
            <w:noProof/>
            <w:webHidden/>
          </w:rPr>
          <w:t>21</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5" w:history="1">
        <w:r w:rsidRPr="00AE545F">
          <w:rPr>
            <w:rStyle w:val="Hyperlink"/>
            <w:noProof/>
          </w:rPr>
          <w:t>Gambar 4</w:t>
        </w:r>
        <w:r w:rsidRPr="00AE545F">
          <w:rPr>
            <w:rStyle w:val="Hyperlink"/>
            <w:noProof/>
          </w:rPr>
          <w:noBreakHyphen/>
          <w:t>19 Diagram Statechart Private Chat</w:t>
        </w:r>
        <w:r>
          <w:rPr>
            <w:noProof/>
            <w:webHidden/>
          </w:rPr>
          <w:tab/>
        </w:r>
        <w:r>
          <w:rPr>
            <w:noProof/>
            <w:webHidden/>
          </w:rPr>
          <w:fldChar w:fldCharType="begin"/>
        </w:r>
        <w:r>
          <w:rPr>
            <w:noProof/>
            <w:webHidden/>
          </w:rPr>
          <w:instrText xml:space="preserve"> PAGEREF _Toc9420695 \h </w:instrText>
        </w:r>
        <w:r>
          <w:rPr>
            <w:noProof/>
            <w:webHidden/>
          </w:rPr>
        </w:r>
        <w:r>
          <w:rPr>
            <w:noProof/>
            <w:webHidden/>
          </w:rPr>
          <w:fldChar w:fldCharType="separate"/>
        </w:r>
        <w:r>
          <w:rPr>
            <w:noProof/>
            <w:webHidden/>
          </w:rPr>
          <w:t>21</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6" w:history="1">
        <w:r w:rsidRPr="00AE545F">
          <w:rPr>
            <w:rStyle w:val="Hyperlink"/>
            <w:noProof/>
          </w:rPr>
          <w:t>Gambar 4</w:t>
        </w:r>
        <w:r w:rsidRPr="00AE545F">
          <w:rPr>
            <w:rStyle w:val="Hyperlink"/>
            <w:noProof/>
          </w:rPr>
          <w:noBreakHyphen/>
          <w:t>20 Diagram Statechart Openchat</w:t>
        </w:r>
        <w:r>
          <w:rPr>
            <w:noProof/>
            <w:webHidden/>
          </w:rPr>
          <w:tab/>
        </w:r>
        <w:r>
          <w:rPr>
            <w:noProof/>
            <w:webHidden/>
          </w:rPr>
          <w:fldChar w:fldCharType="begin"/>
        </w:r>
        <w:r>
          <w:rPr>
            <w:noProof/>
            <w:webHidden/>
          </w:rPr>
          <w:instrText xml:space="preserve"> PAGEREF _Toc9420696 \h </w:instrText>
        </w:r>
        <w:r>
          <w:rPr>
            <w:noProof/>
            <w:webHidden/>
          </w:rPr>
        </w:r>
        <w:r>
          <w:rPr>
            <w:noProof/>
            <w:webHidden/>
          </w:rPr>
          <w:fldChar w:fldCharType="separate"/>
        </w:r>
        <w:r>
          <w:rPr>
            <w:noProof/>
            <w:webHidden/>
          </w:rPr>
          <w:t>21</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7" w:history="1">
        <w:r w:rsidRPr="00AE545F">
          <w:rPr>
            <w:rStyle w:val="Hyperlink"/>
            <w:noProof/>
          </w:rPr>
          <w:t>Gambar 4</w:t>
        </w:r>
        <w:r w:rsidRPr="00AE545F">
          <w:rPr>
            <w:rStyle w:val="Hyperlink"/>
            <w:noProof/>
          </w:rPr>
          <w:noBreakHyphen/>
          <w:t xml:space="preserve">21 Diagram Statechart Kelas </w:t>
        </w:r>
        <w:r w:rsidRPr="00AE545F">
          <w:rPr>
            <w:rStyle w:val="Hyperlink"/>
            <w:noProof/>
            <w:lang w:val="en-US"/>
          </w:rPr>
          <w:t>Resource Book</w:t>
        </w:r>
        <w:r>
          <w:rPr>
            <w:noProof/>
            <w:webHidden/>
          </w:rPr>
          <w:tab/>
        </w:r>
        <w:r>
          <w:rPr>
            <w:noProof/>
            <w:webHidden/>
          </w:rPr>
          <w:fldChar w:fldCharType="begin"/>
        </w:r>
        <w:r>
          <w:rPr>
            <w:noProof/>
            <w:webHidden/>
          </w:rPr>
          <w:instrText xml:space="preserve"> PAGEREF _Toc9420697 \h </w:instrText>
        </w:r>
        <w:r>
          <w:rPr>
            <w:noProof/>
            <w:webHidden/>
          </w:rPr>
        </w:r>
        <w:r>
          <w:rPr>
            <w:noProof/>
            <w:webHidden/>
          </w:rPr>
          <w:fldChar w:fldCharType="separate"/>
        </w:r>
        <w:r>
          <w:rPr>
            <w:noProof/>
            <w:webHidden/>
          </w:rPr>
          <w:t>22</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8" w:history="1">
        <w:r w:rsidRPr="00AE545F">
          <w:rPr>
            <w:rStyle w:val="Hyperlink"/>
            <w:noProof/>
          </w:rPr>
          <w:t>Gambar 4</w:t>
        </w:r>
        <w:r w:rsidRPr="00AE545F">
          <w:rPr>
            <w:rStyle w:val="Hyperlink"/>
            <w:noProof/>
          </w:rPr>
          <w:noBreakHyphen/>
          <w:t xml:space="preserve">22 Diagram Statechart Kelas </w:t>
        </w:r>
        <w:r w:rsidRPr="00AE545F">
          <w:rPr>
            <w:rStyle w:val="Hyperlink"/>
            <w:noProof/>
            <w:lang w:val="en-US"/>
          </w:rPr>
          <w:t>Video</w:t>
        </w:r>
        <w:r>
          <w:rPr>
            <w:noProof/>
            <w:webHidden/>
          </w:rPr>
          <w:tab/>
        </w:r>
        <w:r>
          <w:rPr>
            <w:noProof/>
            <w:webHidden/>
          </w:rPr>
          <w:fldChar w:fldCharType="begin"/>
        </w:r>
        <w:r>
          <w:rPr>
            <w:noProof/>
            <w:webHidden/>
          </w:rPr>
          <w:instrText xml:space="preserve"> PAGEREF _Toc9420698 \h </w:instrText>
        </w:r>
        <w:r>
          <w:rPr>
            <w:noProof/>
            <w:webHidden/>
          </w:rPr>
        </w:r>
        <w:r>
          <w:rPr>
            <w:noProof/>
            <w:webHidden/>
          </w:rPr>
          <w:fldChar w:fldCharType="separate"/>
        </w:r>
        <w:r>
          <w:rPr>
            <w:noProof/>
            <w:webHidden/>
          </w:rPr>
          <w:t>22</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699" w:history="1">
        <w:r w:rsidRPr="00AE545F">
          <w:rPr>
            <w:rStyle w:val="Hyperlink"/>
            <w:noProof/>
          </w:rPr>
          <w:t>Gambar 4</w:t>
        </w:r>
        <w:r w:rsidRPr="00AE545F">
          <w:rPr>
            <w:rStyle w:val="Hyperlink"/>
            <w:noProof/>
          </w:rPr>
          <w:noBreakHyphen/>
          <w:t>24</w:t>
        </w:r>
        <w:r w:rsidRPr="00AE545F">
          <w:rPr>
            <w:rStyle w:val="Hyperlink"/>
            <w:noProof/>
            <w:lang w:val="id-ID"/>
          </w:rPr>
          <w:t xml:space="preserve"> Layar 1</w:t>
        </w:r>
        <w:r>
          <w:rPr>
            <w:noProof/>
            <w:webHidden/>
          </w:rPr>
          <w:tab/>
        </w:r>
        <w:r>
          <w:rPr>
            <w:noProof/>
            <w:webHidden/>
          </w:rPr>
          <w:fldChar w:fldCharType="begin"/>
        </w:r>
        <w:r>
          <w:rPr>
            <w:noProof/>
            <w:webHidden/>
          </w:rPr>
          <w:instrText xml:space="preserve"> PAGEREF _Toc9420699 \h </w:instrText>
        </w:r>
        <w:r>
          <w:rPr>
            <w:noProof/>
            <w:webHidden/>
          </w:rPr>
        </w:r>
        <w:r>
          <w:rPr>
            <w:noProof/>
            <w:webHidden/>
          </w:rPr>
          <w:fldChar w:fldCharType="separate"/>
        </w:r>
        <w:r>
          <w:rPr>
            <w:noProof/>
            <w:webHidden/>
          </w:rPr>
          <w:t>26</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700" w:history="1">
        <w:r w:rsidRPr="00AE545F">
          <w:rPr>
            <w:rStyle w:val="Hyperlink"/>
            <w:noProof/>
          </w:rPr>
          <w:t>Gambar 4</w:t>
        </w:r>
        <w:r w:rsidRPr="00AE545F">
          <w:rPr>
            <w:rStyle w:val="Hyperlink"/>
            <w:noProof/>
          </w:rPr>
          <w:noBreakHyphen/>
          <w:t>25</w:t>
        </w:r>
        <w:r w:rsidRPr="00AE545F">
          <w:rPr>
            <w:rStyle w:val="Hyperlink"/>
            <w:noProof/>
            <w:lang w:val="id-ID"/>
          </w:rPr>
          <w:t xml:space="preserve"> Layar 2</w:t>
        </w:r>
        <w:r>
          <w:rPr>
            <w:noProof/>
            <w:webHidden/>
          </w:rPr>
          <w:tab/>
        </w:r>
        <w:r>
          <w:rPr>
            <w:noProof/>
            <w:webHidden/>
          </w:rPr>
          <w:fldChar w:fldCharType="begin"/>
        </w:r>
        <w:r>
          <w:rPr>
            <w:noProof/>
            <w:webHidden/>
          </w:rPr>
          <w:instrText xml:space="preserve"> PAGEREF _Toc9420700 \h </w:instrText>
        </w:r>
        <w:r>
          <w:rPr>
            <w:noProof/>
            <w:webHidden/>
          </w:rPr>
        </w:r>
        <w:r>
          <w:rPr>
            <w:noProof/>
            <w:webHidden/>
          </w:rPr>
          <w:fldChar w:fldCharType="separate"/>
        </w:r>
        <w:r>
          <w:rPr>
            <w:noProof/>
            <w:webHidden/>
          </w:rPr>
          <w:t>27</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701" w:history="1">
        <w:r w:rsidRPr="00AE545F">
          <w:rPr>
            <w:rStyle w:val="Hyperlink"/>
            <w:noProof/>
          </w:rPr>
          <w:t>Gambar 4</w:t>
        </w:r>
        <w:r w:rsidRPr="00AE545F">
          <w:rPr>
            <w:rStyle w:val="Hyperlink"/>
            <w:noProof/>
          </w:rPr>
          <w:noBreakHyphen/>
          <w:t>26</w:t>
        </w:r>
        <w:r w:rsidRPr="00AE545F">
          <w:rPr>
            <w:rStyle w:val="Hyperlink"/>
            <w:noProof/>
            <w:lang w:val="id-ID"/>
          </w:rPr>
          <w:t xml:space="preserve"> Layar 3</w:t>
        </w:r>
        <w:r>
          <w:rPr>
            <w:noProof/>
            <w:webHidden/>
          </w:rPr>
          <w:tab/>
        </w:r>
        <w:r>
          <w:rPr>
            <w:noProof/>
            <w:webHidden/>
          </w:rPr>
          <w:fldChar w:fldCharType="begin"/>
        </w:r>
        <w:r>
          <w:rPr>
            <w:noProof/>
            <w:webHidden/>
          </w:rPr>
          <w:instrText xml:space="preserve"> PAGEREF _Toc9420701 \h </w:instrText>
        </w:r>
        <w:r>
          <w:rPr>
            <w:noProof/>
            <w:webHidden/>
          </w:rPr>
        </w:r>
        <w:r>
          <w:rPr>
            <w:noProof/>
            <w:webHidden/>
          </w:rPr>
          <w:fldChar w:fldCharType="separate"/>
        </w:r>
        <w:r>
          <w:rPr>
            <w:noProof/>
            <w:webHidden/>
          </w:rPr>
          <w:t>28</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702" w:history="1">
        <w:r w:rsidRPr="00AE545F">
          <w:rPr>
            <w:rStyle w:val="Hyperlink"/>
            <w:noProof/>
          </w:rPr>
          <w:t>Gambar 4</w:t>
        </w:r>
        <w:r w:rsidRPr="00AE545F">
          <w:rPr>
            <w:rStyle w:val="Hyperlink"/>
            <w:noProof/>
          </w:rPr>
          <w:noBreakHyphen/>
          <w:t>25</w:t>
        </w:r>
        <w:r w:rsidRPr="00AE545F">
          <w:rPr>
            <w:rStyle w:val="Hyperlink"/>
            <w:noProof/>
            <w:lang w:val="id-ID"/>
          </w:rPr>
          <w:t xml:space="preserve"> Deskripsi Layar</w:t>
        </w:r>
        <w:r w:rsidRPr="00AE545F">
          <w:rPr>
            <w:rStyle w:val="Hyperlink"/>
            <w:noProof/>
            <w:lang w:val="en-US"/>
          </w:rPr>
          <w:t xml:space="preserve"> Kelola</w:t>
        </w:r>
        <w:r w:rsidRPr="00AE545F">
          <w:rPr>
            <w:rStyle w:val="Hyperlink"/>
            <w:noProof/>
            <w:lang w:val="id-ID"/>
          </w:rPr>
          <w:t xml:space="preserve"> Forum Diskusi</w:t>
        </w:r>
        <w:r>
          <w:rPr>
            <w:noProof/>
            <w:webHidden/>
          </w:rPr>
          <w:tab/>
        </w:r>
        <w:r>
          <w:rPr>
            <w:noProof/>
            <w:webHidden/>
          </w:rPr>
          <w:fldChar w:fldCharType="begin"/>
        </w:r>
        <w:r>
          <w:rPr>
            <w:noProof/>
            <w:webHidden/>
          </w:rPr>
          <w:instrText xml:space="preserve"> PAGEREF _Toc9420702 \h </w:instrText>
        </w:r>
        <w:r>
          <w:rPr>
            <w:noProof/>
            <w:webHidden/>
          </w:rPr>
        </w:r>
        <w:r>
          <w:rPr>
            <w:noProof/>
            <w:webHidden/>
          </w:rPr>
          <w:fldChar w:fldCharType="separate"/>
        </w:r>
        <w:r>
          <w:rPr>
            <w:noProof/>
            <w:webHidden/>
          </w:rPr>
          <w:t>30</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703" w:history="1">
        <w:r w:rsidRPr="00AE545F">
          <w:rPr>
            <w:rStyle w:val="Hyperlink"/>
            <w:noProof/>
          </w:rPr>
          <w:t>Gambar 4</w:t>
        </w:r>
        <w:r w:rsidRPr="00AE545F">
          <w:rPr>
            <w:rStyle w:val="Hyperlink"/>
            <w:noProof/>
          </w:rPr>
          <w:noBreakHyphen/>
          <w:t>26</w:t>
        </w:r>
        <w:r w:rsidRPr="00AE545F">
          <w:rPr>
            <w:rStyle w:val="Hyperlink"/>
            <w:noProof/>
            <w:lang w:val="id-ID"/>
          </w:rPr>
          <w:t xml:space="preserve"> Kelola Forum Diskusi</w:t>
        </w:r>
        <w:r>
          <w:rPr>
            <w:noProof/>
            <w:webHidden/>
          </w:rPr>
          <w:tab/>
        </w:r>
        <w:r>
          <w:rPr>
            <w:noProof/>
            <w:webHidden/>
          </w:rPr>
          <w:fldChar w:fldCharType="begin"/>
        </w:r>
        <w:r>
          <w:rPr>
            <w:noProof/>
            <w:webHidden/>
          </w:rPr>
          <w:instrText xml:space="preserve"> PAGEREF _Toc9420703 \h </w:instrText>
        </w:r>
        <w:r>
          <w:rPr>
            <w:noProof/>
            <w:webHidden/>
          </w:rPr>
        </w:r>
        <w:r>
          <w:rPr>
            <w:noProof/>
            <w:webHidden/>
          </w:rPr>
          <w:fldChar w:fldCharType="separate"/>
        </w:r>
        <w:r>
          <w:rPr>
            <w:noProof/>
            <w:webHidden/>
          </w:rPr>
          <w:t>30</w:t>
        </w:r>
        <w:r>
          <w:rPr>
            <w:noProof/>
            <w:webHidden/>
          </w:rPr>
          <w:fldChar w:fldCharType="end"/>
        </w:r>
      </w:hyperlink>
    </w:p>
    <w:p w:rsidR="00043439" w:rsidRDefault="00043439">
      <w:pPr>
        <w:pStyle w:val="TableofFigures"/>
        <w:tabs>
          <w:tab w:val="right" w:leader="dot" w:pos="9062"/>
        </w:tabs>
        <w:rPr>
          <w:rFonts w:asciiTheme="minorHAnsi" w:eastAsiaTheme="minorEastAsia" w:hAnsiTheme="minorHAnsi" w:cstheme="minorBidi"/>
          <w:noProof/>
          <w:sz w:val="22"/>
          <w:szCs w:val="22"/>
          <w:lang w:val="en-US"/>
        </w:rPr>
      </w:pPr>
      <w:hyperlink w:anchor="_Toc9420704" w:history="1">
        <w:r w:rsidRPr="00AE545F">
          <w:rPr>
            <w:rStyle w:val="Hyperlink"/>
            <w:noProof/>
          </w:rPr>
          <w:t>Gambar 28 Tampilan Kelola Komentar Topic</w:t>
        </w:r>
        <w:r>
          <w:rPr>
            <w:noProof/>
            <w:webHidden/>
          </w:rPr>
          <w:tab/>
        </w:r>
        <w:r>
          <w:rPr>
            <w:noProof/>
            <w:webHidden/>
          </w:rPr>
          <w:fldChar w:fldCharType="begin"/>
        </w:r>
        <w:r>
          <w:rPr>
            <w:noProof/>
            <w:webHidden/>
          </w:rPr>
          <w:instrText xml:space="preserve"> PAGEREF _Toc9420704 \h </w:instrText>
        </w:r>
        <w:r>
          <w:rPr>
            <w:noProof/>
            <w:webHidden/>
          </w:rPr>
        </w:r>
        <w:r>
          <w:rPr>
            <w:noProof/>
            <w:webHidden/>
          </w:rPr>
          <w:fldChar w:fldCharType="separate"/>
        </w:r>
        <w:r>
          <w:rPr>
            <w:noProof/>
            <w:webHidden/>
          </w:rPr>
          <w:t>31</w:t>
        </w:r>
        <w:r>
          <w:rPr>
            <w:noProof/>
            <w:webHidden/>
          </w:rPr>
          <w:fldChar w:fldCharType="end"/>
        </w:r>
      </w:hyperlink>
    </w:p>
    <w:p w:rsidR="004B72DA" w:rsidRPr="00056E25" w:rsidRDefault="0048154D" w:rsidP="00672568">
      <w:pPr>
        <w:pStyle w:val="Title"/>
      </w:pPr>
      <w:r w:rsidRPr="00056E25">
        <w:rPr>
          <w:b w:val="0"/>
        </w:rPr>
        <w:fldChar w:fldCharType="end"/>
      </w:r>
    </w:p>
    <w:p w:rsidR="00DE1E69" w:rsidRPr="00056E25" w:rsidRDefault="00262973">
      <w:pPr>
        <w:pStyle w:val="Heading1"/>
        <w:numPr>
          <w:ilvl w:val="0"/>
          <w:numId w:val="0"/>
        </w:numPr>
      </w:pPr>
      <w:r w:rsidRPr="00056E25">
        <w:rPr>
          <w:b w:val="0"/>
          <w:sz w:val="20"/>
          <w:lang w:val="sv-SE"/>
        </w:rPr>
        <w:br w:type="page"/>
      </w:r>
      <w:bookmarkStart w:id="1" w:name="_Toc9420641"/>
      <w:r w:rsidRPr="00056E25">
        <w:lastRenderedPageBreak/>
        <w:t>1. Pendahuluan</w:t>
      </w:r>
      <w:bookmarkEnd w:id="1"/>
    </w:p>
    <w:p w:rsidR="00DE1E69" w:rsidRPr="00056E25" w:rsidRDefault="00262973">
      <w:pPr>
        <w:pStyle w:val="Heading2"/>
      </w:pPr>
      <w:bookmarkStart w:id="2" w:name="_Toc9420642"/>
      <w:r w:rsidRPr="00056E25">
        <w:t>Tujuan Penulisan Dokumen</w:t>
      </w:r>
      <w:bookmarkEnd w:id="2"/>
    </w:p>
    <w:p w:rsidR="00B13DF2" w:rsidRPr="00056E25" w:rsidRDefault="00B13DF2" w:rsidP="00B13DF2">
      <w:pPr>
        <w:pStyle w:val="guide"/>
        <w:jc w:val="both"/>
        <w:rPr>
          <w:i w:val="0"/>
          <w:lang w:val="id-ID"/>
        </w:rPr>
      </w:pPr>
      <w:r w:rsidRPr="00056E25">
        <w:rPr>
          <w:i w:val="0"/>
          <w:lang w:val="id-ID"/>
        </w:rPr>
        <w:t xml:space="preserve">Dokumen deskripsi perancangan perangkat lunak (DPPL) ini disusun untuk mendokumentasikan deskripsi rancangan perangkat lunak yang akan dibuat. Perangkat lunak yang akan dibuat adalah perangkat lunak untuk menangani </w:t>
      </w:r>
      <w:r w:rsidR="00DD4353">
        <w:rPr>
          <w:i w:val="0"/>
          <w:lang w:val="en-US"/>
        </w:rPr>
        <w:t xml:space="preserve">konsultasi </w:t>
      </w:r>
      <w:r w:rsidR="00C2358C">
        <w:rPr>
          <w:i w:val="0"/>
          <w:lang w:val="en-US"/>
        </w:rPr>
        <w:t>hukum</w:t>
      </w:r>
      <w:r w:rsidR="00DD4353">
        <w:rPr>
          <w:i w:val="0"/>
          <w:lang w:val="en-US"/>
        </w:rPr>
        <w:t xml:space="preserve"> islam</w:t>
      </w:r>
      <w:r w:rsidRPr="00056E25">
        <w:rPr>
          <w:i w:val="0"/>
          <w:lang w:val="id-ID"/>
        </w:rPr>
        <w:t>. Dokumen ini digunakan untuk acuan kebutuhan pengembangan perangkat lunak oleh pengembang.</w:t>
      </w:r>
    </w:p>
    <w:p w:rsidR="00B13DF2" w:rsidRPr="00056E25" w:rsidRDefault="00B13DF2" w:rsidP="00B13DF2">
      <w:pPr>
        <w:pStyle w:val="guide"/>
        <w:jc w:val="both"/>
        <w:rPr>
          <w:i w:val="0"/>
          <w:lang w:val="id-ID"/>
        </w:rPr>
      </w:pPr>
    </w:p>
    <w:p w:rsidR="00DE1E69" w:rsidRPr="00056E25" w:rsidRDefault="00B13DF2" w:rsidP="00B13DF2">
      <w:pPr>
        <w:pStyle w:val="guide"/>
        <w:jc w:val="both"/>
        <w:rPr>
          <w:i w:val="0"/>
          <w:lang w:val="id-ID"/>
        </w:rPr>
      </w:pPr>
      <w:r w:rsidRPr="00056E25">
        <w:rPr>
          <w:i w:val="0"/>
          <w:lang w:val="id-ID"/>
        </w:rPr>
        <w:t>Se</w:t>
      </w:r>
      <w:r w:rsidR="00DD4353">
        <w:rPr>
          <w:i w:val="0"/>
          <w:lang w:val="id-ID"/>
        </w:rPr>
        <w:t>lain itu, dokumen SKPL ini juga</w:t>
      </w:r>
      <w:r w:rsidRPr="00056E25">
        <w:rPr>
          <w:i w:val="0"/>
          <w:lang w:val="id-ID"/>
        </w:rPr>
        <w:t xml:space="preserve"> berfungsi untuk mendeskripsikan lingkup pekerjaan yang akan dikerjakan dalam pembangunan perangkat lunak </w:t>
      </w:r>
      <w:r w:rsidR="00DD4353" w:rsidRPr="00DD4353">
        <w:rPr>
          <w:i w:val="0"/>
          <w:lang w:val="id-ID"/>
        </w:rPr>
        <w:t xml:space="preserve">konsultasi </w:t>
      </w:r>
      <w:r w:rsidR="00C2358C">
        <w:rPr>
          <w:i w:val="0"/>
          <w:lang w:val="id-ID"/>
        </w:rPr>
        <w:t>hukum</w:t>
      </w:r>
      <w:r w:rsidR="00DD4353" w:rsidRPr="00DD4353">
        <w:rPr>
          <w:i w:val="0"/>
          <w:lang w:val="id-ID"/>
        </w:rPr>
        <w:t xml:space="preserve"> islam</w:t>
      </w:r>
      <w:r w:rsidR="00DD4353">
        <w:rPr>
          <w:i w:val="0"/>
          <w:lang w:val="id-ID"/>
        </w:rPr>
        <w:t>.</w:t>
      </w:r>
    </w:p>
    <w:p w:rsidR="00DE1E69" w:rsidRPr="00056E25" w:rsidRDefault="00262973">
      <w:pPr>
        <w:pStyle w:val="Heading2"/>
      </w:pPr>
      <w:bookmarkStart w:id="3" w:name="_Toc9420643"/>
      <w:r w:rsidRPr="00056E25">
        <w:t>Lingkup Masalah</w:t>
      </w:r>
      <w:bookmarkEnd w:id="3"/>
    </w:p>
    <w:p w:rsidR="00DE1E69" w:rsidRPr="00056E25" w:rsidRDefault="00B13DF2" w:rsidP="00B13DF2">
      <w:pPr>
        <w:pStyle w:val="guide"/>
        <w:jc w:val="both"/>
        <w:rPr>
          <w:lang w:val="id-ID"/>
        </w:rPr>
      </w:pPr>
      <w:r w:rsidRPr="00056E25">
        <w:rPr>
          <w:i w:val="0"/>
          <w:lang w:val="id-ID"/>
        </w:rPr>
        <w:t xml:space="preserve">Aplikasi yang akan dibagun adalah aplikasi untuk menangani </w:t>
      </w:r>
      <w:r w:rsidR="00DD4353">
        <w:rPr>
          <w:i w:val="0"/>
          <w:lang w:val="en-US"/>
        </w:rPr>
        <w:t xml:space="preserve">konsultasi </w:t>
      </w:r>
      <w:r w:rsidR="00C2358C">
        <w:rPr>
          <w:i w:val="0"/>
          <w:lang w:val="en-US"/>
        </w:rPr>
        <w:t>hukum</w:t>
      </w:r>
      <w:r w:rsidR="00DD4353">
        <w:rPr>
          <w:i w:val="0"/>
          <w:lang w:val="en-US"/>
        </w:rPr>
        <w:t xml:space="preserve"> islam</w:t>
      </w:r>
      <w:r w:rsidRPr="00056E25">
        <w:rPr>
          <w:i w:val="0"/>
          <w:lang w:val="id-ID"/>
        </w:rPr>
        <w:t xml:space="preserve">. Aplikasi ini akan dikenal dengan nama </w:t>
      </w:r>
      <w:r w:rsidR="00DD4353">
        <w:rPr>
          <w:i w:val="0"/>
          <w:lang w:val="en-US"/>
        </w:rPr>
        <w:t>IslamHub</w:t>
      </w:r>
      <w:r w:rsidRPr="00056E25">
        <w:rPr>
          <w:i w:val="0"/>
          <w:lang w:val="id-ID"/>
        </w:rPr>
        <w:t xml:space="preserve">. </w:t>
      </w:r>
      <w:r w:rsidR="00DD4353">
        <w:rPr>
          <w:i w:val="0"/>
          <w:lang w:val="en-US"/>
        </w:rPr>
        <w:t>IslamHub</w:t>
      </w:r>
      <w:r w:rsidRPr="00056E25">
        <w:rPr>
          <w:i w:val="0"/>
          <w:lang w:val="id-ID"/>
        </w:rPr>
        <w:t xml:space="preserve"> adalah sistem yang akan mengelola </w:t>
      </w:r>
      <w:r w:rsidR="00DD4353">
        <w:rPr>
          <w:i w:val="0"/>
          <w:lang w:val="en-US"/>
        </w:rPr>
        <w:t xml:space="preserve">konsultasi tentang </w:t>
      </w:r>
      <w:r w:rsidR="00C2358C">
        <w:rPr>
          <w:i w:val="0"/>
          <w:lang w:val="en-US"/>
        </w:rPr>
        <w:t>hukum</w:t>
      </w:r>
      <w:r w:rsidR="00DD4353">
        <w:rPr>
          <w:i w:val="0"/>
          <w:lang w:val="en-US"/>
        </w:rPr>
        <w:t xml:space="preserve"> islam</w:t>
      </w:r>
      <w:r w:rsidR="00DD4353">
        <w:rPr>
          <w:i w:val="0"/>
          <w:lang w:val="id-ID"/>
        </w:rPr>
        <w:t xml:space="preserve">. </w:t>
      </w:r>
      <w:r w:rsidRPr="00056E25">
        <w:rPr>
          <w:i w:val="0"/>
          <w:lang w:val="id-ID"/>
        </w:rPr>
        <w:t>Sistem ak</w:t>
      </w:r>
      <w:r w:rsidR="00DD4353">
        <w:rPr>
          <w:i w:val="0"/>
          <w:lang w:val="id-ID"/>
        </w:rPr>
        <w:t>an menerima masukan dari client dapat</w:t>
      </w:r>
      <w:r w:rsidRPr="00056E25">
        <w:rPr>
          <w:i w:val="0"/>
          <w:lang w:val="id-ID"/>
        </w:rPr>
        <w:t xml:space="preserve"> berupa</w:t>
      </w:r>
      <w:r w:rsidR="00DD4353" w:rsidRPr="00DD4353">
        <w:rPr>
          <w:i w:val="0"/>
          <w:lang w:val="id-ID"/>
        </w:rPr>
        <w:t xml:space="preserve"> pertanyaan kepada pakar,</w:t>
      </w:r>
      <w:r w:rsidRPr="00056E25">
        <w:rPr>
          <w:i w:val="0"/>
          <w:lang w:val="id-ID"/>
        </w:rPr>
        <w:t xml:space="preserve"> </w:t>
      </w:r>
      <w:r w:rsidR="00DD4353">
        <w:rPr>
          <w:i w:val="0"/>
          <w:lang w:val="en-US"/>
        </w:rPr>
        <w:t>thread forum diskusi</w:t>
      </w:r>
      <w:r w:rsidRPr="00056E25">
        <w:rPr>
          <w:i w:val="0"/>
          <w:lang w:val="id-ID"/>
        </w:rPr>
        <w:t xml:space="preserve">, </w:t>
      </w:r>
      <w:r w:rsidR="00DD4353">
        <w:rPr>
          <w:i w:val="0"/>
          <w:lang w:val="en-US"/>
        </w:rPr>
        <w:t>melihat video dan buku</w:t>
      </w:r>
      <w:r w:rsidR="00DD4353">
        <w:rPr>
          <w:i w:val="0"/>
          <w:lang w:val="id-ID"/>
        </w:rPr>
        <w:t>.</w:t>
      </w:r>
    </w:p>
    <w:p w:rsidR="004A657F" w:rsidRPr="00650A01" w:rsidRDefault="004A657F" w:rsidP="004A657F">
      <w:pPr>
        <w:pStyle w:val="Heading2"/>
      </w:pPr>
      <w:bookmarkStart w:id="4" w:name="_Toc9420644"/>
      <w:r w:rsidRPr="00650A01">
        <w:t>Deskripsi umum Dokumen (Ikhtisar)</w:t>
      </w:r>
      <w:bookmarkEnd w:id="4"/>
    </w:p>
    <w:p w:rsidR="00B13DF2" w:rsidRPr="00056E25" w:rsidRDefault="00B13DF2" w:rsidP="00B13DF2">
      <w:pPr>
        <w:pStyle w:val="guide"/>
        <w:jc w:val="both"/>
        <w:rPr>
          <w:i w:val="0"/>
          <w:lang w:val="id-ID"/>
        </w:rPr>
      </w:pPr>
      <w:r w:rsidRPr="00056E25">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B13DF2" w:rsidRPr="00056E25" w:rsidRDefault="00B13DF2" w:rsidP="00B13DF2">
      <w:pPr>
        <w:pStyle w:val="guide"/>
        <w:jc w:val="both"/>
        <w:rPr>
          <w:i w:val="0"/>
          <w:lang w:val="id-ID"/>
        </w:rPr>
      </w:pPr>
    </w:p>
    <w:p w:rsidR="00B13DF2" w:rsidRPr="00056E25" w:rsidRDefault="00B13DF2" w:rsidP="00B13DF2">
      <w:pPr>
        <w:pStyle w:val="guide"/>
        <w:jc w:val="both"/>
        <w:rPr>
          <w:i w:val="0"/>
          <w:lang w:val="id-ID"/>
        </w:rPr>
      </w:pPr>
      <w:r w:rsidRPr="00056E25">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 Aspek teknis dari perangkat lunak akan dibahas dengan lebih mendalam dalam dokumen ini dibandingkan dokumen sebelumnya.</w:t>
      </w:r>
    </w:p>
    <w:p w:rsidR="00D77CA6" w:rsidRPr="00056E25" w:rsidRDefault="00D77CA6" w:rsidP="00B13DF2">
      <w:pPr>
        <w:pStyle w:val="guide"/>
        <w:jc w:val="both"/>
        <w:rPr>
          <w:lang w:val="id-ID"/>
        </w:rPr>
      </w:pPr>
    </w:p>
    <w:p w:rsidR="00D77CA6" w:rsidRPr="00056E25" w:rsidRDefault="00F24497" w:rsidP="00B13DF2">
      <w:pPr>
        <w:pStyle w:val="guide"/>
        <w:jc w:val="both"/>
        <w:rPr>
          <w:i w:val="0"/>
          <w:lang w:val="id-ID"/>
        </w:rPr>
      </w:pPr>
      <w:r w:rsidRPr="00056E25">
        <w:rPr>
          <w:i w:val="0"/>
          <w:lang w:val="id-ID"/>
        </w:rPr>
        <w:t xml:space="preserve">Bab berikutnya akan membahas mengenai perancangan sistem. Bab ini akan mencantumkan </w:t>
      </w:r>
      <w:r w:rsidRPr="00056E25">
        <w:rPr>
          <w:lang w:val="id-ID"/>
        </w:rPr>
        <w:t xml:space="preserve">platform specific model (PSM) </w:t>
      </w:r>
      <w:r w:rsidRPr="00056E25">
        <w:rPr>
          <w:i w:val="0"/>
          <w:lang w:val="id-ID"/>
        </w:rPr>
        <w:t xml:space="preserve">dan perancangan antarmuka pengguna. </w:t>
      </w:r>
      <w:r w:rsidRPr="00056E25">
        <w:rPr>
          <w:lang w:val="id-ID"/>
        </w:rPr>
        <w:t xml:space="preserve">Platform specific model (PSM) </w:t>
      </w:r>
      <w:r w:rsidRPr="00056E25">
        <w:rPr>
          <w:i w:val="0"/>
          <w:lang w:val="id-ID"/>
        </w:rPr>
        <w:t xml:space="preserve">akan memuat model-model yang lebih spesifik dan lebih dekat dengan yang akan diimplementasikan. Model yang akan dimuat antara lain adalah diagram kelas, diagram </w:t>
      </w:r>
      <w:r w:rsidRPr="00056E25">
        <w:rPr>
          <w:lang w:val="id-ID"/>
        </w:rPr>
        <w:t>sequence,</w:t>
      </w:r>
      <w:r w:rsidRPr="00056E25">
        <w:rPr>
          <w:i w:val="0"/>
          <w:lang w:val="id-ID"/>
        </w:rPr>
        <w:t xml:space="preserve"> diagram </w:t>
      </w:r>
      <w:r w:rsidRPr="00056E25">
        <w:rPr>
          <w:lang w:val="id-ID"/>
        </w:rPr>
        <w:t xml:space="preserve">statechart, </w:t>
      </w:r>
      <w:r w:rsidRPr="00056E25">
        <w:rPr>
          <w:i w:val="0"/>
          <w:lang w:val="id-ID"/>
        </w:rPr>
        <w:t>dan model perancangan data fisik. Sementara dalam perancangan antarmuka pengguna akan dimuat deskripsi umum antarmuka dan deskripsi layar.</w:t>
      </w:r>
    </w:p>
    <w:p w:rsidR="00F24497" w:rsidRPr="00056E25" w:rsidRDefault="00F24497" w:rsidP="00B13DF2">
      <w:pPr>
        <w:pStyle w:val="guide"/>
        <w:jc w:val="both"/>
        <w:rPr>
          <w:i w:val="0"/>
          <w:lang w:val="id-ID"/>
        </w:rPr>
      </w:pPr>
    </w:p>
    <w:p w:rsidR="004A657F" w:rsidRPr="00056E25" w:rsidRDefault="00F24497" w:rsidP="00F24497">
      <w:pPr>
        <w:pStyle w:val="guide"/>
        <w:jc w:val="both"/>
        <w:rPr>
          <w:i w:val="0"/>
          <w:lang w:val="id-ID"/>
        </w:rPr>
      </w:pPr>
      <w:r w:rsidRPr="00056E25">
        <w:rPr>
          <w:i w:val="0"/>
          <w:lang w:val="id-ID"/>
        </w:rPr>
        <w:t xml:space="preserve">Bagian berikutnya dari dokumen akan memuat lampiran </w:t>
      </w:r>
      <w:r w:rsidRPr="00056E25">
        <w:rPr>
          <w:lang w:val="id-ID"/>
        </w:rPr>
        <w:t>traceability</w:t>
      </w:r>
      <w:r w:rsidRPr="00056E25">
        <w:rPr>
          <w:i w:val="0"/>
          <w:lang w:val="id-ID"/>
        </w:rPr>
        <w:t xml:space="preserve"> desain. Dalam lampiran ini akan ditunjukkan </w:t>
      </w:r>
      <w:r w:rsidRPr="00056E25">
        <w:rPr>
          <w:lang w:val="id-ID"/>
        </w:rPr>
        <w:t>traceability</w:t>
      </w:r>
      <w:r w:rsidRPr="00056E25">
        <w:rPr>
          <w:i w:val="0"/>
          <w:lang w:val="id-ID"/>
        </w:rPr>
        <w:t xml:space="preserve"> </w:t>
      </w:r>
      <w:r w:rsidRPr="00056E25">
        <w:rPr>
          <w:lang w:val="id-ID"/>
        </w:rPr>
        <w:t>use case</w:t>
      </w:r>
      <w:r w:rsidRPr="00056E25">
        <w:rPr>
          <w:i w:val="0"/>
          <w:lang w:val="id-ID"/>
        </w:rPr>
        <w:t xml:space="preserve"> terhadap kelas, komponen, </w:t>
      </w:r>
      <w:r w:rsidRPr="00056E25">
        <w:rPr>
          <w:lang w:val="id-ID"/>
        </w:rPr>
        <w:t xml:space="preserve">interface, </w:t>
      </w:r>
      <w:r w:rsidRPr="00056E25">
        <w:rPr>
          <w:i w:val="0"/>
          <w:lang w:val="id-ID"/>
        </w:rPr>
        <w:t xml:space="preserve">antarmuka pengguna, dan </w:t>
      </w:r>
      <w:r w:rsidRPr="00056E25">
        <w:rPr>
          <w:lang w:val="id-ID"/>
        </w:rPr>
        <w:t>sequence</w:t>
      </w:r>
      <w:r w:rsidRPr="00056E25">
        <w:rPr>
          <w:i w:val="0"/>
          <w:lang w:val="id-ID"/>
        </w:rPr>
        <w:t>.</w:t>
      </w:r>
    </w:p>
    <w:p w:rsidR="00DE1E69" w:rsidRPr="00056E25" w:rsidRDefault="00262973">
      <w:pPr>
        <w:pStyle w:val="Heading2"/>
      </w:pPr>
      <w:bookmarkStart w:id="5" w:name="_Toc9420645"/>
      <w:r w:rsidRPr="00056E25">
        <w:t>Definisi, Istilah</w:t>
      </w:r>
      <w:r w:rsidR="004013C7" w:rsidRPr="00056E25">
        <w:t>,</w:t>
      </w:r>
      <w:r w:rsidRPr="00056E25">
        <w:t xml:space="preserve"> dan Singkatan</w:t>
      </w:r>
      <w:bookmarkEnd w:id="5"/>
    </w:p>
    <w:p w:rsidR="004013C7" w:rsidRPr="00056E25" w:rsidRDefault="004013C7">
      <w:pPr>
        <w:pStyle w:val="guide"/>
        <w:rPr>
          <w:lang w:val="sv-SE"/>
        </w:rPr>
      </w:pPr>
    </w:p>
    <w:p w:rsidR="004013C7" w:rsidRPr="00056E25" w:rsidRDefault="004013C7" w:rsidP="004013C7">
      <w:pPr>
        <w:pStyle w:val="Caption"/>
        <w:keepNext/>
      </w:pPr>
      <w:bookmarkStart w:id="6" w:name="_Toc9420678"/>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w:t>
      </w:r>
      <w:r w:rsidR="0048154D" w:rsidRPr="00056E25">
        <w:fldChar w:fldCharType="end"/>
      </w:r>
      <w:r w:rsidRPr="00056E25">
        <w:t xml:space="preserve"> Definisi, Istilah dan Singkatan</w:t>
      </w:r>
      <w:bookmarkEnd w:id="6"/>
    </w:p>
    <w:tbl>
      <w:tblPr>
        <w:tblStyle w:val="TableGrid"/>
        <w:tblW w:w="0" w:type="auto"/>
        <w:tblLook w:val="04A0" w:firstRow="1" w:lastRow="0" w:firstColumn="1" w:lastColumn="0" w:noHBand="0" w:noVBand="1"/>
      </w:tblPr>
      <w:tblGrid>
        <w:gridCol w:w="511"/>
        <w:gridCol w:w="2160"/>
        <w:gridCol w:w="6390"/>
      </w:tblGrid>
      <w:tr w:rsidR="004013C7" w:rsidRPr="00056E25" w:rsidTr="004013C7">
        <w:tc>
          <w:tcPr>
            <w:tcW w:w="511" w:type="dxa"/>
          </w:tcPr>
          <w:p w:rsidR="004013C7" w:rsidRPr="00056E25" w:rsidRDefault="004013C7">
            <w:pPr>
              <w:pStyle w:val="guide"/>
              <w:rPr>
                <w:b/>
                <w:i w:val="0"/>
                <w:lang w:val="sv-SE"/>
              </w:rPr>
            </w:pPr>
            <w:r w:rsidRPr="00056E25">
              <w:rPr>
                <w:b/>
                <w:i w:val="0"/>
                <w:lang w:val="sv-SE"/>
              </w:rPr>
              <w:t>No.</w:t>
            </w:r>
          </w:p>
        </w:tc>
        <w:tc>
          <w:tcPr>
            <w:tcW w:w="2160" w:type="dxa"/>
          </w:tcPr>
          <w:p w:rsidR="004013C7" w:rsidRPr="00056E25" w:rsidRDefault="004013C7">
            <w:pPr>
              <w:pStyle w:val="guide"/>
              <w:rPr>
                <w:b/>
                <w:i w:val="0"/>
                <w:lang w:val="sv-SE"/>
              </w:rPr>
            </w:pPr>
            <w:r w:rsidRPr="00056E25">
              <w:rPr>
                <w:b/>
                <w:i w:val="0"/>
                <w:lang w:val="sv-SE"/>
              </w:rPr>
              <w:t>Istilah/Singkatan</w:t>
            </w:r>
          </w:p>
        </w:tc>
        <w:tc>
          <w:tcPr>
            <w:tcW w:w="6390" w:type="dxa"/>
          </w:tcPr>
          <w:p w:rsidR="004013C7" w:rsidRPr="00056E25" w:rsidRDefault="004013C7">
            <w:pPr>
              <w:pStyle w:val="guide"/>
              <w:rPr>
                <w:b/>
                <w:i w:val="0"/>
                <w:lang w:val="sv-SE"/>
              </w:rPr>
            </w:pPr>
            <w:r w:rsidRPr="00056E25">
              <w:rPr>
                <w:b/>
                <w:i w:val="0"/>
                <w:lang w:val="sv-SE"/>
              </w:rPr>
              <w:t>Definisi</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1.</w:t>
            </w:r>
          </w:p>
        </w:tc>
        <w:tc>
          <w:tcPr>
            <w:tcW w:w="2160" w:type="dxa"/>
          </w:tcPr>
          <w:p w:rsidR="00F24497" w:rsidRPr="00056E25" w:rsidRDefault="00F24497" w:rsidP="009E386F">
            <w:pPr>
              <w:pStyle w:val="guide"/>
              <w:rPr>
                <w:i w:val="0"/>
                <w:lang w:val="id-ID"/>
              </w:rPr>
            </w:pPr>
            <w:r w:rsidRPr="00056E25">
              <w:rPr>
                <w:i w:val="0"/>
                <w:lang w:val="id-ID"/>
              </w:rPr>
              <w:t>DPPL</w:t>
            </w:r>
          </w:p>
        </w:tc>
        <w:tc>
          <w:tcPr>
            <w:tcW w:w="6390" w:type="dxa"/>
          </w:tcPr>
          <w:p w:rsidR="00F24497" w:rsidRPr="00056E25" w:rsidRDefault="00F24497" w:rsidP="009E386F">
            <w:pPr>
              <w:pStyle w:val="guide"/>
              <w:rPr>
                <w:i w:val="0"/>
                <w:lang w:val="id-ID"/>
              </w:rPr>
            </w:pPr>
            <w:r w:rsidRPr="00056E25">
              <w:rPr>
                <w:i w:val="0"/>
                <w:lang w:val="id-ID"/>
              </w:rPr>
              <w:t>Deskripsi perancangan 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2.</w:t>
            </w:r>
          </w:p>
        </w:tc>
        <w:tc>
          <w:tcPr>
            <w:tcW w:w="2160" w:type="dxa"/>
          </w:tcPr>
          <w:p w:rsidR="00F24497" w:rsidRPr="00056E25" w:rsidRDefault="00F24497" w:rsidP="009E386F">
            <w:pPr>
              <w:pStyle w:val="guide"/>
              <w:rPr>
                <w:i w:val="0"/>
                <w:lang w:val="id-ID"/>
              </w:rPr>
            </w:pPr>
            <w:r w:rsidRPr="00056E25">
              <w:rPr>
                <w:i w:val="0"/>
                <w:lang w:val="id-ID"/>
              </w:rPr>
              <w:t>PL</w:t>
            </w:r>
          </w:p>
        </w:tc>
        <w:tc>
          <w:tcPr>
            <w:tcW w:w="6390" w:type="dxa"/>
          </w:tcPr>
          <w:p w:rsidR="00F24497" w:rsidRPr="00056E25" w:rsidRDefault="00F24497" w:rsidP="009E386F">
            <w:pPr>
              <w:pStyle w:val="guide"/>
              <w:rPr>
                <w:i w:val="0"/>
                <w:lang w:val="id-ID"/>
              </w:rPr>
            </w:pPr>
            <w:r w:rsidRPr="00056E25">
              <w:rPr>
                <w:i w:val="0"/>
                <w:lang w:val="id-ID"/>
              </w:rPr>
              <w:t>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3.</w:t>
            </w:r>
          </w:p>
        </w:tc>
        <w:tc>
          <w:tcPr>
            <w:tcW w:w="2160" w:type="dxa"/>
          </w:tcPr>
          <w:p w:rsidR="00F24497" w:rsidRPr="00056E25" w:rsidRDefault="00F24497" w:rsidP="009E386F">
            <w:pPr>
              <w:pStyle w:val="guide"/>
              <w:rPr>
                <w:i w:val="0"/>
                <w:lang w:val="id-ID"/>
              </w:rPr>
            </w:pPr>
            <w:r w:rsidRPr="00056E25">
              <w:rPr>
                <w:i w:val="0"/>
                <w:lang w:val="id-ID"/>
              </w:rPr>
              <w:t>UI</w:t>
            </w:r>
          </w:p>
        </w:tc>
        <w:tc>
          <w:tcPr>
            <w:tcW w:w="6390" w:type="dxa"/>
          </w:tcPr>
          <w:p w:rsidR="00F24497" w:rsidRPr="00056E25" w:rsidRDefault="00F24497" w:rsidP="009E386F">
            <w:pPr>
              <w:pStyle w:val="guide"/>
              <w:rPr>
                <w:i w:val="0"/>
                <w:lang w:val="id-ID"/>
              </w:rPr>
            </w:pPr>
            <w:r w:rsidRPr="00056E25">
              <w:rPr>
                <w:i w:val="0"/>
                <w:lang w:val="id-ID"/>
              </w:rPr>
              <w:t>User interface</w:t>
            </w:r>
          </w:p>
        </w:tc>
      </w:tr>
    </w:tbl>
    <w:p w:rsidR="00DE1E69" w:rsidRPr="00056E25" w:rsidRDefault="00262973">
      <w:pPr>
        <w:pStyle w:val="Heading2"/>
      </w:pPr>
      <w:bookmarkStart w:id="7" w:name="_Toc9420646"/>
      <w:r w:rsidRPr="00056E25">
        <w:t>Aturan Penomoran</w:t>
      </w:r>
      <w:bookmarkEnd w:id="7"/>
    </w:p>
    <w:p w:rsidR="00854C99" w:rsidRPr="00056E25" w:rsidRDefault="00854C99" w:rsidP="00854C99">
      <w:pPr>
        <w:pStyle w:val="Caption"/>
        <w:keepNext/>
      </w:pPr>
      <w:bookmarkStart w:id="8" w:name="_Toc343436207"/>
      <w:bookmarkStart w:id="9" w:name="_Toc9420679"/>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II</w:t>
      </w:r>
      <w:r w:rsidR="0048154D" w:rsidRPr="00056E25">
        <w:rPr>
          <w:noProof/>
        </w:rPr>
        <w:fldChar w:fldCharType="end"/>
      </w:r>
      <w:r w:rsidRPr="00056E25">
        <w:rPr>
          <w:lang w:val="id-ID"/>
        </w:rPr>
        <w:t xml:space="preserve"> Aturan Penomoran</w:t>
      </w:r>
      <w:bookmarkEnd w:id="8"/>
      <w:bookmarkEnd w:id="9"/>
    </w:p>
    <w:tbl>
      <w:tblPr>
        <w:tblStyle w:val="TableGrid"/>
        <w:tblW w:w="0" w:type="auto"/>
        <w:tblLook w:val="04A0" w:firstRow="1" w:lastRow="0" w:firstColumn="1" w:lastColumn="0" w:noHBand="0" w:noVBand="1"/>
      </w:tblPr>
      <w:tblGrid>
        <w:gridCol w:w="511"/>
        <w:gridCol w:w="2160"/>
        <w:gridCol w:w="6390"/>
      </w:tblGrid>
      <w:tr w:rsidR="00854C99" w:rsidRPr="00056E25" w:rsidTr="006C23AA">
        <w:tc>
          <w:tcPr>
            <w:tcW w:w="511" w:type="dxa"/>
          </w:tcPr>
          <w:p w:rsidR="00854C99" w:rsidRPr="00056E25" w:rsidRDefault="00854C99" w:rsidP="006C23AA">
            <w:pPr>
              <w:pStyle w:val="guide"/>
              <w:rPr>
                <w:b/>
                <w:i w:val="0"/>
                <w:lang w:val="sv-SE"/>
              </w:rPr>
            </w:pPr>
            <w:r w:rsidRPr="00056E25">
              <w:rPr>
                <w:b/>
                <w:i w:val="0"/>
                <w:lang w:val="sv-SE"/>
              </w:rPr>
              <w:t>No.</w:t>
            </w:r>
          </w:p>
        </w:tc>
        <w:tc>
          <w:tcPr>
            <w:tcW w:w="2160" w:type="dxa"/>
          </w:tcPr>
          <w:p w:rsidR="00854C99" w:rsidRPr="00056E25" w:rsidRDefault="00854C99" w:rsidP="006C23AA">
            <w:pPr>
              <w:pStyle w:val="guide"/>
              <w:rPr>
                <w:b/>
                <w:i w:val="0"/>
                <w:lang w:val="sv-SE"/>
              </w:rPr>
            </w:pPr>
            <w:r w:rsidRPr="00056E25">
              <w:rPr>
                <w:b/>
                <w:i w:val="0"/>
                <w:lang w:val="sv-SE"/>
              </w:rPr>
              <w:t>Istilah/Singkatan</w:t>
            </w:r>
          </w:p>
        </w:tc>
        <w:tc>
          <w:tcPr>
            <w:tcW w:w="6390" w:type="dxa"/>
          </w:tcPr>
          <w:p w:rsidR="00854C99" w:rsidRPr="00056E25" w:rsidRDefault="00854C99" w:rsidP="006C23AA">
            <w:pPr>
              <w:pStyle w:val="guide"/>
              <w:rPr>
                <w:b/>
                <w:i w:val="0"/>
                <w:lang w:val="sv-SE"/>
              </w:rPr>
            </w:pPr>
            <w:r w:rsidRPr="00056E25">
              <w:rPr>
                <w:b/>
                <w:i w:val="0"/>
                <w:lang w:val="sv-SE"/>
              </w:rPr>
              <w:t>Definisi</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1.</w:t>
            </w:r>
          </w:p>
        </w:tc>
        <w:tc>
          <w:tcPr>
            <w:tcW w:w="2160" w:type="dxa"/>
          </w:tcPr>
          <w:p w:rsidR="00854C99" w:rsidRPr="00056E25" w:rsidRDefault="00854C99" w:rsidP="006C23AA">
            <w:pPr>
              <w:pStyle w:val="guide"/>
              <w:rPr>
                <w:i w:val="0"/>
                <w:lang w:val="id-ID"/>
              </w:rPr>
            </w:pPr>
            <w:r w:rsidRPr="00056E25">
              <w:rPr>
                <w:i w:val="0"/>
                <w:lang w:val="id-ID"/>
              </w:rPr>
              <w:t>C-x</w:t>
            </w:r>
          </w:p>
        </w:tc>
        <w:tc>
          <w:tcPr>
            <w:tcW w:w="6390" w:type="dxa"/>
          </w:tcPr>
          <w:p w:rsidR="00854C99" w:rsidRPr="00056E25" w:rsidRDefault="00854C99" w:rsidP="006C23AA">
            <w:pPr>
              <w:pStyle w:val="guide"/>
              <w:rPr>
                <w:i w:val="0"/>
                <w:lang w:val="id-ID"/>
              </w:rPr>
            </w:pPr>
            <w:r w:rsidRPr="00056E25">
              <w:rPr>
                <w:i w:val="0"/>
                <w:lang w:val="id-ID"/>
              </w:rPr>
              <w:t>Komponen</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2.</w:t>
            </w:r>
          </w:p>
        </w:tc>
        <w:tc>
          <w:tcPr>
            <w:tcW w:w="2160" w:type="dxa"/>
          </w:tcPr>
          <w:p w:rsidR="00854C99" w:rsidRPr="00056E25" w:rsidRDefault="00854C99" w:rsidP="006C23AA">
            <w:pPr>
              <w:pStyle w:val="guide"/>
              <w:rPr>
                <w:i w:val="0"/>
                <w:lang w:val="id-ID"/>
              </w:rPr>
            </w:pPr>
            <w:r w:rsidRPr="00056E25">
              <w:rPr>
                <w:i w:val="0"/>
                <w:lang w:val="id-ID"/>
              </w:rPr>
              <w:t>SDUC-x.x</w:t>
            </w:r>
          </w:p>
        </w:tc>
        <w:tc>
          <w:tcPr>
            <w:tcW w:w="6390" w:type="dxa"/>
          </w:tcPr>
          <w:p w:rsidR="00854C99" w:rsidRPr="00056E25" w:rsidRDefault="00854C99" w:rsidP="006C23AA">
            <w:pPr>
              <w:pStyle w:val="guide"/>
              <w:rPr>
                <w:i w:val="0"/>
                <w:lang w:val="id-ID"/>
              </w:rPr>
            </w:pPr>
            <w:r w:rsidRPr="00056E25">
              <w:rPr>
                <w:i w:val="0"/>
                <w:lang w:val="id-ID"/>
              </w:rPr>
              <w:t>Sequence Diagram untuk Use Case x.x</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3.</w:t>
            </w:r>
          </w:p>
        </w:tc>
        <w:tc>
          <w:tcPr>
            <w:tcW w:w="2160" w:type="dxa"/>
          </w:tcPr>
          <w:p w:rsidR="00854C99" w:rsidRPr="00056E25" w:rsidRDefault="00854C99" w:rsidP="00854C99">
            <w:pPr>
              <w:pStyle w:val="guide"/>
              <w:rPr>
                <w:i w:val="0"/>
                <w:lang w:val="id-ID"/>
              </w:rPr>
            </w:pPr>
            <w:r w:rsidRPr="00056E25">
              <w:rPr>
                <w:i w:val="0"/>
                <w:lang w:val="id-ID"/>
              </w:rPr>
              <w:t>UC-x.x</w:t>
            </w:r>
          </w:p>
        </w:tc>
        <w:tc>
          <w:tcPr>
            <w:tcW w:w="6390" w:type="dxa"/>
          </w:tcPr>
          <w:p w:rsidR="00854C99" w:rsidRPr="00056E25" w:rsidRDefault="00854C99" w:rsidP="006C23AA">
            <w:pPr>
              <w:pStyle w:val="guide"/>
              <w:rPr>
                <w:i w:val="0"/>
                <w:lang w:val="id-ID"/>
              </w:rPr>
            </w:pPr>
            <w:r w:rsidRPr="00056E25">
              <w:rPr>
                <w:i w:val="0"/>
                <w:lang w:val="id-ID"/>
              </w:rPr>
              <w:t>Use Case x.x</w:t>
            </w:r>
          </w:p>
        </w:tc>
      </w:tr>
    </w:tbl>
    <w:p w:rsidR="00854C99" w:rsidRPr="00056E25" w:rsidRDefault="00854C99">
      <w:pPr>
        <w:pStyle w:val="guide"/>
        <w:rPr>
          <w:lang w:val="id-ID"/>
        </w:rPr>
      </w:pPr>
    </w:p>
    <w:p w:rsidR="00DE1E69" w:rsidRPr="00056E25" w:rsidRDefault="00DE1E69">
      <w:pPr>
        <w:rPr>
          <w:lang w:val="sv-SE"/>
        </w:rPr>
      </w:pPr>
    </w:p>
    <w:p w:rsidR="0078636E" w:rsidRPr="00056E25" w:rsidRDefault="00262973" w:rsidP="0078636E">
      <w:pPr>
        <w:pStyle w:val="Heading2"/>
        <w:rPr>
          <w:lang w:val="id-ID"/>
        </w:rPr>
      </w:pPr>
      <w:bookmarkStart w:id="10" w:name="_Toc9420647"/>
      <w:r w:rsidRPr="00056E25">
        <w:t>Referensi</w:t>
      </w:r>
      <w:bookmarkEnd w:id="10"/>
    </w:p>
    <w:p w:rsidR="00D01916" w:rsidRPr="00056E25" w:rsidRDefault="00D01916" w:rsidP="001F34DD">
      <w:pPr>
        <w:pStyle w:val="ListParagraph"/>
        <w:numPr>
          <w:ilvl w:val="0"/>
          <w:numId w:val="3"/>
        </w:numPr>
        <w:ind w:left="426" w:hanging="426"/>
        <w:rPr>
          <w:lang w:val="id-ID"/>
        </w:rPr>
      </w:pPr>
      <w:r w:rsidRPr="00056E25">
        <w:rPr>
          <w:lang w:val="id-ID"/>
        </w:rPr>
        <w:t xml:space="preserve">Marsic, Ivan. 2009. </w:t>
      </w:r>
      <w:r w:rsidRPr="00056E25">
        <w:rPr>
          <w:i/>
          <w:lang w:val="id-ID"/>
        </w:rPr>
        <w:t>Software Engineering</w:t>
      </w:r>
      <w:r w:rsidR="005E7B5D" w:rsidRPr="00056E25">
        <w:rPr>
          <w:lang w:val="id-ID"/>
        </w:rPr>
        <w:t>. Rutgers University</w:t>
      </w:r>
    </w:p>
    <w:p w:rsidR="00DE1E69" w:rsidRPr="00612693" w:rsidRDefault="00D01916" w:rsidP="00F171FB">
      <w:pPr>
        <w:pStyle w:val="ListParagraph"/>
        <w:numPr>
          <w:ilvl w:val="0"/>
          <w:numId w:val="3"/>
        </w:numPr>
        <w:ind w:left="426" w:hanging="426"/>
        <w:rPr>
          <w:lang w:val="id-ID"/>
        </w:rPr>
      </w:pPr>
      <w:r w:rsidRPr="00056E25">
        <w:rPr>
          <w:lang w:val="id-ID"/>
        </w:rPr>
        <w:lastRenderedPageBreak/>
        <w:t xml:space="preserve">Pressman, Roger. 2001. </w:t>
      </w:r>
      <w:r w:rsidRPr="00056E25">
        <w:rPr>
          <w:i/>
          <w:lang w:val="id-ID"/>
        </w:rPr>
        <w:t>Software Engineering – A Practitioner’s Approach</w:t>
      </w:r>
      <w:r w:rsidR="005E7B5D" w:rsidRPr="00056E25">
        <w:rPr>
          <w:lang w:val="id-ID"/>
        </w:rPr>
        <w:t>. McGraw-Hill</w:t>
      </w:r>
    </w:p>
    <w:p w:rsidR="00DE1E69" w:rsidRPr="00056E25" w:rsidRDefault="00DE1E69">
      <w:pPr>
        <w:rPr>
          <w:lang w:val="sv-SE"/>
        </w:rPr>
      </w:pPr>
    </w:p>
    <w:p w:rsidR="00DE1E69" w:rsidRPr="00056E25" w:rsidRDefault="00DE1E69">
      <w:pPr>
        <w:pStyle w:val="BodyText"/>
        <w:spacing w:before="0" w:after="0"/>
        <w:rPr>
          <w:lang w:val="sv-SE"/>
        </w:rPr>
      </w:pPr>
    </w:p>
    <w:p w:rsidR="00DE1E69" w:rsidRPr="00056E25" w:rsidRDefault="000F0E56" w:rsidP="00F171FB">
      <w:pPr>
        <w:pStyle w:val="Heading1"/>
        <w:rPr>
          <w:lang w:val="id-ID"/>
        </w:rPr>
      </w:pPr>
      <w:r w:rsidRPr="00056E25">
        <w:rPr>
          <w:lang w:val="sv-SE"/>
        </w:rPr>
        <w:br w:type="page"/>
      </w:r>
      <w:bookmarkStart w:id="11" w:name="_Toc9420648"/>
      <w:r w:rsidR="00262973" w:rsidRPr="00056E25">
        <w:lastRenderedPageBreak/>
        <w:t>Deskripsi Umum Sistem</w:t>
      </w:r>
      <w:bookmarkEnd w:id="11"/>
      <w:r w:rsidR="00262973" w:rsidRPr="00056E25">
        <w:t xml:space="preserve"> </w:t>
      </w:r>
    </w:p>
    <w:p w:rsidR="003411BC" w:rsidRPr="00056E25" w:rsidRDefault="003411BC" w:rsidP="003411BC">
      <w:pPr>
        <w:rPr>
          <w:lang w:val="id-ID"/>
        </w:rPr>
      </w:pPr>
    </w:p>
    <w:p w:rsidR="00612693" w:rsidRPr="00B1741D" w:rsidRDefault="00612693" w:rsidP="00612693">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Pr="00B1741D">
        <w:rPr>
          <w:i/>
          <w:color w:val="000000" w:themeColor="text1"/>
          <w:lang w:val="en-US" w:eastAsia="id-ID"/>
        </w:rPr>
        <w:t>guestname</w:t>
      </w:r>
      <w:r w:rsidRPr="00B1741D">
        <w:rPr>
          <w:color w:val="000000" w:themeColor="text1"/>
          <w:lang w:val="en-US" w:eastAsia="id-ID"/>
        </w:rPr>
        <w:t xml:space="preserve"> terlebih dahulu. Selain itu user yang telah melakukan registrasi dapat mengirimkan pesan secara individu untuk mendapatkan yang lebih rinci dari para pakar yang dituju. Pada IslamHub juga menyediakan video dan book content yang dapat diakses, dan di download oleh para  pakar dan user yang telah terregistrasi. Pada IslamHub juga  memiliki laman khusus profil para pakar maupun user.</w:t>
      </w:r>
    </w:p>
    <w:p w:rsidR="003411BC" w:rsidRPr="00056E25" w:rsidRDefault="003411BC" w:rsidP="003411BC">
      <w:pPr>
        <w:autoSpaceDE w:val="0"/>
        <w:autoSpaceDN w:val="0"/>
        <w:adjustRightInd w:val="0"/>
        <w:ind w:firstLine="576"/>
        <w:jc w:val="center"/>
        <w:rPr>
          <w:lang w:val="en-US" w:eastAsia="id-ID"/>
        </w:rPr>
      </w:pPr>
    </w:p>
    <w:p w:rsidR="003411BC" w:rsidRPr="00056E25" w:rsidRDefault="00C2358C" w:rsidP="003411BC">
      <w:pPr>
        <w:keepNext/>
        <w:jc w:val="center"/>
      </w:pPr>
      <w:r>
        <w:rPr>
          <w:noProof/>
          <w:lang w:val="en-US"/>
        </w:rPr>
        <w:drawing>
          <wp:inline distT="0" distB="0" distL="0" distR="0" wp14:anchorId="67A39677" wp14:editId="134F525A">
            <wp:extent cx="5760720" cy="3540760"/>
            <wp:effectExtent l="0" t="0" r="0" b="2540"/>
            <wp:docPr id="27" name="Picture 2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inline>
        </w:drawing>
      </w:r>
    </w:p>
    <w:p w:rsidR="00DE1E69" w:rsidRPr="00056E25" w:rsidRDefault="003411BC" w:rsidP="00DA7C48">
      <w:pPr>
        <w:pStyle w:val="Caption"/>
        <w:jc w:val="center"/>
        <w:rPr>
          <w:lang w:val="id-ID"/>
        </w:rPr>
      </w:pPr>
      <w:bookmarkStart w:id="12" w:name="_Toc942068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2</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w:t>
      </w:r>
      <w:r w:rsidRPr="00056E25">
        <w:rPr>
          <w:b w:val="0"/>
          <w:lang w:val="id-ID"/>
        </w:rPr>
        <w:t>Sistem aplikasi dan hubungannya dengan external entities</w:t>
      </w:r>
      <w:bookmarkEnd w:id="12"/>
    </w:p>
    <w:p w:rsidR="00F171FB" w:rsidRPr="00056E25" w:rsidRDefault="00F171FB" w:rsidP="00DC584F">
      <w:pPr>
        <w:pStyle w:val="guide"/>
        <w:rPr>
          <w:lang w:val="sv-SE"/>
        </w:rPr>
      </w:pPr>
    </w:p>
    <w:p w:rsidR="00DC584F" w:rsidRPr="00056E25" w:rsidRDefault="00F92713" w:rsidP="00DC584F">
      <w:pPr>
        <w:pStyle w:val="Heading1"/>
        <w:rPr>
          <w:lang w:val="sv-SE"/>
        </w:rPr>
      </w:pPr>
      <w:bookmarkStart w:id="13" w:name="_Toc9420649"/>
      <w:r w:rsidRPr="00056E25">
        <w:rPr>
          <w:lang w:val="sv-SE"/>
        </w:rPr>
        <w:t>Arsitektur Sistem</w:t>
      </w:r>
      <w:bookmarkEnd w:id="13"/>
    </w:p>
    <w:p w:rsidR="00AC6FEC" w:rsidRPr="00056E25" w:rsidRDefault="00AC6FEC" w:rsidP="00AC6FEC">
      <w:pPr>
        <w:pStyle w:val="Heading2"/>
        <w:rPr>
          <w:lang w:val="sv-SE"/>
        </w:rPr>
      </w:pPr>
      <w:bookmarkStart w:id="14" w:name="_Toc9420650"/>
      <w:r w:rsidRPr="00056E25">
        <w:rPr>
          <w:lang w:val="sv-SE"/>
        </w:rPr>
        <w:t>Metodologi Perancangan</w:t>
      </w:r>
      <w:bookmarkEnd w:id="14"/>
    </w:p>
    <w:p w:rsidR="009E386F" w:rsidRPr="00056E25" w:rsidRDefault="009E386F" w:rsidP="00147CFB">
      <w:pPr>
        <w:pStyle w:val="guide"/>
        <w:spacing w:before="240"/>
        <w:jc w:val="both"/>
        <w:rPr>
          <w:i w:val="0"/>
          <w:lang w:val="id-ID"/>
        </w:rPr>
      </w:pPr>
      <w:r w:rsidRPr="00056E25">
        <w:rPr>
          <w:i w:val="0"/>
          <w:lang w:val="id-ID"/>
        </w:rPr>
        <w:t xml:space="preserve">Perancangan sistem ini menggunakan metode </w:t>
      </w:r>
      <w:r w:rsidRPr="00056E25">
        <w:rPr>
          <w:lang w:val="id-ID"/>
        </w:rPr>
        <w:t xml:space="preserve">Model Driven Architecture (MDA). </w:t>
      </w:r>
      <w:r w:rsidRPr="00056E25">
        <w:rPr>
          <w:i w:val="0"/>
          <w:lang w:val="id-ID"/>
        </w:rPr>
        <w:t xml:space="preserve">Ide utama dari </w:t>
      </w:r>
      <w:r w:rsidRPr="00056E25">
        <w:rPr>
          <w:lang w:val="id-ID"/>
        </w:rPr>
        <w:t xml:space="preserve">Model Driven Architecture (MDA) </w:t>
      </w:r>
      <w:r w:rsidRPr="00056E25">
        <w:rPr>
          <w:i w:val="0"/>
          <w:lang w:val="id-ID"/>
        </w:rPr>
        <w:t>adalah membangun perangkat lunak yang men-</w:t>
      </w:r>
      <w:r w:rsidRPr="00056E25">
        <w:rPr>
          <w:lang w:val="id-ID"/>
        </w:rPr>
        <w:t xml:space="preserve">generate </w:t>
      </w:r>
      <w:r w:rsidRPr="00056E25">
        <w:rPr>
          <w:i w:val="0"/>
          <w:lang w:val="id-ID"/>
        </w:rPr>
        <w:t xml:space="preserve">kode secara otomatis dari model yang dibuat. Tahapan dalam melakukan pengembangan dengan metode </w:t>
      </w:r>
      <w:r w:rsidRPr="00056E25">
        <w:rPr>
          <w:lang w:val="id-ID"/>
        </w:rPr>
        <w:t xml:space="preserve">Model Driven Architecture (MDA) </w:t>
      </w:r>
      <w:r w:rsidRPr="00056E25">
        <w:rPr>
          <w:i w:val="0"/>
          <w:lang w:val="id-ID"/>
        </w:rPr>
        <w:t>terbagi menjadi 3 tahapan, yaitu:</w:t>
      </w:r>
    </w:p>
    <w:p w:rsidR="009E386F" w:rsidRPr="00056E25" w:rsidRDefault="009E386F" w:rsidP="001F34DD">
      <w:pPr>
        <w:pStyle w:val="guide"/>
        <w:numPr>
          <w:ilvl w:val="0"/>
          <w:numId w:val="4"/>
        </w:numPr>
        <w:jc w:val="both"/>
        <w:rPr>
          <w:lang w:val="id-ID"/>
        </w:rPr>
      </w:pPr>
      <w:r w:rsidRPr="00056E25">
        <w:rPr>
          <w:lang w:val="en-US"/>
        </w:rPr>
        <w:t>CIM (Computational Independent Model)</w:t>
      </w:r>
    </w:p>
    <w:p w:rsidR="009E386F" w:rsidRPr="00056E25" w:rsidRDefault="009E386F" w:rsidP="001F34DD">
      <w:pPr>
        <w:pStyle w:val="guide"/>
        <w:numPr>
          <w:ilvl w:val="0"/>
          <w:numId w:val="4"/>
        </w:numPr>
        <w:jc w:val="both"/>
        <w:rPr>
          <w:lang w:val="id-ID"/>
        </w:rPr>
      </w:pPr>
      <w:r w:rsidRPr="00056E25">
        <w:rPr>
          <w:bCs/>
          <w:lang w:val="en-US"/>
        </w:rPr>
        <w:t>PIM (Platform Independent Model)</w:t>
      </w:r>
    </w:p>
    <w:p w:rsidR="009E386F" w:rsidRPr="00056E25" w:rsidRDefault="009E386F" w:rsidP="001F34DD">
      <w:pPr>
        <w:pStyle w:val="guide"/>
        <w:numPr>
          <w:ilvl w:val="0"/>
          <w:numId w:val="4"/>
        </w:numPr>
        <w:jc w:val="both"/>
        <w:rPr>
          <w:lang w:val="id-ID"/>
        </w:rPr>
      </w:pPr>
      <w:r w:rsidRPr="00056E25">
        <w:rPr>
          <w:bCs/>
          <w:lang w:val="en-US"/>
        </w:rPr>
        <w:t xml:space="preserve">PSM (Platform Specific Model) </w:t>
      </w:r>
    </w:p>
    <w:p w:rsidR="00DD3BC3" w:rsidRPr="00056E25" w:rsidRDefault="00DD3BC3" w:rsidP="009E386F">
      <w:pPr>
        <w:pStyle w:val="guide"/>
        <w:jc w:val="both"/>
        <w:rPr>
          <w:i w:val="0"/>
          <w:lang w:val="id-ID"/>
        </w:rPr>
      </w:pPr>
    </w:p>
    <w:p w:rsidR="009E386F" w:rsidRPr="00056E25" w:rsidRDefault="009E386F" w:rsidP="009E386F">
      <w:pPr>
        <w:pStyle w:val="guide"/>
        <w:jc w:val="both"/>
        <w:rPr>
          <w:i w:val="0"/>
          <w:lang w:val="id-ID"/>
        </w:rPr>
      </w:pPr>
      <w:r w:rsidRPr="00056E25">
        <w:rPr>
          <w:i w:val="0"/>
          <w:lang w:val="id-ID"/>
        </w:rPr>
        <w:t xml:space="preserve">Tahapan </w:t>
      </w:r>
      <w:r w:rsidRPr="00056E25">
        <w:rPr>
          <w:lang w:val="en-US"/>
        </w:rPr>
        <w:t>CIM (Computational Independent Model)</w:t>
      </w:r>
      <w:r w:rsidRPr="00056E25">
        <w:rPr>
          <w:lang w:val="id-ID"/>
        </w:rPr>
        <w:t xml:space="preserve"> </w:t>
      </w:r>
      <w:r w:rsidR="00DD3BC3" w:rsidRPr="00056E25">
        <w:rPr>
          <w:i w:val="0"/>
          <w:lang w:val="id-ID"/>
        </w:rPr>
        <w:t>menspesifikasikan kebutuhan perangkat lunak dari permasalahan dunia nyata. Tahapan ini mengekstraksi hal-hal penting dan spesifikasi yang dibutuhkan dalam perangkat lunak. Artifak dari tahapan ini setara dengan dokumen SKPL yang telah dibuat sebelumnya.</w:t>
      </w:r>
    </w:p>
    <w:p w:rsidR="00DD3BC3" w:rsidRPr="00056E25" w:rsidRDefault="00DD3BC3" w:rsidP="00DD3BC3">
      <w:pPr>
        <w:pStyle w:val="guide"/>
        <w:jc w:val="both"/>
        <w:rPr>
          <w:i w:val="0"/>
          <w:lang w:val="id-ID"/>
        </w:rPr>
      </w:pPr>
    </w:p>
    <w:p w:rsidR="009E386F" w:rsidRPr="00056E25" w:rsidRDefault="00DD3BC3" w:rsidP="009E386F">
      <w:pPr>
        <w:pStyle w:val="guide"/>
        <w:jc w:val="both"/>
        <w:rPr>
          <w:i w:val="0"/>
          <w:lang w:val="id-ID"/>
        </w:rPr>
      </w:pPr>
      <w:r w:rsidRPr="00056E25">
        <w:rPr>
          <w:i w:val="0"/>
          <w:lang w:val="id-ID"/>
        </w:rPr>
        <w:t xml:space="preserve">Tahapan </w:t>
      </w:r>
      <w:r w:rsidRPr="00056E25">
        <w:rPr>
          <w:bCs/>
          <w:lang w:val="en-US"/>
        </w:rPr>
        <w:t>PIM (Platform Independent Model)</w:t>
      </w:r>
      <w:r w:rsidRPr="00056E25">
        <w:rPr>
          <w:bCs/>
          <w:lang w:val="id-ID"/>
        </w:rPr>
        <w:t xml:space="preserve"> </w:t>
      </w:r>
      <w:r w:rsidRPr="00056E25">
        <w:rPr>
          <w:bCs/>
          <w:i w:val="0"/>
          <w:lang w:val="id-ID"/>
        </w:rPr>
        <w:t>menghasilkan artifak</w:t>
      </w:r>
      <w:r w:rsidRPr="00056E25">
        <w:rPr>
          <w:i w:val="0"/>
          <w:lang w:val="id-ID"/>
        </w:rPr>
        <w:t xml:space="preserve"> berikut: a</w:t>
      </w:r>
      <w:r w:rsidR="00BF52BA" w:rsidRPr="00056E25">
        <w:rPr>
          <w:iCs/>
          <w:lang w:val="en-US"/>
        </w:rPr>
        <w:t xml:space="preserve">ctivity </w:t>
      </w:r>
      <w:r w:rsidRPr="00056E25">
        <w:rPr>
          <w:iCs/>
          <w:lang w:val="id-ID"/>
        </w:rPr>
        <w:t>d</w:t>
      </w:r>
      <w:r w:rsidR="00BF52BA" w:rsidRPr="00056E25">
        <w:rPr>
          <w:iCs/>
          <w:lang w:val="en-US"/>
        </w:rPr>
        <w:t>iagram</w:t>
      </w:r>
      <w:r w:rsidRPr="00056E25">
        <w:rPr>
          <w:iCs/>
          <w:lang w:val="id-ID"/>
        </w:rPr>
        <w:t>, c</w:t>
      </w:r>
      <w:r w:rsidR="00BF52BA" w:rsidRPr="00056E25">
        <w:rPr>
          <w:bCs/>
          <w:iCs/>
          <w:lang w:val="en-US"/>
        </w:rPr>
        <w:t xml:space="preserve">omponent </w:t>
      </w:r>
      <w:r w:rsidRPr="00056E25">
        <w:rPr>
          <w:bCs/>
          <w:iCs/>
          <w:lang w:val="id-ID"/>
        </w:rPr>
        <w:t>d</w:t>
      </w:r>
      <w:r w:rsidR="00BF52BA" w:rsidRPr="00056E25">
        <w:rPr>
          <w:bCs/>
          <w:iCs/>
          <w:lang w:val="en-US"/>
        </w:rPr>
        <w:t>iagram</w:t>
      </w:r>
      <w:r w:rsidRPr="00056E25">
        <w:rPr>
          <w:lang w:val="id-ID"/>
        </w:rPr>
        <w:t xml:space="preserve">, </w:t>
      </w:r>
      <w:r w:rsidRPr="00056E25">
        <w:rPr>
          <w:i w:val="0"/>
          <w:lang w:val="id-ID"/>
        </w:rPr>
        <w:t>d</w:t>
      </w:r>
      <w:r w:rsidR="00BF52BA" w:rsidRPr="00056E25">
        <w:rPr>
          <w:i w:val="0"/>
          <w:lang w:val="en-US"/>
        </w:rPr>
        <w:t>efinisi</w:t>
      </w:r>
      <w:r w:rsidR="00BF52BA" w:rsidRPr="00056E25">
        <w:rPr>
          <w:lang w:val="en-US"/>
        </w:rPr>
        <w:t xml:space="preserve"> </w:t>
      </w:r>
      <w:r w:rsidRPr="00056E25">
        <w:rPr>
          <w:iCs/>
          <w:lang w:val="id-ID"/>
        </w:rPr>
        <w:t>c</w:t>
      </w:r>
      <w:r w:rsidR="00BF52BA" w:rsidRPr="00056E25">
        <w:rPr>
          <w:iCs/>
          <w:lang w:val="en-US"/>
        </w:rPr>
        <w:t>omponent</w:t>
      </w:r>
      <w:r w:rsidRPr="00056E25">
        <w:rPr>
          <w:lang w:val="id-ID"/>
        </w:rPr>
        <w:t xml:space="preserve">, </w:t>
      </w:r>
      <w:r w:rsidRPr="00056E25">
        <w:rPr>
          <w:i w:val="0"/>
          <w:lang w:val="id-ID"/>
        </w:rPr>
        <w:t>dan</w:t>
      </w:r>
      <w:r w:rsidRPr="00056E25">
        <w:rPr>
          <w:lang w:val="id-ID"/>
        </w:rPr>
        <w:t xml:space="preserve"> </w:t>
      </w:r>
      <w:r w:rsidRPr="00056E25">
        <w:rPr>
          <w:i w:val="0"/>
          <w:lang w:val="id-ID"/>
        </w:rPr>
        <w:t>d</w:t>
      </w:r>
      <w:r w:rsidR="00BF52BA" w:rsidRPr="00056E25">
        <w:rPr>
          <w:bCs/>
          <w:i w:val="0"/>
          <w:lang w:val="en-US"/>
        </w:rPr>
        <w:t>efinisi</w:t>
      </w:r>
      <w:r w:rsidR="00BF52BA" w:rsidRPr="00056E25">
        <w:rPr>
          <w:bCs/>
          <w:lang w:val="en-US"/>
        </w:rPr>
        <w:t xml:space="preserve"> </w:t>
      </w:r>
      <w:r w:rsidR="00BF52BA" w:rsidRPr="00056E25">
        <w:rPr>
          <w:bCs/>
          <w:iCs/>
          <w:lang w:val="en-US"/>
        </w:rPr>
        <w:t>Interface</w:t>
      </w:r>
      <w:r w:rsidRPr="00056E25">
        <w:rPr>
          <w:b/>
          <w:bCs/>
          <w:iCs/>
          <w:lang w:val="id-ID"/>
        </w:rPr>
        <w:t>.</w:t>
      </w:r>
      <w:r w:rsidRPr="00056E25">
        <w:rPr>
          <w:b/>
          <w:bCs/>
          <w:i w:val="0"/>
          <w:iCs/>
          <w:lang w:val="id-ID"/>
        </w:rPr>
        <w:t xml:space="preserve"> </w:t>
      </w:r>
      <w:r w:rsidRPr="00056E25">
        <w:rPr>
          <w:bCs/>
          <w:i w:val="0"/>
          <w:iCs/>
          <w:lang w:val="id-ID"/>
        </w:rPr>
        <w:t>Tujuan dari</w:t>
      </w:r>
      <w:r w:rsidRPr="00056E25">
        <w:rPr>
          <w:i w:val="0"/>
          <w:lang w:val="id-ID"/>
        </w:rPr>
        <w:t xml:space="preserve"> tahapan ini adalah memodelkan bagaimana sistem akan beroperasi saat implementasi, namun mengabaikan detail yang berhubungan dengan lingkungan implementasi/</w:t>
      </w:r>
      <w:r w:rsidRPr="00056E25">
        <w:rPr>
          <w:lang w:val="id-ID"/>
        </w:rPr>
        <w:t xml:space="preserve">platform </w:t>
      </w:r>
      <w:r w:rsidRPr="00056E25">
        <w:rPr>
          <w:i w:val="0"/>
          <w:lang w:val="id-ID"/>
        </w:rPr>
        <w:t>implementasinya. Hal ini bertujuan agar model dapat diimplementasikan ke berbagai sistem sesuai dengan kebutuhan.</w:t>
      </w:r>
    </w:p>
    <w:p w:rsidR="00DA7C48" w:rsidRPr="00056E25" w:rsidRDefault="00DA7C48" w:rsidP="009E386F">
      <w:pPr>
        <w:pStyle w:val="guide"/>
        <w:jc w:val="both"/>
        <w:rPr>
          <w:i w:val="0"/>
          <w:lang w:val="id-ID"/>
        </w:rPr>
      </w:pPr>
    </w:p>
    <w:p w:rsidR="00DE1E69" w:rsidRPr="00056E25" w:rsidRDefault="00DA7C48" w:rsidP="00DA7C48">
      <w:pPr>
        <w:pStyle w:val="guide"/>
        <w:jc w:val="both"/>
        <w:rPr>
          <w:bCs/>
          <w:i w:val="0"/>
          <w:lang w:val="id-ID"/>
        </w:rPr>
      </w:pPr>
      <w:r w:rsidRPr="00056E25">
        <w:rPr>
          <w:i w:val="0"/>
          <w:lang w:val="id-ID"/>
        </w:rPr>
        <w:lastRenderedPageBreak/>
        <w:t xml:space="preserve">Tahapan berikutnya adalah </w:t>
      </w:r>
      <w:r w:rsidRPr="00056E25">
        <w:rPr>
          <w:bCs/>
          <w:lang w:val="en-US"/>
        </w:rPr>
        <w:t>PSM (Platform Specific Model</w:t>
      </w:r>
      <w:r w:rsidRPr="00056E25">
        <w:rPr>
          <w:bCs/>
          <w:lang w:val="id-ID"/>
        </w:rPr>
        <w:t xml:space="preserve">). </w:t>
      </w:r>
      <w:r w:rsidRPr="00056E25">
        <w:rPr>
          <w:bCs/>
          <w:i w:val="0"/>
          <w:lang w:val="id-ID"/>
        </w:rPr>
        <w:t xml:space="preserve">Pemodelan </w:t>
      </w:r>
      <w:r w:rsidRPr="00056E25">
        <w:rPr>
          <w:bCs/>
          <w:lang w:val="en-US"/>
        </w:rPr>
        <w:t>PSM (Platform Specific Model</w:t>
      </w:r>
      <w:r w:rsidRPr="00056E25">
        <w:rPr>
          <w:bCs/>
          <w:lang w:val="id-ID"/>
        </w:rPr>
        <w:t xml:space="preserve">) </w:t>
      </w:r>
      <w:r w:rsidRPr="00056E25">
        <w:rPr>
          <w:bCs/>
          <w:i w:val="0"/>
          <w:lang w:val="id-ID"/>
        </w:rPr>
        <w:t>menghasilkan artifak berikut: c</w:t>
      </w:r>
      <w:r w:rsidR="00BF52BA" w:rsidRPr="00056E25">
        <w:rPr>
          <w:bCs/>
          <w:iCs/>
          <w:lang w:val="en-US"/>
        </w:rPr>
        <w:t xml:space="preserve">lass </w:t>
      </w:r>
      <w:r w:rsidRPr="00056E25">
        <w:rPr>
          <w:bCs/>
          <w:iCs/>
          <w:lang w:val="id-ID"/>
        </w:rPr>
        <w:t>d</w:t>
      </w:r>
      <w:r w:rsidR="00BF52BA" w:rsidRPr="00056E25">
        <w:rPr>
          <w:bCs/>
          <w:iCs/>
          <w:lang w:val="en-US"/>
        </w:rPr>
        <w:t>iagram</w:t>
      </w:r>
      <w:r w:rsidRPr="00056E25">
        <w:rPr>
          <w:bCs/>
          <w:lang w:val="id-ID"/>
        </w:rPr>
        <w:t>, s</w:t>
      </w:r>
      <w:r w:rsidRPr="00056E25">
        <w:rPr>
          <w:bCs/>
          <w:iCs/>
          <w:lang w:val="en-US"/>
        </w:rPr>
        <w:t>tatecharts</w:t>
      </w:r>
      <w:r w:rsidRPr="00056E25">
        <w:rPr>
          <w:bCs/>
          <w:iCs/>
          <w:lang w:val="id-ID"/>
        </w:rPr>
        <w:t xml:space="preserve">, </w:t>
      </w:r>
      <w:r w:rsidRPr="00056E25">
        <w:rPr>
          <w:bCs/>
          <w:i w:val="0"/>
          <w:iCs/>
          <w:lang w:val="id-ID"/>
        </w:rPr>
        <w:t xml:space="preserve">dan </w:t>
      </w:r>
      <w:r w:rsidRPr="00056E25">
        <w:rPr>
          <w:bCs/>
          <w:iCs/>
          <w:lang w:val="id-ID"/>
        </w:rPr>
        <w:t>s</w:t>
      </w:r>
      <w:r w:rsidR="00BF52BA" w:rsidRPr="00056E25">
        <w:rPr>
          <w:bCs/>
          <w:iCs/>
          <w:lang w:val="en-US"/>
        </w:rPr>
        <w:t xml:space="preserve">equence </w:t>
      </w:r>
      <w:r w:rsidRPr="00056E25">
        <w:rPr>
          <w:bCs/>
          <w:iCs/>
          <w:lang w:val="id-ID"/>
        </w:rPr>
        <w:t>d</w:t>
      </w:r>
      <w:r w:rsidRPr="00056E25">
        <w:rPr>
          <w:bCs/>
          <w:iCs/>
          <w:lang w:val="en-US"/>
        </w:rPr>
        <w:t>iagram</w:t>
      </w:r>
      <w:r w:rsidRPr="00056E25">
        <w:rPr>
          <w:bCs/>
          <w:iCs/>
          <w:lang w:val="id-ID"/>
        </w:rPr>
        <w:t xml:space="preserve">. </w:t>
      </w:r>
      <w:r w:rsidRPr="00056E25">
        <w:rPr>
          <w:bCs/>
          <w:i w:val="0"/>
          <w:iCs/>
          <w:lang w:val="id-ID"/>
        </w:rPr>
        <w:t>Pada tahap ini, sama halnya dengan pemodelan</w:t>
      </w:r>
      <w:r w:rsidRPr="00056E25">
        <w:rPr>
          <w:bCs/>
          <w:lang w:val="en-US"/>
        </w:rPr>
        <w:t xml:space="preserve"> PIM (Platform Independent Model)</w:t>
      </w:r>
      <w:r w:rsidRPr="00056E25">
        <w:rPr>
          <w:bCs/>
          <w:lang w:val="id-ID"/>
        </w:rPr>
        <w:t>,</w:t>
      </w:r>
      <w:r w:rsidRPr="00056E25">
        <w:rPr>
          <w:bCs/>
          <w:i w:val="0"/>
          <w:iCs/>
          <w:lang w:val="id-ID"/>
        </w:rPr>
        <w:t xml:space="preserve"> dimodelkan bagaimana sistem akan beroperasi namun pada pemodelan </w:t>
      </w:r>
      <w:r w:rsidRPr="00056E25">
        <w:rPr>
          <w:bCs/>
          <w:lang w:val="en-US"/>
        </w:rPr>
        <w:t>PSM (Platform Specific Model</w:t>
      </w:r>
      <w:r w:rsidRPr="00056E25">
        <w:rPr>
          <w:bCs/>
          <w:lang w:val="id-ID"/>
        </w:rPr>
        <w:t xml:space="preserve">) </w:t>
      </w:r>
      <w:r w:rsidRPr="00056E25">
        <w:rPr>
          <w:bCs/>
          <w:i w:val="0"/>
          <w:lang w:val="id-ID"/>
        </w:rPr>
        <w:t xml:space="preserve">ini difokuskan juga mengenai </w:t>
      </w:r>
      <w:r w:rsidRPr="00056E25">
        <w:rPr>
          <w:bCs/>
          <w:lang w:val="id-ID"/>
        </w:rPr>
        <w:t xml:space="preserve">platform </w:t>
      </w:r>
      <w:r w:rsidRPr="00056E25">
        <w:rPr>
          <w:bCs/>
          <w:i w:val="0"/>
          <w:lang w:val="id-ID"/>
        </w:rPr>
        <w:t>implementasi sistem nantinya.</w:t>
      </w:r>
    </w:p>
    <w:p w:rsidR="00162D2B" w:rsidRPr="00056E25" w:rsidRDefault="00162D2B" w:rsidP="00162D2B">
      <w:pPr>
        <w:pStyle w:val="Heading2"/>
      </w:pPr>
      <w:bookmarkStart w:id="15" w:name="_Toc9420651"/>
      <w:r w:rsidRPr="00056E25">
        <w:t xml:space="preserve">Lingkungan </w:t>
      </w:r>
      <w:r w:rsidR="00FF5241" w:rsidRPr="00056E25">
        <w:t>Implementasi</w:t>
      </w:r>
      <w:bookmarkEnd w:id="15"/>
      <w:r w:rsidRPr="00056E25">
        <w:t xml:space="preserve"> </w:t>
      </w:r>
    </w:p>
    <w:p w:rsidR="00DA7C48" w:rsidRPr="00056E25" w:rsidRDefault="00DA7C48" w:rsidP="00DA7C48">
      <w:pPr>
        <w:pStyle w:val="guide"/>
        <w:spacing w:before="240"/>
        <w:rPr>
          <w:i w:val="0"/>
          <w:lang w:val="id-ID"/>
        </w:rPr>
      </w:pPr>
      <w:r w:rsidRPr="00056E25">
        <w:rPr>
          <w:i w:val="0"/>
          <w:lang w:val="id-ID"/>
        </w:rPr>
        <w:t xml:space="preserve">Perangkat lunak </w:t>
      </w:r>
      <w:r w:rsidR="007F3E6C">
        <w:rPr>
          <w:i w:val="0"/>
          <w:lang w:val="en-US"/>
        </w:rPr>
        <w:t>IslamHub</w:t>
      </w:r>
      <w:r w:rsidRPr="00056E25">
        <w:rPr>
          <w:i w:val="0"/>
          <w:lang w:val="id-ID"/>
        </w:rPr>
        <w:t xml:space="preserve"> akan dikembangkan pada lingkungan sebagai berikut.</w:t>
      </w:r>
    </w:p>
    <w:p w:rsidR="009E386F" w:rsidRPr="00056E25" w:rsidRDefault="007F3E6C" w:rsidP="00FF5241">
      <w:pPr>
        <w:pStyle w:val="guide"/>
        <w:rPr>
          <w:i w:val="0"/>
          <w:lang w:val="id-ID"/>
        </w:rPr>
      </w:pPr>
      <w:r>
        <w:rPr>
          <w:i w:val="0"/>
          <w:lang w:val="id-ID"/>
        </w:rPr>
        <w:t>Operating system</w:t>
      </w:r>
      <w:r>
        <w:rPr>
          <w:i w:val="0"/>
          <w:lang w:val="id-ID"/>
        </w:rPr>
        <w:tab/>
      </w:r>
      <w:r>
        <w:rPr>
          <w:i w:val="0"/>
          <w:lang w:val="id-ID"/>
        </w:rPr>
        <w:tab/>
        <w:t>: Windows 7</w:t>
      </w:r>
    </w:p>
    <w:p w:rsidR="009E386F" w:rsidRPr="007F3E6C" w:rsidRDefault="009E386F" w:rsidP="00FF5241">
      <w:pPr>
        <w:pStyle w:val="guide"/>
        <w:rPr>
          <w:i w:val="0"/>
          <w:lang w:val="en-US"/>
        </w:rPr>
      </w:pPr>
      <w:r w:rsidRPr="00056E25">
        <w:rPr>
          <w:i w:val="0"/>
          <w:lang w:val="id-ID"/>
        </w:rPr>
        <w:t>DBMS</w:t>
      </w:r>
      <w:r w:rsidRPr="00056E25">
        <w:rPr>
          <w:i w:val="0"/>
          <w:lang w:val="id-ID"/>
        </w:rPr>
        <w:tab/>
      </w:r>
      <w:r w:rsidRPr="00056E25">
        <w:rPr>
          <w:i w:val="0"/>
          <w:lang w:val="id-ID"/>
        </w:rPr>
        <w:tab/>
      </w:r>
      <w:r w:rsidRPr="00056E25">
        <w:rPr>
          <w:i w:val="0"/>
          <w:lang w:val="id-ID"/>
        </w:rPr>
        <w:tab/>
        <w:t xml:space="preserve">: </w:t>
      </w:r>
      <w:r w:rsidR="007F3E6C">
        <w:rPr>
          <w:i w:val="0"/>
          <w:lang w:val="en-US"/>
        </w:rPr>
        <w:t>Mysql</w:t>
      </w:r>
    </w:p>
    <w:p w:rsidR="009E386F" w:rsidRPr="007F3E6C" w:rsidRDefault="009E386F" w:rsidP="00FF5241">
      <w:pPr>
        <w:pStyle w:val="guide"/>
        <w:rPr>
          <w:i w:val="0"/>
          <w:lang w:val="en-US"/>
        </w:rPr>
      </w:pPr>
      <w:r w:rsidRPr="00056E25">
        <w:rPr>
          <w:i w:val="0"/>
          <w:lang w:val="id-ID"/>
        </w:rPr>
        <w:t>Development tools</w:t>
      </w:r>
      <w:r w:rsidRPr="00056E25">
        <w:rPr>
          <w:i w:val="0"/>
          <w:lang w:val="id-ID"/>
        </w:rPr>
        <w:tab/>
        <w:t xml:space="preserve">: </w:t>
      </w:r>
      <w:r w:rsidR="007F3E6C">
        <w:rPr>
          <w:i w:val="0"/>
          <w:lang w:val="en-US"/>
        </w:rPr>
        <w:t>Code Igniter Framework</w:t>
      </w:r>
    </w:p>
    <w:p w:rsidR="009E386F" w:rsidRPr="00056E25" w:rsidRDefault="009E386F" w:rsidP="00FF5241">
      <w:pPr>
        <w:pStyle w:val="guide"/>
        <w:rPr>
          <w:i w:val="0"/>
          <w:lang w:val="id-ID"/>
        </w:rPr>
      </w:pPr>
      <w:r w:rsidRPr="00056E25">
        <w:rPr>
          <w:i w:val="0"/>
          <w:lang w:val="id-ID"/>
        </w:rPr>
        <w:t>Filing system</w:t>
      </w:r>
      <w:r w:rsidRPr="00056E25">
        <w:rPr>
          <w:i w:val="0"/>
          <w:lang w:val="id-ID"/>
        </w:rPr>
        <w:tab/>
      </w:r>
      <w:r w:rsidRPr="00056E25">
        <w:rPr>
          <w:i w:val="0"/>
          <w:lang w:val="id-ID"/>
        </w:rPr>
        <w:tab/>
        <w:t xml:space="preserve">: </w:t>
      </w:r>
      <w:r w:rsidR="00087FEB" w:rsidRPr="00056E25">
        <w:rPr>
          <w:i w:val="0"/>
          <w:lang w:val="id-ID"/>
        </w:rPr>
        <w:t>Database File System</w:t>
      </w:r>
    </w:p>
    <w:p w:rsidR="009E386F" w:rsidRPr="007F3E6C" w:rsidRDefault="007F3E6C" w:rsidP="00FF5241">
      <w:pPr>
        <w:pStyle w:val="guide"/>
        <w:rPr>
          <w:i w:val="0"/>
          <w:lang w:val="en-US"/>
        </w:rPr>
      </w:pPr>
      <w:r>
        <w:rPr>
          <w:i w:val="0"/>
          <w:lang w:val="id-ID"/>
        </w:rPr>
        <w:t>Bahasa pemrograman</w:t>
      </w:r>
      <w:r>
        <w:rPr>
          <w:i w:val="0"/>
          <w:lang w:val="id-ID"/>
        </w:rPr>
        <w:tab/>
        <w:t xml:space="preserve">: </w:t>
      </w:r>
      <w:r>
        <w:rPr>
          <w:i w:val="0"/>
          <w:lang w:val="en-US"/>
        </w:rPr>
        <w:t>Php, Html, JavaScript, Css</w:t>
      </w:r>
    </w:p>
    <w:p w:rsidR="00DE1E69" w:rsidRPr="00056E25" w:rsidRDefault="00FF5241" w:rsidP="00FF5241">
      <w:pPr>
        <w:pStyle w:val="Heading2"/>
      </w:pPr>
      <w:bookmarkStart w:id="16" w:name="_Toc9420652"/>
      <w:r w:rsidRPr="00056E25">
        <w:t>Platform Independent Model (PIM)</w:t>
      </w:r>
      <w:bookmarkEnd w:id="16"/>
    </w:p>
    <w:p w:rsidR="00911A6E" w:rsidRPr="001E5DAD" w:rsidRDefault="00582640" w:rsidP="00911A6E">
      <w:pPr>
        <w:pStyle w:val="Heading3"/>
        <w:rPr>
          <w:lang w:val="sv-SE"/>
        </w:rPr>
      </w:pPr>
      <w:bookmarkStart w:id="17" w:name="_Toc9420653"/>
      <w:r w:rsidRPr="001E5DAD">
        <w:rPr>
          <w:lang w:val="sv-SE"/>
        </w:rPr>
        <w:t>Diagram Komponen</w:t>
      </w:r>
      <w:bookmarkEnd w:id="17"/>
    </w:p>
    <w:p w:rsidR="00C909FF" w:rsidRPr="001E5DAD" w:rsidRDefault="001E5DAD" w:rsidP="00582640">
      <w:pPr>
        <w:rPr>
          <w:b/>
          <w:i/>
          <w:lang w:val="id-ID"/>
        </w:rPr>
      </w:pPr>
      <w:r w:rsidRPr="001E5DAD">
        <w:rPr>
          <w:noProof/>
          <w:lang w:val="en-US"/>
        </w:rPr>
        <w:drawing>
          <wp:inline distT="0" distB="0" distL="0" distR="0" wp14:anchorId="7D1000F8" wp14:editId="6A0221D4">
            <wp:extent cx="5257800" cy="272478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10"/>
                    <a:srcRect l="23645" t="19408" r="4264" b="14134"/>
                    <a:stretch/>
                  </pic:blipFill>
                  <pic:spPr bwMode="auto">
                    <a:xfrm>
                      <a:off x="0" y="0"/>
                      <a:ext cx="5257800" cy="2724785"/>
                    </a:xfrm>
                    <a:prstGeom prst="rect">
                      <a:avLst/>
                    </a:prstGeom>
                    <a:ln>
                      <a:noFill/>
                    </a:ln>
                    <a:extLst>
                      <a:ext uri="{53640926-AAD7-44D8-BBD7-CCE9431645EC}">
                        <a14:shadowObscured xmlns:a14="http://schemas.microsoft.com/office/drawing/2010/main"/>
                      </a:ext>
                    </a:extLst>
                  </pic:spPr>
                </pic:pic>
              </a:graphicData>
            </a:graphic>
          </wp:inline>
        </w:drawing>
      </w:r>
    </w:p>
    <w:p w:rsidR="008E6619" w:rsidRPr="001E5DAD" w:rsidRDefault="008E6619" w:rsidP="008E6619">
      <w:pPr>
        <w:pStyle w:val="Caption"/>
        <w:jc w:val="center"/>
        <w:rPr>
          <w:i/>
        </w:rPr>
      </w:pPr>
      <w:bookmarkStart w:id="18" w:name="_Toc9420684"/>
      <w:r w:rsidRPr="001E5DAD">
        <w:t xml:space="preserve">Gambar </w:t>
      </w:r>
      <w:r w:rsidR="0048154D" w:rsidRPr="001E5DAD">
        <w:fldChar w:fldCharType="begin"/>
      </w:r>
      <w:r w:rsidR="005D4885" w:rsidRPr="001E5DAD">
        <w:instrText xml:space="preserve"> STYLEREF 1 \s </w:instrText>
      </w:r>
      <w:r w:rsidR="0048154D" w:rsidRPr="001E5DAD">
        <w:fldChar w:fldCharType="separate"/>
      </w:r>
      <w:r w:rsidR="000B2750" w:rsidRPr="001E5DAD">
        <w:rPr>
          <w:noProof/>
        </w:rPr>
        <w:t>3</w:t>
      </w:r>
      <w:r w:rsidR="0048154D" w:rsidRPr="001E5DAD">
        <w:rPr>
          <w:noProof/>
        </w:rPr>
        <w:fldChar w:fldCharType="end"/>
      </w:r>
      <w:r w:rsidR="006104C4" w:rsidRPr="001E5DAD">
        <w:noBreakHyphen/>
      </w:r>
      <w:r w:rsidR="0048154D" w:rsidRPr="001E5DAD">
        <w:fldChar w:fldCharType="begin"/>
      </w:r>
      <w:r w:rsidR="005D4885" w:rsidRPr="001E5DAD">
        <w:instrText xml:space="preserve"> SEQ Gambar \* ARABIC \s 1 </w:instrText>
      </w:r>
      <w:r w:rsidR="0048154D" w:rsidRPr="001E5DAD">
        <w:fldChar w:fldCharType="separate"/>
      </w:r>
      <w:r w:rsidR="000B2750" w:rsidRPr="001E5DAD">
        <w:rPr>
          <w:noProof/>
        </w:rPr>
        <w:t>2</w:t>
      </w:r>
      <w:r w:rsidR="0048154D" w:rsidRPr="001E5DAD">
        <w:rPr>
          <w:noProof/>
        </w:rPr>
        <w:fldChar w:fldCharType="end"/>
      </w:r>
      <w:r w:rsidRPr="001E5DAD">
        <w:t xml:space="preserve"> Diagram Komponen</w:t>
      </w:r>
      <w:bookmarkEnd w:id="18"/>
    </w:p>
    <w:p w:rsidR="008E6619" w:rsidRPr="00A7054F" w:rsidRDefault="008E6619" w:rsidP="00582640">
      <w:pPr>
        <w:rPr>
          <w:b/>
          <w:i/>
          <w:color w:val="FF0000"/>
          <w:lang w:val="sv-SE"/>
        </w:rPr>
      </w:pPr>
    </w:p>
    <w:p w:rsidR="00DE1E69" w:rsidRPr="00056E25" w:rsidRDefault="000F0E56">
      <w:pPr>
        <w:pStyle w:val="Heading1"/>
      </w:pPr>
      <w:r w:rsidRPr="00056E25">
        <w:br w:type="page"/>
      </w:r>
      <w:bookmarkStart w:id="19" w:name="_Toc9420654"/>
      <w:r w:rsidR="00C17338" w:rsidRPr="00056E25">
        <w:lastRenderedPageBreak/>
        <w:t>Perancangan Sistem</w:t>
      </w:r>
      <w:bookmarkEnd w:id="19"/>
      <w:r w:rsidR="00262973" w:rsidRPr="00056E25">
        <w:t xml:space="preserve"> </w:t>
      </w:r>
    </w:p>
    <w:p w:rsidR="00DE1E69" w:rsidRPr="00056E25" w:rsidRDefault="00A4119E">
      <w:pPr>
        <w:pStyle w:val="Heading2"/>
      </w:pPr>
      <w:bookmarkStart w:id="20" w:name="_Toc9420655"/>
      <w:r w:rsidRPr="00056E25">
        <w:t>Platform Specific Model (PSM)</w:t>
      </w:r>
      <w:bookmarkEnd w:id="20"/>
    </w:p>
    <w:p w:rsidR="00DE1E69" w:rsidRPr="00056E25" w:rsidRDefault="00393BAA">
      <w:pPr>
        <w:pStyle w:val="Heading3"/>
      </w:pPr>
      <w:bookmarkStart w:id="21" w:name="_Toc9420656"/>
      <w:r w:rsidRPr="00056E25">
        <w:t>Diagram Kelas</w:t>
      </w:r>
      <w:bookmarkEnd w:id="21"/>
    </w:p>
    <w:p w:rsidR="008E6619" w:rsidRPr="00056E25" w:rsidRDefault="00BE6A03" w:rsidP="00BE6A03">
      <w:pPr>
        <w:pStyle w:val="guide"/>
        <w:tabs>
          <w:tab w:val="left" w:pos="3083"/>
        </w:tabs>
      </w:pPr>
      <w:r>
        <w:tab/>
      </w:r>
      <w:r w:rsidR="008201FF">
        <w:rPr>
          <w:noProof/>
          <w:lang w:val="en-US"/>
        </w:rPr>
        <w:drawing>
          <wp:inline distT="0" distB="0" distL="0" distR="0" wp14:anchorId="3039F559" wp14:editId="3A861DD7">
            <wp:extent cx="5760720" cy="5326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494D6A" w:rsidRPr="00056E25" w:rsidRDefault="00494D6A" w:rsidP="00494D6A">
      <w:pPr>
        <w:pStyle w:val="Caption"/>
        <w:jc w:val="center"/>
        <w:rPr>
          <w:i/>
        </w:rPr>
      </w:pPr>
      <w:bookmarkStart w:id="22" w:name="_Toc9420685"/>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t xml:space="preserve"> Diagram Kelas</w:t>
      </w:r>
      <w:bookmarkEnd w:id="22"/>
    </w:p>
    <w:p w:rsidR="00C909FF" w:rsidRPr="00056E25" w:rsidRDefault="00393BAA" w:rsidP="004F2F93">
      <w:pPr>
        <w:pStyle w:val="Heading3"/>
      </w:pPr>
      <w:bookmarkStart w:id="23" w:name="_Toc9420657"/>
      <w:r w:rsidRPr="00056E25">
        <w:t xml:space="preserve">Diagram </w:t>
      </w:r>
      <w:r w:rsidRPr="00056E25">
        <w:rPr>
          <w:i/>
        </w:rPr>
        <w:t>Sequence</w:t>
      </w:r>
      <w:bookmarkEnd w:id="23"/>
    </w:p>
    <w:p w:rsidR="004F2F93" w:rsidRPr="002F7739" w:rsidRDefault="004F2F93" w:rsidP="004F2F93">
      <w:pPr>
        <w:pStyle w:val="Heading4"/>
        <w:rPr>
          <w:rFonts w:eastAsia="MS PMincho" w:cs="Mangal"/>
          <w:kern w:val="1"/>
          <w:szCs w:val="24"/>
          <w:lang w:val="sv-SE" w:eastAsia="hi-IN" w:bidi="hi-IN"/>
        </w:rPr>
      </w:pPr>
      <w:bookmarkStart w:id="24" w:name="_Toc9420658"/>
      <w:r w:rsidRPr="002F7739">
        <w:rPr>
          <w:rFonts w:eastAsia="MS PMincho" w:cs="Mangal"/>
          <w:kern w:val="1"/>
          <w:szCs w:val="24"/>
          <w:lang w:eastAsia="hi-IN" w:bidi="hi-IN"/>
        </w:rPr>
        <w:t>Diagram Sequence</w:t>
      </w:r>
      <w:r w:rsidRPr="002F7739">
        <w:rPr>
          <w:rFonts w:eastAsia="MS PMincho" w:cs="Mangal"/>
          <w:kern w:val="1"/>
          <w:szCs w:val="24"/>
          <w:lang w:val="sv-SE" w:eastAsia="hi-IN" w:bidi="hi-IN"/>
        </w:rPr>
        <w:t xml:space="preserve"> Use Ca</w:t>
      </w:r>
      <w:r w:rsidR="00511014" w:rsidRPr="002F7739">
        <w:rPr>
          <w:rFonts w:eastAsia="MS PMincho" w:cs="Mangal"/>
          <w:kern w:val="1"/>
          <w:szCs w:val="24"/>
          <w:lang w:val="sv-SE" w:eastAsia="hi-IN" w:bidi="hi-IN"/>
        </w:rPr>
        <w:t>se Melihat Profil Klien dan Profil Pakar</w:t>
      </w:r>
      <w:bookmarkEnd w:id="24"/>
    </w:p>
    <w:p w:rsidR="00511014" w:rsidRDefault="00511014" w:rsidP="00511014">
      <w:pPr>
        <w:rPr>
          <w:rFonts w:eastAsia="MS PMincho"/>
          <w:lang w:val="sv-SE" w:eastAsia="hi-IN" w:bidi="hi-IN"/>
        </w:rPr>
      </w:pPr>
    </w:p>
    <w:p w:rsidR="00511014" w:rsidRPr="00511014" w:rsidRDefault="00511014" w:rsidP="00511014">
      <w:pPr>
        <w:rPr>
          <w:rFonts w:eastAsia="MS PMincho"/>
          <w:lang w:val="sv-SE" w:eastAsia="hi-IN" w:bidi="hi-IN"/>
        </w:rPr>
      </w:pPr>
    </w:p>
    <w:p w:rsidR="00511014" w:rsidRDefault="00511014" w:rsidP="00511014">
      <w:pPr>
        <w:rPr>
          <w:lang w:val="sv-SE" w:eastAsia="hi-IN" w:bidi="hi-IN"/>
        </w:rPr>
      </w:pPr>
    </w:p>
    <w:p w:rsidR="00511014" w:rsidRPr="00511014" w:rsidRDefault="00511014" w:rsidP="00511014">
      <w:pPr>
        <w:rPr>
          <w:lang w:val="sv-SE" w:eastAsia="hi-IN" w:bidi="hi-IN"/>
        </w:rPr>
      </w:pPr>
    </w:p>
    <w:p w:rsidR="004F2F93" w:rsidRDefault="00511014" w:rsidP="00511014">
      <w:pPr>
        <w:suppressAutoHyphens/>
        <w:jc w:val="center"/>
        <w:rPr>
          <w:rFonts w:eastAsia="MS PMincho" w:cs="Mangal"/>
          <w:color w:val="FF0000"/>
          <w:kern w:val="1"/>
          <w:sz w:val="24"/>
          <w:szCs w:val="24"/>
          <w:lang w:val="id-ID" w:eastAsia="hi-IN" w:bidi="hi-IN"/>
        </w:rPr>
      </w:pPr>
      <w:r>
        <w:rPr>
          <w:rFonts w:eastAsia="MS PMincho" w:cs="Mangal"/>
          <w:noProof/>
          <w:color w:val="FF0000"/>
          <w:kern w:val="1"/>
          <w:sz w:val="24"/>
          <w:szCs w:val="24"/>
          <w:lang w:val="en-US"/>
        </w:rPr>
        <w:lastRenderedPageBreak/>
        <w:drawing>
          <wp:inline distT="0" distB="0" distL="0" distR="0">
            <wp:extent cx="4142930" cy="2486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5-22 at 02.46.4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8859" cy="2489583"/>
                    </a:xfrm>
                    <a:prstGeom prst="rect">
                      <a:avLst/>
                    </a:prstGeom>
                  </pic:spPr>
                </pic:pic>
              </a:graphicData>
            </a:graphic>
          </wp:inline>
        </w:drawing>
      </w:r>
    </w:p>
    <w:p w:rsidR="00511014" w:rsidRDefault="00511014" w:rsidP="00511014">
      <w:pPr>
        <w:suppressAutoHyphens/>
        <w:jc w:val="center"/>
        <w:rPr>
          <w:rFonts w:eastAsia="MS PMincho" w:cs="Mangal"/>
          <w:color w:val="FF0000"/>
          <w:kern w:val="1"/>
          <w:sz w:val="24"/>
          <w:szCs w:val="24"/>
          <w:lang w:val="id-ID" w:eastAsia="hi-IN" w:bidi="hi-IN"/>
        </w:rPr>
      </w:pPr>
    </w:p>
    <w:p w:rsidR="00511014" w:rsidRDefault="00511014" w:rsidP="00511014">
      <w:pPr>
        <w:suppressAutoHyphens/>
        <w:jc w:val="center"/>
        <w:rPr>
          <w:rFonts w:eastAsia="MS PMincho" w:cs="Mangal"/>
          <w:color w:val="FF0000"/>
          <w:kern w:val="1"/>
          <w:sz w:val="24"/>
          <w:szCs w:val="24"/>
          <w:lang w:val="id-ID" w:eastAsia="hi-IN" w:bidi="hi-IN"/>
        </w:rPr>
      </w:pPr>
    </w:p>
    <w:p w:rsidR="00511014" w:rsidRDefault="00511014" w:rsidP="00511014">
      <w:pPr>
        <w:suppressAutoHyphens/>
        <w:jc w:val="center"/>
        <w:rPr>
          <w:rFonts w:eastAsia="MS PMincho" w:cs="Mangal"/>
          <w:color w:val="FF0000"/>
          <w:kern w:val="1"/>
          <w:sz w:val="24"/>
          <w:szCs w:val="24"/>
          <w:lang w:val="id-ID" w:eastAsia="hi-IN" w:bidi="hi-IN"/>
        </w:rPr>
      </w:pPr>
      <w:r>
        <w:rPr>
          <w:rFonts w:eastAsia="MS PMincho" w:cs="Mangal"/>
          <w:noProof/>
          <w:color w:val="FF0000"/>
          <w:kern w:val="1"/>
          <w:sz w:val="24"/>
          <w:szCs w:val="24"/>
          <w:lang w:val="en-US"/>
        </w:rPr>
        <w:drawing>
          <wp:inline distT="0" distB="0" distL="0" distR="0">
            <wp:extent cx="4210050" cy="308189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05-22 at 02.46.4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3002" cy="3084055"/>
                    </a:xfrm>
                    <a:prstGeom prst="rect">
                      <a:avLst/>
                    </a:prstGeom>
                  </pic:spPr>
                </pic:pic>
              </a:graphicData>
            </a:graphic>
          </wp:inline>
        </w:drawing>
      </w:r>
    </w:p>
    <w:p w:rsidR="00511014" w:rsidRDefault="00511014" w:rsidP="00511014">
      <w:pPr>
        <w:suppressAutoHyphens/>
        <w:jc w:val="center"/>
        <w:rPr>
          <w:rFonts w:eastAsia="MS PMincho" w:cs="Mangal"/>
          <w:color w:val="FF0000"/>
          <w:kern w:val="1"/>
          <w:sz w:val="24"/>
          <w:szCs w:val="24"/>
          <w:lang w:val="id-ID" w:eastAsia="hi-IN" w:bidi="hi-IN"/>
        </w:rPr>
      </w:pPr>
    </w:p>
    <w:p w:rsidR="00511014" w:rsidRPr="00A7054F" w:rsidRDefault="00511014" w:rsidP="00511014">
      <w:pPr>
        <w:suppressAutoHyphens/>
        <w:jc w:val="center"/>
        <w:rPr>
          <w:rFonts w:eastAsia="MS PMincho" w:cs="Mangal"/>
          <w:color w:val="FF0000"/>
          <w:kern w:val="1"/>
          <w:sz w:val="24"/>
          <w:szCs w:val="24"/>
          <w:lang w:val="id-ID" w:eastAsia="hi-IN" w:bidi="hi-IN"/>
        </w:rPr>
      </w:pPr>
      <w:r>
        <w:rPr>
          <w:rFonts w:eastAsia="MS PMincho" w:cs="Mangal"/>
          <w:noProof/>
          <w:color w:val="FF0000"/>
          <w:kern w:val="1"/>
          <w:sz w:val="24"/>
          <w:szCs w:val="24"/>
          <w:lang w:val="en-US"/>
        </w:rPr>
        <w:lastRenderedPageBreak/>
        <w:drawing>
          <wp:inline distT="0" distB="0" distL="0" distR="0">
            <wp:extent cx="5760720" cy="30651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9-05-22 at 02.46.47 (1).jpe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65145"/>
                    </a:xfrm>
                    <a:prstGeom prst="rect">
                      <a:avLst/>
                    </a:prstGeom>
                  </pic:spPr>
                </pic:pic>
              </a:graphicData>
            </a:graphic>
          </wp:inline>
        </w:drawing>
      </w:r>
    </w:p>
    <w:p w:rsidR="00BA4386" w:rsidRPr="000856EC" w:rsidRDefault="00BA4386" w:rsidP="004F2F93">
      <w:pPr>
        <w:pStyle w:val="Heading4"/>
        <w:rPr>
          <w:lang w:val="id-ID"/>
        </w:rPr>
      </w:pPr>
      <w:bookmarkStart w:id="25" w:name="_Toc9420659"/>
      <w:r w:rsidRPr="000856EC">
        <w:t>Diagram Sequence</w:t>
      </w:r>
      <w:r w:rsidRPr="000856EC">
        <w:rPr>
          <w:lang w:val="sv-SE"/>
        </w:rPr>
        <w:t xml:space="preserve"> </w:t>
      </w:r>
      <w:r w:rsidR="001E2E50" w:rsidRPr="000856EC">
        <w:rPr>
          <w:lang w:val="sv-SE"/>
        </w:rPr>
        <w:t>Forum Diskusi</w:t>
      </w:r>
      <w:bookmarkEnd w:id="25"/>
    </w:p>
    <w:p w:rsidR="00D12667" w:rsidRDefault="000856EC" w:rsidP="00D12667">
      <w:pPr>
        <w:jc w:val="center"/>
        <w:rPr>
          <w:color w:val="FF0000"/>
          <w:lang w:val="id-ID"/>
        </w:rPr>
      </w:pPr>
      <w:r>
        <w:rPr>
          <w:noProof/>
          <w:lang w:val="en-US"/>
        </w:rPr>
        <w:drawing>
          <wp:inline distT="0" distB="0" distL="0" distR="0" wp14:anchorId="119EA646" wp14:editId="32F4664D">
            <wp:extent cx="5760720" cy="2913380"/>
            <wp:effectExtent l="0" t="0" r="0" b="1270"/>
            <wp:docPr id="21" name="Picture 2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5760720" cy="2913380"/>
                    </a:xfrm>
                    <a:prstGeom prst="rect">
                      <a:avLst/>
                    </a:prstGeom>
                  </pic:spPr>
                </pic:pic>
              </a:graphicData>
            </a:graphic>
          </wp:inline>
        </w:drawing>
      </w:r>
    </w:p>
    <w:p w:rsidR="000856EC" w:rsidRDefault="000856EC" w:rsidP="00D12667">
      <w:pPr>
        <w:jc w:val="center"/>
        <w:rPr>
          <w:color w:val="FF0000"/>
          <w:lang w:val="id-ID"/>
        </w:rPr>
      </w:pPr>
      <w:r>
        <w:rPr>
          <w:noProof/>
          <w:lang w:val="en-US"/>
        </w:rPr>
        <w:lastRenderedPageBreak/>
        <w:drawing>
          <wp:inline distT="0" distB="0" distL="0" distR="0" wp14:anchorId="5CD7E945" wp14:editId="08E4E455">
            <wp:extent cx="5760720" cy="2809875"/>
            <wp:effectExtent l="0" t="0" r="0" b="9525"/>
            <wp:docPr id="28" name="Picture 2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stretch>
                      <a:fillRect/>
                    </a:stretch>
                  </pic:blipFill>
                  <pic:spPr>
                    <a:xfrm>
                      <a:off x="0" y="0"/>
                      <a:ext cx="5760720" cy="2809875"/>
                    </a:xfrm>
                    <a:prstGeom prst="rect">
                      <a:avLst/>
                    </a:prstGeom>
                  </pic:spPr>
                </pic:pic>
              </a:graphicData>
            </a:graphic>
          </wp:inline>
        </w:drawing>
      </w:r>
    </w:p>
    <w:p w:rsidR="000856EC" w:rsidRPr="00A7054F" w:rsidRDefault="000856EC" w:rsidP="00D12667">
      <w:pPr>
        <w:jc w:val="center"/>
        <w:rPr>
          <w:color w:val="FF0000"/>
          <w:lang w:val="id-ID"/>
        </w:rPr>
      </w:pPr>
      <w:r>
        <w:rPr>
          <w:noProof/>
          <w:lang w:val="en-US"/>
        </w:rPr>
        <w:drawing>
          <wp:inline distT="0" distB="0" distL="0" distR="0" wp14:anchorId="6459FF50" wp14:editId="2127561C">
            <wp:extent cx="5760720" cy="3047365"/>
            <wp:effectExtent l="0" t="0" r="0" b="635"/>
            <wp:docPr id="29" name="Picture 29"/>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a:stretch>
                      <a:fillRect/>
                    </a:stretch>
                  </pic:blipFill>
                  <pic:spPr>
                    <a:xfrm>
                      <a:off x="0" y="0"/>
                      <a:ext cx="5760720" cy="3047365"/>
                    </a:xfrm>
                    <a:prstGeom prst="rect">
                      <a:avLst/>
                    </a:prstGeom>
                  </pic:spPr>
                </pic:pic>
              </a:graphicData>
            </a:graphic>
          </wp:inline>
        </w:drawing>
      </w:r>
    </w:p>
    <w:p w:rsidR="00C909FF" w:rsidRDefault="00D12667" w:rsidP="00D12667">
      <w:pPr>
        <w:pStyle w:val="Caption"/>
        <w:jc w:val="center"/>
      </w:pPr>
      <w:bookmarkStart w:id="26" w:name="_Toc9420686"/>
      <w:r w:rsidRPr="000856EC">
        <w:t xml:space="preserve">Gambar </w:t>
      </w:r>
      <w:r w:rsidR="0048154D" w:rsidRPr="000856EC">
        <w:fldChar w:fldCharType="begin"/>
      </w:r>
      <w:r w:rsidR="005D4885" w:rsidRPr="000856EC">
        <w:instrText xml:space="preserve"> STYLEREF 1 \s </w:instrText>
      </w:r>
      <w:r w:rsidR="0048154D" w:rsidRPr="000856EC">
        <w:fldChar w:fldCharType="separate"/>
      </w:r>
      <w:r w:rsidR="000B2750" w:rsidRPr="000856EC">
        <w:rPr>
          <w:noProof/>
        </w:rPr>
        <w:t>4</w:t>
      </w:r>
      <w:r w:rsidR="0048154D" w:rsidRPr="000856EC">
        <w:rPr>
          <w:noProof/>
        </w:rPr>
        <w:fldChar w:fldCharType="end"/>
      </w:r>
      <w:r w:rsidR="006104C4" w:rsidRPr="000856EC">
        <w:noBreakHyphen/>
      </w:r>
      <w:r w:rsidR="0048154D" w:rsidRPr="000856EC">
        <w:fldChar w:fldCharType="begin"/>
      </w:r>
      <w:r w:rsidR="005D4885" w:rsidRPr="000856EC">
        <w:instrText xml:space="preserve"> SEQ Gambar \* ARABIC \s 1 </w:instrText>
      </w:r>
      <w:r w:rsidR="0048154D" w:rsidRPr="000856EC">
        <w:fldChar w:fldCharType="separate"/>
      </w:r>
      <w:r w:rsidR="000B2750" w:rsidRPr="000856EC">
        <w:rPr>
          <w:noProof/>
        </w:rPr>
        <w:t>4</w:t>
      </w:r>
      <w:r w:rsidR="0048154D" w:rsidRPr="000856EC">
        <w:rPr>
          <w:noProof/>
        </w:rPr>
        <w:fldChar w:fldCharType="end"/>
      </w:r>
      <w:r w:rsidRPr="000856EC">
        <w:rPr>
          <w:lang w:val="id-ID"/>
        </w:rPr>
        <w:t xml:space="preserve"> </w:t>
      </w:r>
      <w:r w:rsidRPr="000856EC">
        <w:t xml:space="preserve">Diagram Sequence Skenario UC-2.0 Use Case </w:t>
      </w:r>
      <w:r w:rsidR="000856EC" w:rsidRPr="000856EC">
        <w:t>Forum Diskusi</w:t>
      </w:r>
      <w:bookmarkEnd w:id="26"/>
    </w:p>
    <w:p w:rsidR="000856EC" w:rsidRPr="000856EC" w:rsidRDefault="000856EC" w:rsidP="000856EC"/>
    <w:p w:rsidR="00E05A15" w:rsidRPr="00A7054F" w:rsidRDefault="00E05A15" w:rsidP="00E05A15">
      <w:pPr>
        <w:pStyle w:val="Caption"/>
        <w:jc w:val="center"/>
        <w:rPr>
          <w:color w:val="FF0000"/>
          <w:lang w:val="id-ID"/>
        </w:rPr>
      </w:pPr>
    </w:p>
    <w:p w:rsidR="002F7739" w:rsidRPr="005D0D63" w:rsidRDefault="002F7739" w:rsidP="002F7739">
      <w:pPr>
        <w:pStyle w:val="Heading4"/>
        <w:rPr>
          <w:color w:val="000000" w:themeColor="text1"/>
          <w:lang w:val="id-ID"/>
        </w:rPr>
      </w:pPr>
      <w:bookmarkStart w:id="27" w:name="_Toc9420660"/>
      <w:r w:rsidRPr="005D0D63">
        <w:rPr>
          <w:rFonts w:eastAsia="MS PMincho" w:cs="Mangal"/>
          <w:color w:val="000000" w:themeColor="text1"/>
          <w:kern w:val="1"/>
          <w:szCs w:val="24"/>
          <w:lang w:eastAsia="hi-IN" w:bidi="hi-IN"/>
        </w:rPr>
        <w:lastRenderedPageBreak/>
        <w:t>Diagram Sequence</w:t>
      </w:r>
      <w:r w:rsidRPr="005D0D63">
        <w:rPr>
          <w:rFonts w:eastAsia="MS PMincho" w:cs="Mangal"/>
          <w:color w:val="000000" w:themeColor="text1"/>
          <w:kern w:val="1"/>
          <w:szCs w:val="24"/>
          <w:lang w:val="sv-SE" w:eastAsia="hi-IN" w:bidi="hi-IN"/>
        </w:rPr>
        <w:t xml:space="preserve"> Use Case 4.0 </w:t>
      </w:r>
      <w:r w:rsidRPr="005D0D63">
        <w:rPr>
          <w:rFonts w:eastAsia="MS PMincho" w:cs="Mangal"/>
          <w:color w:val="000000" w:themeColor="text1"/>
          <w:kern w:val="1"/>
          <w:szCs w:val="24"/>
          <w:lang w:val="en-US" w:eastAsia="hi-IN" w:bidi="hi-IN"/>
        </w:rPr>
        <w:t>Upload Resource Book Pakar dan Client</w:t>
      </w:r>
      <w:bookmarkEnd w:id="27"/>
    </w:p>
    <w:p w:rsidR="002F7739" w:rsidRDefault="002F7739" w:rsidP="006104C4">
      <w:pPr>
        <w:keepNext/>
        <w:rPr>
          <w:noProof/>
          <w:color w:val="FF0000"/>
          <w:lang w:val="en-US"/>
        </w:rPr>
      </w:pPr>
    </w:p>
    <w:p w:rsidR="002F7739" w:rsidRDefault="002F7739" w:rsidP="002F7739">
      <w:pPr>
        <w:keepNext/>
        <w:jc w:val="center"/>
        <w:rPr>
          <w:noProof/>
          <w:color w:val="FF0000"/>
          <w:lang w:val="en-US"/>
        </w:rPr>
      </w:pPr>
      <w:r>
        <w:rPr>
          <w:noProof/>
          <w:lang w:val="en-US"/>
        </w:rPr>
        <w:drawing>
          <wp:inline distT="0" distB="0" distL="0" distR="0" wp14:anchorId="3307E606" wp14:editId="51103AFC">
            <wp:extent cx="5760720" cy="3411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184" t="24039" r="10301" b="12215"/>
                    <a:stretch/>
                  </pic:blipFill>
                  <pic:spPr bwMode="auto">
                    <a:xfrm>
                      <a:off x="0" y="0"/>
                      <a:ext cx="5760720" cy="3411120"/>
                    </a:xfrm>
                    <a:prstGeom prst="rect">
                      <a:avLst/>
                    </a:prstGeom>
                    <a:ln>
                      <a:noFill/>
                    </a:ln>
                    <a:extLst>
                      <a:ext uri="{53640926-AAD7-44D8-BBD7-CCE9431645EC}">
                        <a14:shadowObscured xmlns:a14="http://schemas.microsoft.com/office/drawing/2010/main"/>
                      </a:ext>
                    </a:extLst>
                  </pic:spPr>
                </pic:pic>
              </a:graphicData>
            </a:graphic>
          </wp:inline>
        </w:drawing>
      </w:r>
    </w:p>
    <w:p w:rsidR="002F7739" w:rsidRDefault="002F7739" w:rsidP="006104C4">
      <w:pPr>
        <w:keepNext/>
        <w:rPr>
          <w:noProof/>
          <w:color w:val="FF0000"/>
          <w:lang w:val="en-US"/>
        </w:rPr>
      </w:pPr>
    </w:p>
    <w:p w:rsidR="006104C4" w:rsidRPr="00A7054F" w:rsidRDefault="006104C4" w:rsidP="006104C4">
      <w:pPr>
        <w:keepNext/>
        <w:rPr>
          <w:color w:val="FF0000"/>
        </w:rPr>
      </w:pPr>
    </w:p>
    <w:p w:rsidR="006104C4" w:rsidRDefault="006104C4" w:rsidP="006104C4">
      <w:pPr>
        <w:pStyle w:val="Caption"/>
        <w:jc w:val="center"/>
        <w:rPr>
          <w:lang w:val="en-US"/>
        </w:rPr>
      </w:pPr>
      <w:bookmarkStart w:id="28" w:name="_Toc9420687"/>
      <w:r w:rsidRPr="002F7739">
        <w:t xml:space="preserve">Gambar </w:t>
      </w:r>
      <w:r w:rsidR="0048154D" w:rsidRPr="002F7739">
        <w:fldChar w:fldCharType="begin"/>
      </w:r>
      <w:r w:rsidR="005D4885" w:rsidRPr="002F7739">
        <w:instrText xml:space="preserve"> STYLEREF 1 \s </w:instrText>
      </w:r>
      <w:r w:rsidR="0048154D" w:rsidRPr="002F7739">
        <w:fldChar w:fldCharType="separate"/>
      </w:r>
      <w:r w:rsidR="000B2750" w:rsidRPr="002F7739">
        <w:rPr>
          <w:noProof/>
        </w:rPr>
        <w:t>4</w:t>
      </w:r>
      <w:r w:rsidR="0048154D" w:rsidRPr="002F7739">
        <w:rPr>
          <w:noProof/>
        </w:rPr>
        <w:fldChar w:fldCharType="end"/>
      </w:r>
      <w:r w:rsidRPr="002F7739">
        <w:noBreakHyphen/>
      </w:r>
      <w:r w:rsidR="0048154D" w:rsidRPr="002F7739">
        <w:fldChar w:fldCharType="begin"/>
      </w:r>
      <w:r w:rsidR="005D4885" w:rsidRPr="002F7739">
        <w:instrText xml:space="preserve"> SEQ Gambar \* ARABIC \s 1 </w:instrText>
      </w:r>
      <w:r w:rsidR="0048154D" w:rsidRPr="002F7739">
        <w:fldChar w:fldCharType="separate"/>
      </w:r>
      <w:r w:rsidR="000B2750" w:rsidRPr="002F7739">
        <w:rPr>
          <w:noProof/>
        </w:rPr>
        <w:t>12</w:t>
      </w:r>
      <w:r w:rsidR="0048154D" w:rsidRPr="002F7739">
        <w:rPr>
          <w:noProof/>
        </w:rPr>
        <w:fldChar w:fldCharType="end"/>
      </w:r>
      <w:r w:rsidRPr="002F7739">
        <w:rPr>
          <w:lang w:val="id-ID"/>
        </w:rPr>
        <w:t xml:space="preserve"> </w:t>
      </w:r>
      <w:r w:rsidRPr="002F7739">
        <w:rPr>
          <w:lang w:val="sv-SE"/>
        </w:rPr>
        <w:t xml:space="preserve">Diagram Sequence Skenario UC-4.0 Use Case </w:t>
      </w:r>
      <w:r w:rsidR="002F7739" w:rsidRPr="002F7739">
        <w:rPr>
          <w:lang w:val="en-US"/>
        </w:rPr>
        <w:t>Upload Resource Book Pakar</w:t>
      </w:r>
      <w:bookmarkEnd w:id="28"/>
    </w:p>
    <w:p w:rsidR="002F7739" w:rsidRDefault="002F7739" w:rsidP="002F7739">
      <w:pPr>
        <w:rPr>
          <w:lang w:val="en-US"/>
        </w:rPr>
      </w:pPr>
    </w:p>
    <w:p w:rsidR="002F7739" w:rsidRDefault="002F7739" w:rsidP="002F7739">
      <w:pPr>
        <w:rPr>
          <w:lang w:val="en-US"/>
        </w:rPr>
      </w:pPr>
    </w:p>
    <w:p w:rsidR="002F7739" w:rsidRPr="002F7739" w:rsidRDefault="002F7739" w:rsidP="002F7739">
      <w:pPr>
        <w:jc w:val="center"/>
        <w:rPr>
          <w:lang w:val="en-US"/>
        </w:rPr>
      </w:pPr>
      <w:r>
        <w:rPr>
          <w:noProof/>
          <w:lang w:val="en-US"/>
        </w:rPr>
        <w:drawing>
          <wp:inline distT="0" distB="0" distL="0" distR="0" wp14:anchorId="417A3780" wp14:editId="08AFF03C">
            <wp:extent cx="5733535" cy="3714032"/>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605" t="21758" r="23391" b="17168"/>
                    <a:stretch/>
                  </pic:blipFill>
                  <pic:spPr bwMode="auto">
                    <a:xfrm>
                      <a:off x="0" y="0"/>
                      <a:ext cx="5735997" cy="3715627"/>
                    </a:xfrm>
                    <a:prstGeom prst="rect">
                      <a:avLst/>
                    </a:prstGeom>
                    <a:ln>
                      <a:noFill/>
                    </a:ln>
                    <a:extLst>
                      <a:ext uri="{53640926-AAD7-44D8-BBD7-CCE9431645EC}">
                        <a14:shadowObscured xmlns:a14="http://schemas.microsoft.com/office/drawing/2010/main"/>
                      </a:ext>
                    </a:extLst>
                  </pic:spPr>
                </pic:pic>
              </a:graphicData>
            </a:graphic>
          </wp:inline>
        </w:drawing>
      </w:r>
    </w:p>
    <w:p w:rsidR="006104C4" w:rsidRPr="00A7054F" w:rsidRDefault="006104C4" w:rsidP="006104C4">
      <w:pPr>
        <w:keepNext/>
        <w:rPr>
          <w:color w:val="FF0000"/>
        </w:rPr>
      </w:pPr>
    </w:p>
    <w:p w:rsidR="00080498" w:rsidRPr="00A7054F" w:rsidRDefault="006104C4" w:rsidP="002F7739">
      <w:pPr>
        <w:pStyle w:val="Caption1"/>
        <w:jc w:val="center"/>
        <w:rPr>
          <w:color w:val="FF0000"/>
          <w:lang w:val="id-ID"/>
        </w:rPr>
      </w:pPr>
      <w:bookmarkStart w:id="29" w:name="_Toc9420688"/>
      <w:r w:rsidRPr="002F7739">
        <w:t xml:space="preserve">Gambar </w:t>
      </w:r>
      <w:r w:rsidR="0048154D" w:rsidRPr="002F7739">
        <w:fldChar w:fldCharType="begin"/>
      </w:r>
      <w:r w:rsidR="005D4885" w:rsidRPr="002F7739">
        <w:instrText xml:space="preserve"> STYLEREF 1 \s </w:instrText>
      </w:r>
      <w:r w:rsidR="0048154D" w:rsidRPr="002F7739">
        <w:fldChar w:fldCharType="separate"/>
      </w:r>
      <w:r w:rsidR="000B2750" w:rsidRPr="002F7739">
        <w:rPr>
          <w:noProof/>
        </w:rPr>
        <w:t>4</w:t>
      </w:r>
      <w:r w:rsidR="0048154D" w:rsidRPr="002F7739">
        <w:rPr>
          <w:noProof/>
        </w:rPr>
        <w:fldChar w:fldCharType="end"/>
      </w:r>
      <w:r w:rsidRPr="002F7739">
        <w:noBreakHyphen/>
      </w:r>
      <w:r w:rsidR="0048154D" w:rsidRPr="002F7739">
        <w:fldChar w:fldCharType="begin"/>
      </w:r>
      <w:r w:rsidR="005D4885" w:rsidRPr="002F7739">
        <w:instrText xml:space="preserve"> SEQ Gambar \* ARABIC \s 1 </w:instrText>
      </w:r>
      <w:r w:rsidR="0048154D" w:rsidRPr="002F7739">
        <w:fldChar w:fldCharType="separate"/>
      </w:r>
      <w:r w:rsidR="000B2750" w:rsidRPr="002F7739">
        <w:rPr>
          <w:noProof/>
        </w:rPr>
        <w:t>13</w:t>
      </w:r>
      <w:r w:rsidR="0048154D" w:rsidRPr="002F7739">
        <w:rPr>
          <w:noProof/>
        </w:rPr>
        <w:fldChar w:fldCharType="end"/>
      </w:r>
      <w:r w:rsidRPr="002F7739">
        <w:rPr>
          <w:lang w:val="id-ID"/>
        </w:rPr>
        <w:t xml:space="preserve"> </w:t>
      </w:r>
      <w:r w:rsidRPr="002F7739">
        <w:rPr>
          <w:lang w:val="sv-SE"/>
        </w:rPr>
        <w:t xml:space="preserve">Diagram Sequence Skenario UC-4.1 Use Case </w:t>
      </w:r>
      <w:r w:rsidR="002F7739" w:rsidRPr="002F7739">
        <w:rPr>
          <w:lang w:val="sv-SE"/>
        </w:rPr>
        <w:t xml:space="preserve">Resource </w:t>
      </w:r>
      <w:r w:rsidR="002F7739" w:rsidRPr="005D0D63">
        <w:rPr>
          <w:color w:val="000000" w:themeColor="text1"/>
          <w:lang w:val="sv-SE"/>
        </w:rPr>
        <w:t>Book Client</w:t>
      </w:r>
      <w:bookmarkEnd w:id="29"/>
    </w:p>
    <w:p w:rsidR="00080498" w:rsidRDefault="00080498" w:rsidP="00080498">
      <w:pPr>
        <w:pStyle w:val="Heading4"/>
        <w:rPr>
          <w:noProof/>
        </w:rPr>
      </w:pPr>
      <w:bookmarkStart w:id="30" w:name="_Toc9420661"/>
      <w:r w:rsidRPr="000A6C87">
        <w:rPr>
          <w:rFonts w:eastAsia="MS PMincho" w:cs="Mangal"/>
          <w:kern w:val="1"/>
          <w:szCs w:val="24"/>
          <w:lang w:eastAsia="hi-IN" w:bidi="hi-IN"/>
        </w:rPr>
        <w:lastRenderedPageBreak/>
        <w:t>Diagram Sequence</w:t>
      </w:r>
      <w:r w:rsidRPr="000A6C87">
        <w:rPr>
          <w:rFonts w:eastAsia="MS PMincho" w:cs="Mangal"/>
          <w:kern w:val="1"/>
          <w:szCs w:val="24"/>
          <w:lang w:val="sv-SE" w:eastAsia="hi-IN" w:bidi="hi-IN"/>
        </w:rPr>
        <w:t xml:space="preserve"> Use Case </w:t>
      </w:r>
      <w:r w:rsidRPr="000A6C87">
        <w:rPr>
          <w:rFonts w:eastAsia="MS PMincho" w:cs="Mangal"/>
          <w:kern w:val="1"/>
          <w:szCs w:val="24"/>
          <w:lang w:val="id-ID" w:eastAsia="hi-IN" w:bidi="hi-IN"/>
        </w:rPr>
        <w:t xml:space="preserve">4.0 </w:t>
      </w:r>
      <w:r w:rsidR="000A6C87" w:rsidRPr="000A6C87">
        <w:rPr>
          <w:noProof/>
        </w:rPr>
        <w:t xml:space="preserve">Upload Video Pakar </w:t>
      </w:r>
      <w:r w:rsidR="000A6C87">
        <w:rPr>
          <w:noProof/>
        </w:rPr>
        <w:t>dan Client</w:t>
      </w:r>
      <w:bookmarkEnd w:id="30"/>
    </w:p>
    <w:p w:rsidR="000A6C87" w:rsidRDefault="000A6C87" w:rsidP="000A6C87"/>
    <w:p w:rsidR="000A6C87" w:rsidRPr="000A6C87" w:rsidRDefault="000A6C87" w:rsidP="000A6C87">
      <w:r>
        <w:rPr>
          <w:noProof/>
          <w:lang w:val="en-US"/>
        </w:rPr>
        <w:drawing>
          <wp:inline distT="0" distB="0" distL="0" distR="0" wp14:anchorId="59B3048A" wp14:editId="43C20796">
            <wp:extent cx="5560540" cy="3565657"/>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432" t="22941" r="12036" b="10294"/>
                    <a:stretch/>
                  </pic:blipFill>
                  <pic:spPr bwMode="auto">
                    <a:xfrm>
                      <a:off x="0" y="0"/>
                      <a:ext cx="5561287" cy="3566136"/>
                    </a:xfrm>
                    <a:prstGeom prst="rect">
                      <a:avLst/>
                    </a:prstGeom>
                    <a:ln>
                      <a:noFill/>
                    </a:ln>
                    <a:extLst>
                      <a:ext uri="{53640926-AAD7-44D8-BBD7-CCE9431645EC}">
                        <a14:shadowObscured xmlns:a14="http://schemas.microsoft.com/office/drawing/2010/main"/>
                      </a:ext>
                    </a:extLst>
                  </pic:spPr>
                </pic:pic>
              </a:graphicData>
            </a:graphic>
          </wp:inline>
        </w:drawing>
      </w:r>
    </w:p>
    <w:p w:rsidR="00080498" w:rsidRPr="00A7054F" w:rsidRDefault="00080498" w:rsidP="00080498">
      <w:pPr>
        <w:keepNext/>
        <w:rPr>
          <w:color w:val="FF0000"/>
        </w:rPr>
      </w:pPr>
    </w:p>
    <w:p w:rsidR="00080498" w:rsidRDefault="00080498" w:rsidP="00080498">
      <w:pPr>
        <w:pStyle w:val="Caption"/>
        <w:jc w:val="center"/>
        <w:rPr>
          <w:color w:val="000000" w:themeColor="text1"/>
          <w:lang w:val="sv-SE"/>
        </w:rPr>
      </w:pPr>
      <w:bookmarkStart w:id="31" w:name="_Toc9420689"/>
      <w:r w:rsidRPr="000A6C87">
        <w:t xml:space="preserve">Gambar </w:t>
      </w:r>
      <w:r w:rsidRPr="000A6C87">
        <w:fldChar w:fldCharType="begin"/>
      </w:r>
      <w:r w:rsidRPr="000A6C87">
        <w:instrText xml:space="preserve"> STYLEREF 1 \s </w:instrText>
      </w:r>
      <w:r w:rsidRPr="000A6C87">
        <w:fldChar w:fldCharType="separate"/>
      </w:r>
      <w:r w:rsidRPr="000A6C87">
        <w:rPr>
          <w:noProof/>
        </w:rPr>
        <w:t>4</w:t>
      </w:r>
      <w:r w:rsidRPr="000A6C87">
        <w:rPr>
          <w:noProof/>
        </w:rPr>
        <w:fldChar w:fldCharType="end"/>
      </w:r>
      <w:r w:rsidRPr="000A6C87">
        <w:noBreakHyphen/>
      </w:r>
      <w:r w:rsidRPr="000A6C87">
        <w:fldChar w:fldCharType="begin"/>
      </w:r>
      <w:r w:rsidRPr="000A6C87">
        <w:instrText xml:space="preserve"> SEQ Gambar \* ARABIC \s 1 </w:instrText>
      </w:r>
      <w:r w:rsidRPr="000A6C87">
        <w:fldChar w:fldCharType="separate"/>
      </w:r>
      <w:r w:rsidRPr="000A6C87">
        <w:rPr>
          <w:noProof/>
        </w:rPr>
        <w:t>12</w:t>
      </w:r>
      <w:r w:rsidRPr="000A6C87">
        <w:rPr>
          <w:noProof/>
        </w:rPr>
        <w:fldChar w:fldCharType="end"/>
      </w:r>
      <w:r w:rsidRPr="000A6C87">
        <w:rPr>
          <w:lang w:val="id-ID"/>
        </w:rPr>
        <w:t xml:space="preserve"> </w:t>
      </w:r>
      <w:r w:rsidR="000A6C87" w:rsidRPr="000A6C87">
        <w:rPr>
          <w:lang w:val="sv-SE"/>
        </w:rPr>
        <w:t>Diagram Sequence</w:t>
      </w:r>
      <w:r w:rsidRPr="000A6C87">
        <w:rPr>
          <w:lang w:val="sv-SE"/>
        </w:rPr>
        <w:t xml:space="preserve"> </w:t>
      </w:r>
      <w:r w:rsidR="000A6C87" w:rsidRPr="000A6C87">
        <w:rPr>
          <w:lang w:val="sv-SE"/>
        </w:rPr>
        <w:t xml:space="preserve">Skenario </w:t>
      </w:r>
      <w:r w:rsidR="000A6C87" w:rsidRPr="005D0D63">
        <w:rPr>
          <w:color w:val="000000" w:themeColor="text1"/>
          <w:lang w:val="sv-SE"/>
        </w:rPr>
        <w:t>UC 5.0 Use Case Upload Video Pakar</w:t>
      </w:r>
      <w:bookmarkEnd w:id="31"/>
    </w:p>
    <w:p w:rsidR="000A6C87" w:rsidRDefault="000A6C87" w:rsidP="000A6C87">
      <w:pPr>
        <w:rPr>
          <w:lang w:val="sv-SE"/>
        </w:rPr>
      </w:pPr>
    </w:p>
    <w:p w:rsidR="000A6C87" w:rsidRPr="000A6C87" w:rsidRDefault="000A6C87" w:rsidP="000A6C87">
      <w:pPr>
        <w:jc w:val="center"/>
        <w:rPr>
          <w:lang w:val="sv-SE"/>
        </w:rPr>
      </w:pPr>
      <w:r>
        <w:rPr>
          <w:noProof/>
          <w:lang w:val="en-US"/>
        </w:rPr>
        <w:drawing>
          <wp:inline distT="0" distB="0" distL="0" distR="0" wp14:anchorId="312E7CC2" wp14:editId="5F74FC36">
            <wp:extent cx="5399903" cy="350664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266" t="22059" r="16500" b="15294"/>
                    <a:stretch/>
                  </pic:blipFill>
                  <pic:spPr bwMode="auto">
                    <a:xfrm>
                      <a:off x="0" y="0"/>
                      <a:ext cx="5421093" cy="3520403"/>
                    </a:xfrm>
                    <a:prstGeom prst="rect">
                      <a:avLst/>
                    </a:prstGeom>
                    <a:ln>
                      <a:noFill/>
                    </a:ln>
                    <a:extLst>
                      <a:ext uri="{53640926-AAD7-44D8-BBD7-CCE9431645EC}">
                        <a14:shadowObscured xmlns:a14="http://schemas.microsoft.com/office/drawing/2010/main"/>
                      </a:ext>
                    </a:extLst>
                  </pic:spPr>
                </pic:pic>
              </a:graphicData>
            </a:graphic>
          </wp:inline>
        </w:drawing>
      </w:r>
    </w:p>
    <w:p w:rsidR="00080498" w:rsidRPr="000A6C87" w:rsidRDefault="000A6C87" w:rsidP="000A6C87">
      <w:pPr>
        <w:keepNext/>
        <w:jc w:val="center"/>
        <w:rPr>
          <w:b/>
          <w:color w:val="FF0000"/>
          <w:sz w:val="18"/>
          <w:szCs w:val="18"/>
        </w:rPr>
      </w:pPr>
      <w:bookmarkStart w:id="32" w:name="_Toc9420690"/>
      <w:r w:rsidRPr="000A6C87">
        <w:rPr>
          <w:b/>
          <w:color w:val="000000" w:themeColor="text1"/>
          <w:sz w:val="18"/>
          <w:szCs w:val="18"/>
        </w:rPr>
        <w:lastRenderedPageBreak/>
        <w:t xml:space="preserve">Gambar </w:t>
      </w:r>
      <w:r w:rsidRPr="000A6C87">
        <w:rPr>
          <w:b/>
          <w:color w:val="000000" w:themeColor="text1"/>
          <w:sz w:val="18"/>
          <w:szCs w:val="18"/>
        </w:rPr>
        <w:fldChar w:fldCharType="begin"/>
      </w:r>
      <w:r w:rsidRPr="000A6C87">
        <w:rPr>
          <w:b/>
          <w:color w:val="000000" w:themeColor="text1"/>
          <w:sz w:val="18"/>
          <w:szCs w:val="18"/>
        </w:rPr>
        <w:instrText xml:space="preserve"> STYLEREF 1 \s </w:instrText>
      </w:r>
      <w:r w:rsidRPr="000A6C87">
        <w:rPr>
          <w:b/>
          <w:color w:val="000000" w:themeColor="text1"/>
          <w:sz w:val="18"/>
          <w:szCs w:val="18"/>
        </w:rPr>
        <w:fldChar w:fldCharType="separate"/>
      </w:r>
      <w:r w:rsidRPr="000A6C87">
        <w:rPr>
          <w:b/>
          <w:noProof/>
          <w:color w:val="000000" w:themeColor="text1"/>
          <w:sz w:val="18"/>
          <w:szCs w:val="18"/>
        </w:rPr>
        <w:t>4</w:t>
      </w:r>
      <w:r w:rsidRPr="000A6C87">
        <w:rPr>
          <w:b/>
          <w:noProof/>
          <w:color w:val="000000" w:themeColor="text1"/>
          <w:sz w:val="18"/>
          <w:szCs w:val="18"/>
        </w:rPr>
        <w:fldChar w:fldCharType="end"/>
      </w:r>
      <w:r w:rsidRPr="000A6C87">
        <w:rPr>
          <w:b/>
          <w:color w:val="000000" w:themeColor="text1"/>
          <w:sz w:val="18"/>
          <w:szCs w:val="18"/>
        </w:rPr>
        <w:noBreakHyphen/>
      </w:r>
      <w:r w:rsidRPr="000A6C87">
        <w:rPr>
          <w:b/>
          <w:color w:val="000000" w:themeColor="text1"/>
          <w:sz w:val="18"/>
          <w:szCs w:val="18"/>
        </w:rPr>
        <w:fldChar w:fldCharType="begin"/>
      </w:r>
      <w:r w:rsidRPr="000A6C87">
        <w:rPr>
          <w:b/>
          <w:color w:val="000000" w:themeColor="text1"/>
          <w:sz w:val="18"/>
          <w:szCs w:val="18"/>
        </w:rPr>
        <w:instrText xml:space="preserve"> SEQ Gambar \* ARABIC \s 1 </w:instrText>
      </w:r>
      <w:r w:rsidRPr="000A6C87">
        <w:rPr>
          <w:b/>
          <w:color w:val="000000" w:themeColor="text1"/>
          <w:sz w:val="18"/>
          <w:szCs w:val="18"/>
        </w:rPr>
        <w:fldChar w:fldCharType="separate"/>
      </w:r>
      <w:r w:rsidRPr="000A6C87">
        <w:rPr>
          <w:b/>
          <w:noProof/>
          <w:color w:val="000000" w:themeColor="text1"/>
          <w:sz w:val="18"/>
          <w:szCs w:val="18"/>
        </w:rPr>
        <w:t>13</w:t>
      </w:r>
      <w:r w:rsidRPr="000A6C87">
        <w:rPr>
          <w:b/>
          <w:noProof/>
          <w:color w:val="000000" w:themeColor="text1"/>
          <w:sz w:val="18"/>
          <w:szCs w:val="18"/>
        </w:rPr>
        <w:fldChar w:fldCharType="end"/>
      </w:r>
      <w:r w:rsidRPr="000A6C87">
        <w:rPr>
          <w:b/>
          <w:color w:val="000000" w:themeColor="text1"/>
          <w:sz w:val="18"/>
          <w:szCs w:val="18"/>
          <w:lang w:val="id-ID"/>
        </w:rPr>
        <w:t xml:space="preserve"> </w:t>
      </w:r>
      <w:r w:rsidRPr="000A6C87">
        <w:rPr>
          <w:b/>
          <w:color w:val="000000" w:themeColor="text1"/>
          <w:sz w:val="18"/>
          <w:szCs w:val="18"/>
          <w:lang w:val="sv-SE"/>
        </w:rPr>
        <w:t>Diagram Sequence Skenario UC 5.1 Use Case Video Client</w:t>
      </w:r>
      <w:bookmarkEnd w:id="32"/>
    </w:p>
    <w:p w:rsidR="00080498" w:rsidRPr="00056E25" w:rsidRDefault="00080498" w:rsidP="00080498">
      <w:pPr>
        <w:pStyle w:val="Heading4"/>
        <w:rPr>
          <w:lang w:val="id-ID"/>
        </w:rPr>
      </w:pPr>
      <w:bookmarkStart w:id="33" w:name="_Toc9420662"/>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6</w:t>
      </w:r>
      <w:r w:rsidRPr="00056E25">
        <w:rPr>
          <w:rFonts w:eastAsia="MS PMincho" w:cs="Mangal"/>
          <w:kern w:val="1"/>
          <w:szCs w:val="24"/>
          <w:lang w:val="id-ID" w:eastAsia="hi-IN" w:bidi="hi-IN"/>
        </w:rPr>
        <w:t xml:space="preserve">.0 </w:t>
      </w:r>
      <w:r w:rsidR="000A6C87">
        <w:rPr>
          <w:lang w:val="en-US"/>
        </w:rPr>
        <w:t>Kon</w:t>
      </w:r>
      <w:r>
        <w:rPr>
          <w:lang w:val="en-US"/>
        </w:rPr>
        <w:t>sultasi Pribadi</w:t>
      </w:r>
      <w:bookmarkEnd w:id="33"/>
    </w:p>
    <w:p w:rsidR="00080498" w:rsidRPr="00056E25" w:rsidRDefault="00080498" w:rsidP="00080498">
      <w:pPr>
        <w:keepNext/>
      </w:pPr>
      <w:r>
        <w:rPr>
          <w:noProof/>
          <w:lang w:val="en-US"/>
        </w:rPr>
        <w:drawing>
          <wp:inline distT="0" distB="0" distL="0" distR="0" wp14:anchorId="7453D861" wp14:editId="6E1A654C">
            <wp:extent cx="5353050" cy="401002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080498" w:rsidRPr="00080498" w:rsidRDefault="00080498" w:rsidP="00080498">
      <w:pPr>
        <w:pStyle w:val="Caption"/>
        <w:jc w:val="center"/>
        <w:rPr>
          <w:lang w:val="en-US"/>
        </w:rPr>
      </w:pPr>
      <w:bookmarkStart w:id="34" w:name="_Toc9420691"/>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rsidRPr="00056E25">
        <w:fldChar w:fldCharType="begin"/>
      </w:r>
      <w:r w:rsidRPr="00056E25">
        <w:instrText xml:space="preserve"> SEQ Gambar \* ARABIC \s 1 </w:instrText>
      </w:r>
      <w:r w:rsidRPr="00056E25">
        <w:fldChar w:fldCharType="separate"/>
      </w:r>
      <w:r>
        <w:rPr>
          <w:noProof/>
        </w:rPr>
        <w:t>12</w:t>
      </w:r>
      <w:r w:rsidRPr="00056E25">
        <w:rPr>
          <w:noProof/>
        </w:rPr>
        <w:fldChar w:fldCharType="end"/>
      </w:r>
      <w:r w:rsidRPr="00056E25">
        <w:rPr>
          <w:lang w:val="id-ID"/>
        </w:rPr>
        <w:t xml:space="preserve"> </w:t>
      </w:r>
      <w:r w:rsidRPr="00056E25">
        <w:rPr>
          <w:lang w:val="sv-SE"/>
        </w:rPr>
        <w:t xml:space="preserve">Diagram Sequence Skenario UC-4.0 Use Case </w:t>
      </w:r>
      <w:r>
        <w:rPr>
          <w:lang w:val="en-US"/>
        </w:rPr>
        <w:t>Konsultasi Pribadi</w:t>
      </w:r>
      <w:bookmarkEnd w:id="34"/>
    </w:p>
    <w:p w:rsidR="00080498" w:rsidRDefault="00080498" w:rsidP="00080498">
      <w:pPr>
        <w:rPr>
          <w:lang w:val="id-ID"/>
        </w:rPr>
      </w:pPr>
    </w:p>
    <w:p w:rsidR="00080498" w:rsidRPr="00056E25" w:rsidRDefault="00080498" w:rsidP="00080498">
      <w:pPr>
        <w:pStyle w:val="Heading4"/>
        <w:rPr>
          <w:lang w:val="id-ID"/>
        </w:rPr>
      </w:pPr>
      <w:bookmarkStart w:id="35" w:name="_Toc9420663"/>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7</w:t>
      </w:r>
      <w:r w:rsidRPr="00056E25">
        <w:rPr>
          <w:rFonts w:eastAsia="MS PMincho" w:cs="Mangal"/>
          <w:kern w:val="1"/>
          <w:szCs w:val="24"/>
          <w:lang w:val="id-ID" w:eastAsia="hi-IN" w:bidi="hi-IN"/>
        </w:rPr>
        <w:t xml:space="preserve">.0 </w:t>
      </w:r>
      <w:r>
        <w:rPr>
          <w:lang w:val="en-US"/>
        </w:rPr>
        <w:t>Openchat</w:t>
      </w:r>
      <w:bookmarkEnd w:id="35"/>
    </w:p>
    <w:p w:rsidR="00080498" w:rsidRPr="00056E25" w:rsidRDefault="00080498" w:rsidP="00080498">
      <w:pPr>
        <w:keepNext/>
      </w:pPr>
      <w:r>
        <w:rPr>
          <w:noProof/>
          <w:lang w:val="en-US"/>
        </w:rPr>
        <w:drawing>
          <wp:inline distT="0" distB="0" distL="0" distR="0" wp14:anchorId="1DBCF56A" wp14:editId="751FB64D">
            <wp:extent cx="5760720" cy="783526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080498" w:rsidRPr="00080498" w:rsidRDefault="00080498" w:rsidP="00080498">
      <w:pPr>
        <w:pStyle w:val="Caption"/>
        <w:jc w:val="center"/>
        <w:rPr>
          <w:lang w:val="en-US"/>
        </w:rPr>
      </w:pPr>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t>13</w:t>
      </w:r>
      <w:r w:rsidRPr="00056E25">
        <w:rPr>
          <w:lang w:val="id-ID"/>
        </w:rPr>
        <w:t xml:space="preserve"> </w:t>
      </w:r>
      <w:r>
        <w:rPr>
          <w:lang w:val="sv-SE"/>
        </w:rPr>
        <w:t>Diagram Sequence Skenario UC-7</w:t>
      </w:r>
      <w:r w:rsidRPr="00056E25">
        <w:rPr>
          <w:lang w:val="sv-SE"/>
        </w:rPr>
        <w:t xml:space="preserve">.0 Use Case </w:t>
      </w:r>
      <w:r>
        <w:rPr>
          <w:lang w:val="en-US"/>
        </w:rPr>
        <w:t>Open Chat</w:t>
      </w:r>
    </w:p>
    <w:p w:rsidR="00080498" w:rsidRPr="00056E25" w:rsidRDefault="00080498" w:rsidP="00080498">
      <w:pPr>
        <w:keepNext/>
      </w:pPr>
    </w:p>
    <w:p w:rsidR="00080498" w:rsidRDefault="00080498" w:rsidP="00080498">
      <w:pPr>
        <w:rPr>
          <w:lang w:val="id-ID"/>
        </w:rPr>
      </w:pPr>
    </w:p>
    <w:p w:rsidR="00080498" w:rsidRDefault="00080498" w:rsidP="00080498">
      <w:pPr>
        <w:rPr>
          <w:lang w:val="id-ID"/>
        </w:rPr>
      </w:pPr>
    </w:p>
    <w:p w:rsidR="00080498" w:rsidRPr="00080498" w:rsidRDefault="00080498" w:rsidP="00080498">
      <w:pPr>
        <w:rPr>
          <w:lang w:val="id-ID"/>
        </w:rPr>
      </w:pPr>
    </w:p>
    <w:p w:rsidR="00DE1E69" w:rsidRPr="00EF15E9" w:rsidRDefault="00085A3D">
      <w:pPr>
        <w:pStyle w:val="Heading3"/>
      </w:pPr>
      <w:bookmarkStart w:id="36" w:name="_Toc9420664"/>
      <w:r w:rsidRPr="00EF15E9">
        <w:lastRenderedPageBreak/>
        <w:t xml:space="preserve">Diagram </w:t>
      </w:r>
      <w:r w:rsidRPr="00EF15E9">
        <w:rPr>
          <w:i/>
        </w:rPr>
        <w:t>Statechart</w:t>
      </w:r>
      <w:bookmarkEnd w:id="36"/>
    </w:p>
    <w:p w:rsidR="005566B2" w:rsidRDefault="005566B2" w:rsidP="005566B2">
      <w:pPr>
        <w:pStyle w:val="Heading4"/>
        <w:rPr>
          <w:lang w:val="id-ID"/>
        </w:rPr>
      </w:pPr>
      <w:bookmarkStart w:id="37" w:name="_Toc9420665"/>
      <w:r w:rsidRPr="00EF15E9">
        <w:t>Diagram Statechart Kelas</w:t>
      </w:r>
      <w:r w:rsidR="00EF15E9">
        <w:t xml:space="preserve"> Pakar</w:t>
      </w:r>
      <w:bookmarkEnd w:id="37"/>
    </w:p>
    <w:p w:rsidR="00EF15E9" w:rsidRDefault="00EF15E9" w:rsidP="00EF15E9">
      <w:pPr>
        <w:rPr>
          <w:lang w:val="id-ID"/>
        </w:rPr>
      </w:pPr>
    </w:p>
    <w:p w:rsidR="00EF15E9" w:rsidRPr="00EF15E9" w:rsidRDefault="00EF15E9" w:rsidP="00EF15E9">
      <w:pPr>
        <w:rPr>
          <w:lang w:val="id-ID"/>
        </w:rPr>
      </w:pPr>
      <w:r>
        <w:rPr>
          <w:noProof/>
          <w:lang w:val="en-US"/>
        </w:rPr>
        <w:drawing>
          <wp:inline distT="0" distB="0" distL="0" distR="0">
            <wp:extent cx="4143375" cy="4438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akwaw2.jpg"/>
                    <pic:cNvPicPr/>
                  </pic:nvPicPr>
                  <pic:blipFill>
                    <a:blip r:embed="rId24">
                      <a:extLst>
                        <a:ext uri="{28A0092B-C50C-407E-A947-70E740481C1C}">
                          <a14:useLocalDpi xmlns:a14="http://schemas.microsoft.com/office/drawing/2010/main" val="0"/>
                        </a:ext>
                      </a:extLst>
                    </a:blip>
                    <a:stretch>
                      <a:fillRect/>
                    </a:stretch>
                  </pic:blipFill>
                  <pic:spPr>
                    <a:xfrm>
                      <a:off x="0" y="0"/>
                      <a:ext cx="4143375" cy="4438650"/>
                    </a:xfrm>
                    <a:prstGeom prst="rect">
                      <a:avLst/>
                    </a:prstGeom>
                  </pic:spPr>
                </pic:pic>
              </a:graphicData>
            </a:graphic>
          </wp:inline>
        </w:drawing>
      </w:r>
    </w:p>
    <w:p w:rsidR="00C11412" w:rsidRPr="00A7054F" w:rsidRDefault="00C11412" w:rsidP="00C11412">
      <w:pPr>
        <w:jc w:val="center"/>
        <w:rPr>
          <w:i/>
          <w:color w:val="FF0000"/>
          <w:lang w:val="id-ID"/>
        </w:rPr>
      </w:pPr>
    </w:p>
    <w:p w:rsidR="005566B2" w:rsidRDefault="005566B2" w:rsidP="005566B2">
      <w:pPr>
        <w:pStyle w:val="Caption"/>
        <w:jc w:val="center"/>
        <w:rPr>
          <w:lang w:val="id-ID"/>
        </w:rPr>
      </w:pPr>
      <w:bookmarkStart w:id="38" w:name="_Toc9420692"/>
      <w:r w:rsidRPr="00EF15E9">
        <w:t xml:space="preserve">Gambar </w:t>
      </w:r>
      <w:r w:rsidR="0048154D" w:rsidRPr="00EF15E9">
        <w:fldChar w:fldCharType="begin"/>
      </w:r>
      <w:r w:rsidR="005D4885" w:rsidRPr="00EF15E9">
        <w:instrText xml:space="preserve"> STYLEREF 1 \s </w:instrText>
      </w:r>
      <w:r w:rsidR="0048154D" w:rsidRPr="00EF15E9">
        <w:fldChar w:fldCharType="separate"/>
      </w:r>
      <w:r w:rsidR="000B2750" w:rsidRPr="00EF15E9">
        <w:rPr>
          <w:noProof/>
        </w:rPr>
        <w:t>4</w:t>
      </w:r>
      <w:r w:rsidR="0048154D" w:rsidRPr="00EF15E9">
        <w:rPr>
          <w:noProof/>
        </w:rPr>
        <w:fldChar w:fldCharType="end"/>
      </w:r>
      <w:r w:rsidR="006104C4" w:rsidRPr="00EF15E9">
        <w:noBreakHyphen/>
      </w:r>
      <w:r w:rsidR="0048154D" w:rsidRPr="00EF15E9">
        <w:fldChar w:fldCharType="begin"/>
      </w:r>
      <w:r w:rsidR="005D4885" w:rsidRPr="00EF15E9">
        <w:instrText xml:space="preserve"> SEQ Gambar \* ARABIC \s 1 </w:instrText>
      </w:r>
      <w:r w:rsidR="0048154D" w:rsidRPr="00EF15E9">
        <w:fldChar w:fldCharType="separate"/>
      </w:r>
      <w:r w:rsidR="000B2750" w:rsidRPr="00EF15E9">
        <w:rPr>
          <w:noProof/>
        </w:rPr>
        <w:t>14</w:t>
      </w:r>
      <w:r w:rsidR="0048154D" w:rsidRPr="00EF15E9">
        <w:rPr>
          <w:noProof/>
        </w:rPr>
        <w:fldChar w:fldCharType="end"/>
      </w:r>
      <w:r w:rsidR="00EF15E9">
        <w:rPr>
          <w:noProof/>
        </w:rPr>
        <w:t>-1</w:t>
      </w:r>
      <w:r w:rsidRPr="00EF15E9">
        <w:t xml:space="preserve"> Diagram </w:t>
      </w:r>
      <w:r w:rsidR="00AB3455" w:rsidRPr="00EF15E9">
        <w:t xml:space="preserve">Statechart Kelas </w:t>
      </w:r>
      <w:r w:rsidR="00EF15E9" w:rsidRPr="00EF15E9">
        <w:rPr>
          <w:lang w:val="id-ID"/>
        </w:rPr>
        <w:t>Pakar</w:t>
      </w:r>
      <w:bookmarkEnd w:id="38"/>
    </w:p>
    <w:p w:rsidR="00EF15E9" w:rsidRDefault="00EF15E9" w:rsidP="00EF15E9">
      <w:pPr>
        <w:pStyle w:val="Heading4"/>
      </w:pPr>
      <w:bookmarkStart w:id="39" w:name="_Toc9420666"/>
      <w:r w:rsidRPr="00EF15E9">
        <w:t>Diagram Statechart Kelas</w:t>
      </w:r>
      <w:r>
        <w:t xml:space="preserve"> Klien</w:t>
      </w:r>
      <w:bookmarkEnd w:id="39"/>
    </w:p>
    <w:p w:rsidR="00EF15E9" w:rsidRPr="00EF15E9" w:rsidRDefault="00EF15E9" w:rsidP="00EF15E9"/>
    <w:p w:rsidR="00EF15E9" w:rsidRDefault="00EF15E9" w:rsidP="00EF15E9">
      <w:pPr>
        <w:jc w:val="center"/>
        <w:rPr>
          <w:lang w:val="id-ID"/>
        </w:rPr>
      </w:pPr>
      <w:r>
        <w:rPr>
          <w:noProof/>
          <w:lang w:val="en-US"/>
        </w:rPr>
        <w:lastRenderedPageBreak/>
        <w:drawing>
          <wp:inline distT="0" distB="0" distL="0" distR="0">
            <wp:extent cx="3834611" cy="3752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kawaaaw.jpg"/>
                    <pic:cNvPicPr/>
                  </pic:nvPicPr>
                  <pic:blipFill>
                    <a:blip r:embed="rId25">
                      <a:extLst>
                        <a:ext uri="{28A0092B-C50C-407E-A947-70E740481C1C}">
                          <a14:useLocalDpi xmlns:a14="http://schemas.microsoft.com/office/drawing/2010/main" val="0"/>
                        </a:ext>
                      </a:extLst>
                    </a:blip>
                    <a:stretch>
                      <a:fillRect/>
                    </a:stretch>
                  </pic:blipFill>
                  <pic:spPr>
                    <a:xfrm>
                      <a:off x="0" y="0"/>
                      <a:ext cx="3838065" cy="3756231"/>
                    </a:xfrm>
                    <a:prstGeom prst="rect">
                      <a:avLst/>
                    </a:prstGeom>
                  </pic:spPr>
                </pic:pic>
              </a:graphicData>
            </a:graphic>
          </wp:inline>
        </w:drawing>
      </w:r>
    </w:p>
    <w:p w:rsidR="00EF15E9" w:rsidRDefault="00EF15E9" w:rsidP="00EF15E9">
      <w:pPr>
        <w:pStyle w:val="Caption"/>
        <w:jc w:val="center"/>
        <w:rPr>
          <w:lang w:val="en-ID"/>
        </w:rPr>
      </w:pPr>
      <w:bookmarkStart w:id="40" w:name="_Toc9420693"/>
      <w:r>
        <w:rPr>
          <w:lang w:val="en-ID"/>
        </w:rPr>
        <w:t>(</w:t>
      </w:r>
      <w:r w:rsidRPr="00EF15E9">
        <w:t xml:space="preserve">Gambar </w:t>
      </w:r>
      <w:r w:rsidRPr="00EF15E9">
        <w:fldChar w:fldCharType="begin"/>
      </w:r>
      <w:r w:rsidRPr="00EF15E9">
        <w:instrText xml:space="preserve"> STYLEREF 1 \s </w:instrText>
      </w:r>
      <w:r w:rsidRPr="00EF15E9">
        <w:fldChar w:fldCharType="separate"/>
      </w:r>
      <w:r w:rsidRPr="00EF15E9">
        <w:rPr>
          <w:noProof/>
        </w:rPr>
        <w:t>4</w:t>
      </w:r>
      <w:r w:rsidRPr="00EF15E9">
        <w:rPr>
          <w:noProof/>
        </w:rPr>
        <w:fldChar w:fldCharType="end"/>
      </w:r>
      <w:r w:rsidRPr="00EF15E9">
        <w:noBreakHyphen/>
      </w:r>
      <w:r w:rsidRPr="00EF15E9">
        <w:fldChar w:fldCharType="begin"/>
      </w:r>
      <w:r w:rsidRPr="00EF15E9">
        <w:instrText xml:space="preserve"> SEQ Gambar \* ARABIC \s 1 </w:instrText>
      </w:r>
      <w:r w:rsidRPr="00EF15E9">
        <w:fldChar w:fldCharType="separate"/>
      </w:r>
      <w:r w:rsidRPr="00EF15E9">
        <w:rPr>
          <w:noProof/>
        </w:rPr>
        <w:t>14</w:t>
      </w:r>
      <w:r w:rsidRPr="00EF15E9">
        <w:rPr>
          <w:noProof/>
        </w:rPr>
        <w:fldChar w:fldCharType="end"/>
      </w:r>
      <w:r>
        <w:rPr>
          <w:noProof/>
        </w:rPr>
        <w:t>-1</w:t>
      </w:r>
      <w:r w:rsidRPr="00EF15E9">
        <w:t xml:space="preserve"> Diagram Statechart Kelas </w:t>
      </w:r>
      <w:r w:rsidRPr="00EF15E9">
        <w:rPr>
          <w:lang w:val="id-ID"/>
        </w:rPr>
        <w:t>Pakar</w:t>
      </w:r>
      <w:r>
        <w:rPr>
          <w:lang w:val="en-ID"/>
        </w:rPr>
        <w:t>)</w:t>
      </w:r>
      <w:bookmarkEnd w:id="40"/>
    </w:p>
    <w:p w:rsidR="000856EC" w:rsidRPr="000856EC" w:rsidRDefault="000856EC" w:rsidP="000856EC">
      <w:pPr>
        <w:rPr>
          <w:lang w:val="en-ID"/>
        </w:rPr>
      </w:pPr>
    </w:p>
    <w:p w:rsidR="00C11412" w:rsidRPr="000856EC" w:rsidRDefault="00C11412" w:rsidP="00C11412">
      <w:pPr>
        <w:pStyle w:val="Heading4"/>
      </w:pPr>
      <w:bookmarkStart w:id="41" w:name="_Toc9420667"/>
      <w:r w:rsidRPr="000856EC">
        <w:t xml:space="preserve">Diagram Statechart Kelas </w:t>
      </w:r>
      <w:r w:rsidR="000856EC" w:rsidRPr="000856EC">
        <w:rPr>
          <w:lang w:val="en-US"/>
        </w:rPr>
        <w:t>Forum Diskusi</w:t>
      </w:r>
      <w:bookmarkEnd w:id="41"/>
    </w:p>
    <w:p w:rsidR="00C11412" w:rsidRPr="000856EC" w:rsidRDefault="000856EC" w:rsidP="002463BD">
      <w:pPr>
        <w:jc w:val="center"/>
        <w:rPr>
          <w:color w:val="FF0000"/>
        </w:rPr>
      </w:pPr>
      <w:r>
        <w:rPr>
          <w:noProof/>
          <w:lang w:val="en-US"/>
        </w:rPr>
        <w:drawing>
          <wp:inline distT="0" distB="0" distL="0" distR="0" wp14:anchorId="03841988" wp14:editId="7DD4339F">
            <wp:extent cx="5760720" cy="438658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stretch>
                      <a:fillRect/>
                    </a:stretch>
                  </pic:blipFill>
                  <pic:spPr>
                    <a:xfrm>
                      <a:off x="0" y="0"/>
                      <a:ext cx="5760720" cy="4386580"/>
                    </a:xfrm>
                    <a:prstGeom prst="rect">
                      <a:avLst/>
                    </a:prstGeom>
                  </pic:spPr>
                </pic:pic>
              </a:graphicData>
            </a:graphic>
          </wp:inline>
        </w:drawing>
      </w:r>
    </w:p>
    <w:p w:rsidR="00C11412" w:rsidRPr="000856EC" w:rsidRDefault="00C11412" w:rsidP="00C11412">
      <w:pPr>
        <w:pStyle w:val="Caption"/>
        <w:jc w:val="center"/>
        <w:rPr>
          <w:lang w:val="id-ID"/>
        </w:rPr>
      </w:pPr>
      <w:bookmarkStart w:id="42" w:name="_Toc9420694"/>
      <w:r w:rsidRPr="000856EC">
        <w:lastRenderedPageBreak/>
        <w:t xml:space="preserve">Gambar </w:t>
      </w:r>
      <w:r w:rsidR="0048154D" w:rsidRPr="000856EC">
        <w:fldChar w:fldCharType="begin"/>
      </w:r>
      <w:r w:rsidR="005D4885" w:rsidRPr="000856EC">
        <w:instrText xml:space="preserve"> STYLEREF 1 \s </w:instrText>
      </w:r>
      <w:r w:rsidR="0048154D" w:rsidRPr="000856EC">
        <w:fldChar w:fldCharType="separate"/>
      </w:r>
      <w:r w:rsidR="000B2750" w:rsidRPr="000856EC">
        <w:rPr>
          <w:noProof/>
        </w:rPr>
        <w:t>4</w:t>
      </w:r>
      <w:r w:rsidR="0048154D" w:rsidRPr="000856EC">
        <w:rPr>
          <w:noProof/>
        </w:rPr>
        <w:fldChar w:fldCharType="end"/>
      </w:r>
      <w:r w:rsidR="006104C4" w:rsidRPr="000856EC">
        <w:noBreakHyphen/>
      </w:r>
      <w:r w:rsidR="0048154D" w:rsidRPr="000856EC">
        <w:fldChar w:fldCharType="begin"/>
      </w:r>
      <w:r w:rsidR="005D4885" w:rsidRPr="000856EC">
        <w:instrText xml:space="preserve"> SEQ Gambar \* ARABIC \s 1 </w:instrText>
      </w:r>
      <w:r w:rsidR="0048154D" w:rsidRPr="000856EC">
        <w:fldChar w:fldCharType="separate"/>
      </w:r>
      <w:r w:rsidR="000B2750" w:rsidRPr="000856EC">
        <w:rPr>
          <w:noProof/>
        </w:rPr>
        <w:t>15</w:t>
      </w:r>
      <w:r w:rsidR="0048154D" w:rsidRPr="000856EC">
        <w:rPr>
          <w:noProof/>
        </w:rPr>
        <w:fldChar w:fldCharType="end"/>
      </w:r>
      <w:r w:rsidR="000856EC" w:rsidRPr="000856EC">
        <w:t xml:space="preserve"> Diagram Statechart Kelas Forum Diskusi</w:t>
      </w:r>
      <w:bookmarkEnd w:id="42"/>
    </w:p>
    <w:p w:rsidR="008068F1" w:rsidRPr="0091323B" w:rsidRDefault="008068F1" w:rsidP="008068F1">
      <w:pPr>
        <w:pStyle w:val="Heading4"/>
        <w:rPr>
          <w:lang w:val="id-ID"/>
        </w:rPr>
      </w:pPr>
      <w:bookmarkStart w:id="43" w:name="_Toc9420668"/>
      <w:r w:rsidRPr="0091323B">
        <w:t xml:space="preserve">Diagram Statechart </w:t>
      </w:r>
      <w:r w:rsidR="0091323B">
        <w:t>Private Chat</w:t>
      </w:r>
      <w:bookmarkEnd w:id="43"/>
    </w:p>
    <w:p w:rsidR="009145A7" w:rsidRPr="0091323B" w:rsidRDefault="0091323B" w:rsidP="009145A7">
      <w:pPr>
        <w:jc w:val="center"/>
        <w:rPr>
          <w:lang w:val="id-ID"/>
        </w:rPr>
      </w:pPr>
      <w:r w:rsidRPr="0091323B">
        <w:rPr>
          <w:noProof/>
          <w:lang w:val="en-US"/>
        </w:rPr>
        <w:drawing>
          <wp:inline distT="0" distB="0" distL="0" distR="0" wp14:anchorId="6A469FBB" wp14:editId="144020AE">
            <wp:extent cx="3076575" cy="306164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644" t="21760" r="42295" b="17957"/>
                    <a:stretch/>
                  </pic:blipFill>
                  <pic:spPr bwMode="auto">
                    <a:xfrm>
                      <a:off x="0" y="0"/>
                      <a:ext cx="3080766" cy="3065810"/>
                    </a:xfrm>
                    <a:prstGeom prst="rect">
                      <a:avLst/>
                    </a:prstGeom>
                    <a:ln>
                      <a:noFill/>
                    </a:ln>
                    <a:extLst>
                      <a:ext uri="{53640926-AAD7-44D8-BBD7-CCE9431645EC}">
                        <a14:shadowObscured xmlns:a14="http://schemas.microsoft.com/office/drawing/2010/main"/>
                      </a:ext>
                    </a:extLst>
                  </pic:spPr>
                </pic:pic>
              </a:graphicData>
            </a:graphic>
          </wp:inline>
        </w:drawing>
      </w:r>
    </w:p>
    <w:p w:rsidR="008068F1" w:rsidRPr="0091323B" w:rsidRDefault="008068F1" w:rsidP="008068F1">
      <w:pPr>
        <w:rPr>
          <w:i/>
        </w:rPr>
      </w:pPr>
    </w:p>
    <w:p w:rsidR="008068F1" w:rsidRPr="0091323B" w:rsidRDefault="008068F1" w:rsidP="008068F1">
      <w:pPr>
        <w:pStyle w:val="Caption"/>
        <w:jc w:val="center"/>
        <w:rPr>
          <w:i/>
          <w:lang w:val="id-ID"/>
        </w:rPr>
      </w:pPr>
      <w:bookmarkStart w:id="44" w:name="_Toc9420695"/>
      <w:r w:rsidRPr="0091323B">
        <w:t xml:space="preserve">Gambar </w:t>
      </w:r>
      <w:r w:rsidR="0048154D" w:rsidRPr="0091323B">
        <w:fldChar w:fldCharType="begin"/>
      </w:r>
      <w:r w:rsidR="005D4885" w:rsidRPr="0091323B">
        <w:instrText xml:space="preserve"> STYLEREF 1 \s </w:instrText>
      </w:r>
      <w:r w:rsidR="0048154D" w:rsidRPr="0091323B">
        <w:fldChar w:fldCharType="separate"/>
      </w:r>
      <w:r w:rsidR="000B2750" w:rsidRPr="0091323B">
        <w:rPr>
          <w:noProof/>
        </w:rPr>
        <w:t>4</w:t>
      </w:r>
      <w:r w:rsidR="0048154D" w:rsidRPr="0091323B">
        <w:rPr>
          <w:noProof/>
        </w:rPr>
        <w:fldChar w:fldCharType="end"/>
      </w:r>
      <w:r w:rsidR="006104C4" w:rsidRPr="0091323B">
        <w:noBreakHyphen/>
      </w:r>
      <w:r w:rsidR="0048154D" w:rsidRPr="0091323B">
        <w:fldChar w:fldCharType="begin"/>
      </w:r>
      <w:r w:rsidR="005D4885" w:rsidRPr="0091323B">
        <w:instrText xml:space="preserve"> SEQ Gambar \* ARABIC \s 1 </w:instrText>
      </w:r>
      <w:r w:rsidR="0048154D" w:rsidRPr="0091323B">
        <w:fldChar w:fldCharType="separate"/>
      </w:r>
      <w:r w:rsidR="000B2750" w:rsidRPr="0091323B">
        <w:rPr>
          <w:noProof/>
        </w:rPr>
        <w:t>19</w:t>
      </w:r>
      <w:r w:rsidR="0048154D" w:rsidRPr="0091323B">
        <w:rPr>
          <w:noProof/>
        </w:rPr>
        <w:fldChar w:fldCharType="end"/>
      </w:r>
      <w:r w:rsidRPr="0091323B">
        <w:t xml:space="preserve"> Diagram Statechart </w:t>
      </w:r>
      <w:r w:rsidR="0091323B">
        <w:t>Private Chat</w:t>
      </w:r>
      <w:bookmarkEnd w:id="44"/>
    </w:p>
    <w:p w:rsidR="008068F1" w:rsidRPr="00374206" w:rsidRDefault="008068F1" w:rsidP="008068F1">
      <w:pPr>
        <w:pStyle w:val="Heading4"/>
        <w:rPr>
          <w:lang w:val="id-ID"/>
        </w:rPr>
      </w:pPr>
      <w:bookmarkStart w:id="45" w:name="_Toc9420669"/>
      <w:r w:rsidRPr="00374206">
        <w:t xml:space="preserve">Diagram Statechart </w:t>
      </w:r>
      <w:r w:rsidR="00374206" w:rsidRPr="00374206">
        <w:t>Openchat</w:t>
      </w:r>
      <w:bookmarkEnd w:id="45"/>
    </w:p>
    <w:p w:rsidR="00207255" w:rsidRPr="00374206" w:rsidRDefault="00374206" w:rsidP="00207255">
      <w:pPr>
        <w:jc w:val="center"/>
        <w:rPr>
          <w:lang w:val="id-ID"/>
        </w:rPr>
      </w:pPr>
      <w:r w:rsidRPr="00374206">
        <w:rPr>
          <w:noProof/>
          <w:lang w:val="en-US"/>
        </w:rPr>
        <w:drawing>
          <wp:inline distT="0" distB="0" distL="0" distR="0" wp14:anchorId="626F1106" wp14:editId="74AA3477">
            <wp:extent cx="4121124" cy="3267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644" t="19997" r="26091" b="9136"/>
                    <a:stretch/>
                  </pic:blipFill>
                  <pic:spPr bwMode="auto">
                    <a:xfrm>
                      <a:off x="0" y="0"/>
                      <a:ext cx="4128573" cy="3272980"/>
                    </a:xfrm>
                    <a:prstGeom prst="rect">
                      <a:avLst/>
                    </a:prstGeom>
                    <a:ln>
                      <a:noFill/>
                    </a:ln>
                    <a:extLst>
                      <a:ext uri="{53640926-AAD7-44D8-BBD7-CCE9431645EC}">
                        <a14:shadowObscured xmlns:a14="http://schemas.microsoft.com/office/drawing/2010/main"/>
                      </a:ext>
                    </a:extLst>
                  </pic:spPr>
                </pic:pic>
              </a:graphicData>
            </a:graphic>
          </wp:inline>
        </w:drawing>
      </w:r>
    </w:p>
    <w:p w:rsidR="008068F1" w:rsidRPr="00374206" w:rsidRDefault="008068F1" w:rsidP="008068F1">
      <w:pPr>
        <w:rPr>
          <w:i/>
        </w:rPr>
      </w:pPr>
    </w:p>
    <w:p w:rsidR="008068F1" w:rsidRPr="00374206" w:rsidRDefault="008068F1" w:rsidP="008068F1">
      <w:pPr>
        <w:pStyle w:val="Caption"/>
        <w:jc w:val="center"/>
        <w:rPr>
          <w:i/>
          <w:lang w:val="id-ID"/>
        </w:rPr>
      </w:pPr>
      <w:bookmarkStart w:id="46" w:name="_Toc9420696"/>
      <w:r w:rsidRPr="00374206">
        <w:t xml:space="preserve">Gambar </w:t>
      </w:r>
      <w:r w:rsidR="0048154D" w:rsidRPr="00374206">
        <w:fldChar w:fldCharType="begin"/>
      </w:r>
      <w:r w:rsidR="005D4885" w:rsidRPr="00374206">
        <w:instrText xml:space="preserve"> STYLEREF 1 \s </w:instrText>
      </w:r>
      <w:r w:rsidR="0048154D" w:rsidRPr="00374206">
        <w:fldChar w:fldCharType="separate"/>
      </w:r>
      <w:r w:rsidR="000B2750" w:rsidRPr="00374206">
        <w:rPr>
          <w:noProof/>
        </w:rPr>
        <w:t>4</w:t>
      </w:r>
      <w:r w:rsidR="0048154D" w:rsidRPr="00374206">
        <w:rPr>
          <w:noProof/>
        </w:rPr>
        <w:fldChar w:fldCharType="end"/>
      </w:r>
      <w:r w:rsidR="006104C4" w:rsidRPr="00374206">
        <w:noBreakHyphen/>
      </w:r>
      <w:r w:rsidR="0048154D" w:rsidRPr="00374206">
        <w:fldChar w:fldCharType="begin"/>
      </w:r>
      <w:r w:rsidR="005D4885" w:rsidRPr="00374206">
        <w:instrText xml:space="preserve"> SEQ Gambar \* ARABIC \s 1 </w:instrText>
      </w:r>
      <w:r w:rsidR="0048154D" w:rsidRPr="00374206">
        <w:fldChar w:fldCharType="separate"/>
      </w:r>
      <w:r w:rsidR="000B2750" w:rsidRPr="00374206">
        <w:rPr>
          <w:noProof/>
        </w:rPr>
        <w:t>20</w:t>
      </w:r>
      <w:r w:rsidR="0048154D" w:rsidRPr="00374206">
        <w:rPr>
          <w:noProof/>
        </w:rPr>
        <w:fldChar w:fldCharType="end"/>
      </w:r>
      <w:r w:rsidRPr="00374206">
        <w:t xml:space="preserve"> Diagram Statechart </w:t>
      </w:r>
      <w:r w:rsidR="00374206">
        <w:t>Openchat</w:t>
      </w:r>
      <w:bookmarkEnd w:id="46"/>
    </w:p>
    <w:p w:rsidR="008068F1" w:rsidRPr="000A6C87" w:rsidRDefault="008068F1" w:rsidP="008068F1">
      <w:pPr>
        <w:pStyle w:val="Heading4"/>
        <w:rPr>
          <w:lang w:val="id-ID"/>
        </w:rPr>
      </w:pPr>
      <w:bookmarkStart w:id="47" w:name="_Toc9420670"/>
      <w:r w:rsidRPr="000A6C87">
        <w:lastRenderedPageBreak/>
        <w:t xml:space="preserve">Diagram Statechart </w:t>
      </w:r>
      <w:r w:rsidR="000A6C87" w:rsidRPr="000A6C87">
        <w:t>Resource Book</w:t>
      </w:r>
      <w:bookmarkEnd w:id="47"/>
    </w:p>
    <w:p w:rsidR="0002344B" w:rsidRPr="00A7054F" w:rsidRDefault="000A6C87" w:rsidP="0002344B">
      <w:pPr>
        <w:jc w:val="center"/>
        <w:rPr>
          <w:color w:val="FF0000"/>
          <w:lang w:val="id-ID"/>
        </w:rPr>
      </w:pPr>
      <w:r>
        <w:rPr>
          <w:noProof/>
          <w:lang w:val="en-US"/>
        </w:rPr>
        <w:drawing>
          <wp:inline distT="0" distB="0" distL="0" distR="0" wp14:anchorId="5B04F54C" wp14:editId="684339F3">
            <wp:extent cx="5189838" cy="41012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463" t="21758" r="31545" b="16405"/>
                    <a:stretch/>
                  </pic:blipFill>
                  <pic:spPr bwMode="auto">
                    <a:xfrm>
                      <a:off x="0" y="0"/>
                      <a:ext cx="5192065" cy="4102997"/>
                    </a:xfrm>
                    <a:prstGeom prst="rect">
                      <a:avLst/>
                    </a:prstGeom>
                    <a:ln>
                      <a:noFill/>
                    </a:ln>
                    <a:extLst>
                      <a:ext uri="{53640926-AAD7-44D8-BBD7-CCE9431645EC}">
                        <a14:shadowObscured xmlns:a14="http://schemas.microsoft.com/office/drawing/2010/main"/>
                      </a:ext>
                    </a:extLst>
                  </pic:spPr>
                </pic:pic>
              </a:graphicData>
            </a:graphic>
          </wp:inline>
        </w:drawing>
      </w:r>
    </w:p>
    <w:p w:rsidR="008068F1" w:rsidRPr="00A7054F" w:rsidRDefault="008068F1" w:rsidP="008068F1">
      <w:pPr>
        <w:rPr>
          <w:i/>
          <w:color w:val="FF0000"/>
        </w:rPr>
      </w:pPr>
    </w:p>
    <w:p w:rsidR="008068F1" w:rsidRPr="000A6C87" w:rsidRDefault="008068F1" w:rsidP="008068F1">
      <w:pPr>
        <w:pStyle w:val="Caption"/>
        <w:jc w:val="center"/>
        <w:rPr>
          <w:i/>
          <w:lang w:val="en-US"/>
        </w:rPr>
      </w:pPr>
      <w:bookmarkStart w:id="48" w:name="_Toc9420697"/>
      <w:r w:rsidRPr="000A6C87">
        <w:t xml:space="preserve">Gambar </w:t>
      </w:r>
      <w:r w:rsidR="0048154D" w:rsidRPr="000A6C87">
        <w:fldChar w:fldCharType="begin"/>
      </w:r>
      <w:r w:rsidR="005D4885" w:rsidRPr="000A6C87">
        <w:instrText xml:space="preserve"> STYLEREF 1 \s </w:instrText>
      </w:r>
      <w:r w:rsidR="0048154D" w:rsidRPr="000A6C87">
        <w:fldChar w:fldCharType="separate"/>
      </w:r>
      <w:r w:rsidR="000B2750" w:rsidRPr="000A6C87">
        <w:rPr>
          <w:noProof/>
        </w:rPr>
        <w:t>4</w:t>
      </w:r>
      <w:r w:rsidR="0048154D" w:rsidRPr="000A6C87">
        <w:rPr>
          <w:noProof/>
        </w:rPr>
        <w:fldChar w:fldCharType="end"/>
      </w:r>
      <w:r w:rsidR="006104C4" w:rsidRPr="000A6C87">
        <w:noBreakHyphen/>
      </w:r>
      <w:r w:rsidR="0048154D" w:rsidRPr="000A6C87">
        <w:fldChar w:fldCharType="begin"/>
      </w:r>
      <w:r w:rsidR="005D4885" w:rsidRPr="000A6C87">
        <w:instrText xml:space="preserve"> SEQ Gambar \* ARABIC \s 1 </w:instrText>
      </w:r>
      <w:r w:rsidR="0048154D" w:rsidRPr="000A6C87">
        <w:fldChar w:fldCharType="separate"/>
      </w:r>
      <w:r w:rsidR="000B2750" w:rsidRPr="000A6C87">
        <w:rPr>
          <w:noProof/>
        </w:rPr>
        <w:t>21</w:t>
      </w:r>
      <w:r w:rsidR="0048154D" w:rsidRPr="000A6C87">
        <w:rPr>
          <w:noProof/>
        </w:rPr>
        <w:fldChar w:fldCharType="end"/>
      </w:r>
      <w:r w:rsidRPr="000A6C87">
        <w:t xml:space="preserve"> Diagram Statechart Kelas </w:t>
      </w:r>
      <w:r w:rsidR="000A6C87" w:rsidRPr="000A6C87">
        <w:rPr>
          <w:lang w:val="en-US"/>
        </w:rPr>
        <w:t>Resource Book</w:t>
      </w:r>
      <w:bookmarkEnd w:id="48"/>
    </w:p>
    <w:p w:rsidR="008068F1" w:rsidRPr="000A6C87" w:rsidRDefault="008068F1" w:rsidP="008068F1">
      <w:pPr>
        <w:pStyle w:val="Heading4"/>
        <w:rPr>
          <w:lang w:val="id-ID"/>
        </w:rPr>
      </w:pPr>
      <w:bookmarkStart w:id="49" w:name="_Toc9420671"/>
      <w:r w:rsidRPr="000A6C87">
        <w:t xml:space="preserve">Diagram Statechart Kelas </w:t>
      </w:r>
      <w:r w:rsidR="000A6C87" w:rsidRPr="000A6C87">
        <w:rPr>
          <w:lang w:val="en-US"/>
        </w:rPr>
        <w:t>Video</w:t>
      </w:r>
      <w:bookmarkEnd w:id="49"/>
    </w:p>
    <w:p w:rsidR="00AC05A2" w:rsidRPr="00A7054F" w:rsidRDefault="000A6C87" w:rsidP="00761EF4">
      <w:pPr>
        <w:jc w:val="center"/>
        <w:rPr>
          <w:color w:val="FF0000"/>
          <w:lang w:val="id-ID"/>
        </w:rPr>
      </w:pPr>
      <w:r>
        <w:rPr>
          <w:noProof/>
          <w:lang w:val="en-US"/>
        </w:rPr>
        <w:drawing>
          <wp:inline distT="0" distB="0" distL="0" distR="0" wp14:anchorId="3B2E19D3" wp14:editId="72A179C8">
            <wp:extent cx="5721178" cy="320385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824" t="26339" r="8798" b="9533"/>
                    <a:stretch/>
                  </pic:blipFill>
                  <pic:spPr bwMode="auto">
                    <a:xfrm>
                      <a:off x="0" y="0"/>
                      <a:ext cx="5723634" cy="3205234"/>
                    </a:xfrm>
                    <a:prstGeom prst="rect">
                      <a:avLst/>
                    </a:prstGeom>
                    <a:ln>
                      <a:noFill/>
                    </a:ln>
                    <a:extLst>
                      <a:ext uri="{53640926-AAD7-44D8-BBD7-CCE9431645EC}">
                        <a14:shadowObscured xmlns:a14="http://schemas.microsoft.com/office/drawing/2010/main"/>
                      </a:ext>
                    </a:extLst>
                  </pic:spPr>
                </pic:pic>
              </a:graphicData>
            </a:graphic>
          </wp:inline>
        </w:drawing>
      </w:r>
    </w:p>
    <w:p w:rsidR="008068F1" w:rsidRPr="00A7054F" w:rsidRDefault="008068F1" w:rsidP="008068F1">
      <w:pPr>
        <w:rPr>
          <w:i/>
          <w:color w:val="FF0000"/>
        </w:rPr>
      </w:pPr>
    </w:p>
    <w:p w:rsidR="008068F1" w:rsidRPr="000A6C87" w:rsidRDefault="008068F1" w:rsidP="008068F1">
      <w:pPr>
        <w:pStyle w:val="Caption"/>
        <w:jc w:val="center"/>
        <w:rPr>
          <w:i/>
          <w:lang w:val="en-US"/>
        </w:rPr>
      </w:pPr>
      <w:bookmarkStart w:id="50" w:name="_Toc9420698"/>
      <w:r w:rsidRPr="000A6C87">
        <w:t xml:space="preserve">Gambar </w:t>
      </w:r>
      <w:r w:rsidR="0048154D" w:rsidRPr="000A6C87">
        <w:fldChar w:fldCharType="begin"/>
      </w:r>
      <w:r w:rsidR="005D4885" w:rsidRPr="000A6C87">
        <w:instrText xml:space="preserve"> STYLEREF 1 \s </w:instrText>
      </w:r>
      <w:r w:rsidR="0048154D" w:rsidRPr="000A6C87">
        <w:fldChar w:fldCharType="separate"/>
      </w:r>
      <w:r w:rsidR="000B2750" w:rsidRPr="000A6C87">
        <w:rPr>
          <w:noProof/>
        </w:rPr>
        <w:t>4</w:t>
      </w:r>
      <w:r w:rsidR="0048154D" w:rsidRPr="000A6C87">
        <w:rPr>
          <w:noProof/>
        </w:rPr>
        <w:fldChar w:fldCharType="end"/>
      </w:r>
      <w:r w:rsidR="006104C4" w:rsidRPr="000A6C87">
        <w:noBreakHyphen/>
      </w:r>
      <w:r w:rsidR="0048154D" w:rsidRPr="000A6C87">
        <w:fldChar w:fldCharType="begin"/>
      </w:r>
      <w:r w:rsidR="005D4885" w:rsidRPr="000A6C87">
        <w:instrText xml:space="preserve"> SEQ Gambar \* ARABIC \s 1 </w:instrText>
      </w:r>
      <w:r w:rsidR="0048154D" w:rsidRPr="000A6C87">
        <w:fldChar w:fldCharType="separate"/>
      </w:r>
      <w:r w:rsidR="000B2750" w:rsidRPr="000A6C87">
        <w:rPr>
          <w:noProof/>
        </w:rPr>
        <w:t>22</w:t>
      </w:r>
      <w:r w:rsidR="0048154D" w:rsidRPr="000A6C87">
        <w:rPr>
          <w:noProof/>
        </w:rPr>
        <w:fldChar w:fldCharType="end"/>
      </w:r>
      <w:r w:rsidRPr="000A6C87">
        <w:t xml:space="preserve"> Diagram Statechart Kelas </w:t>
      </w:r>
      <w:r w:rsidR="000A6C87">
        <w:rPr>
          <w:lang w:val="en-US"/>
        </w:rPr>
        <w:t>Video</w:t>
      </w:r>
      <w:bookmarkEnd w:id="50"/>
    </w:p>
    <w:p w:rsidR="00DE1E69" w:rsidRPr="00056E25" w:rsidRDefault="00085A3D">
      <w:pPr>
        <w:pStyle w:val="Heading3"/>
      </w:pPr>
      <w:bookmarkStart w:id="51" w:name="_Toc9420672"/>
      <w:r w:rsidRPr="00056E25">
        <w:lastRenderedPageBreak/>
        <w:t>Model Perancangan Data Fisik</w:t>
      </w:r>
      <w:bookmarkEnd w:id="51"/>
    </w:p>
    <w:p w:rsidR="002137EA" w:rsidRPr="00A7054F" w:rsidRDefault="002137EA">
      <w:pPr>
        <w:pStyle w:val="guide"/>
        <w:rPr>
          <w:i w:val="0"/>
          <w:color w:val="FF0000"/>
          <w:lang w:val="id-ID"/>
        </w:rPr>
      </w:pPr>
      <w:r w:rsidRPr="00056E25">
        <w:rPr>
          <w:i w:val="0"/>
          <w:lang w:val="id-ID"/>
        </w:rPr>
        <w:t xml:space="preserve">Rancangan data fisik ini akan diimplementasikan dengan </w:t>
      </w:r>
      <w:r w:rsidR="00A7054F">
        <w:rPr>
          <w:i w:val="0"/>
          <w:lang w:val="en-US"/>
        </w:rPr>
        <w:t>Mysql</w:t>
      </w:r>
      <w:r w:rsidRPr="00056E25">
        <w:rPr>
          <w:i w:val="0"/>
          <w:lang w:val="id-ID"/>
        </w:rPr>
        <w:t>. Diagram model data fisik dapat dilihat pada gambar 4-23.</w:t>
      </w:r>
    </w:p>
    <w:p w:rsidR="00C71F9A" w:rsidRPr="00A7054F" w:rsidRDefault="003B3BF3" w:rsidP="00DD1C0F">
      <w:pPr>
        <w:pStyle w:val="guide"/>
        <w:spacing w:after="240"/>
        <w:jc w:val="center"/>
        <w:rPr>
          <w:i w:val="0"/>
          <w:color w:val="FF0000"/>
          <w:lang w:val="sv-SE"/>
        </w:rPr>
      </w:pPr>
      <w:r w:rsidRPr="003B3BF3">
        <w:rPr>
          <w:i w:val="0"/>
          <w:noProof/>
          <w:color w:val="FF0000"/>
          <w:lang w:val="en-US"/>
        </w:rPr>
        <w:drawing>
          <wp:inline distT="0" distB="0" distL="0" distR="0">
            <wp:extent cx="5760720" cy="4338549"/>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338549"/>
                    </a:xfrm>
                    <a:prstGeom prst="rect">
                      <a:avLst/>
                    </a:prstGeom>
                    <a:noFill/>
                    <a:ln>
                      <a:noFill/>
                    </a:ln>
                  </pic:spPr>
                </pic:pic>
              </a:graphicData>
            </a:graphic>
          </wp:inline>
        </w:drawing>
      </w:r>
    </w:p>
    <w:p w:rsidR="00DE1E69" w:rsidRPr="00A27160" w:rsidRDefault="00A4119E">
      <w:pPr>
        <w:pStyle w:val="Heading2"/>
        <w:rPr>
          <w:lang w:val="en-US"/>
        </w:rPr>
      </w:pPr>
      <w:bookmarkStart w:id="52" w:name="_Toc9420673"/>
      <w:r w:rsidRPr="00A27160">
        <w:rPr>
          <w:lang w:val="en-US"/>
        </w:rPr>
        <w:t>Perancangan Antarmuka</w:t>
      </w:r>
      <w:r w:rsidR="00EA448A" w:rsidRPr="00A27160">
        <w:rPr>
          <w:lang w:val="en-US"/>
        </w:rPr>
        <w:t xml:space="preserve"> Pengguna</w:t>
      </w:r>
      <w:bookmarkEnd w:id="52"/>
    </w:p>
    <w:p w:rsidR="00C909FF" w:rsidRPr="00A7054F" w:rsidRDefault="00C909FF" w:rsidP="00E85397">
      <w:pPr>
        <w:pStyle w:val="guide"/>
        <w:rPr>
          <w:color w:val="FF0000"/>
          <w:lang w:val="id-ID"/>
        </w:rPr>
      </w:pPr>
    </w:p>
    <w:p w:rsidR="00C909FF" w:rsidRPr="004018E3" w:rsidRDefault="00776A0C" w:rsidP="00C909FF">
      <w:pPr>
        <w:pStyle w:val="Heading3"/>
        <w:rPr>
          <w:lang w:val="en-US"/>
        </w:rPr>
      </w:pPr>
      <w:bookmarkStart w:id="53" w:name="_Toc9420674"/>
      <w:r w:rsidRPr="004018E3">
        <w:rPr>
          <w:lang w:val="en-US"/>
        </w:rPr>
        <w:t>Deskripsi Layar</w:t>
      </w:r>
      <w:bookmarkStart w:id="54" w:name="_Toc96752911"/>
      <w:bookmarkStart w:id="55" w:name="_Toc242602797"/>
      <w:bookmarkStart w:id="56" w:name="_Toc505173935"/>
      <w:bookmarkEnd w:id="53"/>
    </w:p>
    <w:p w:rsidR="0088266C" w:rsidRDefault="0088266C" w:rsidP="0088266C">
      <w:pPr>
        <w:rPr>
          <w:lang w:val="en-US"/>
        </w:rPr>
      </w:pPr>
    </w:p>
    <w:p w:rsidR="004018E3" w:rsidRDefault="004018E3" w:rsidP="0088266C">
      <w:pPr>
        <w:rPr>
          <w:lang w:val="en-US"/>
        </w:rPr>
      </w:pPr>
      <w:r>
        <w:rPr>
          <w:lang w:val="en-US"/>
        </w:rPr>
        <w:t>4.4.2.1. Deksripsi Layar Tampilan awal Register dan Login</w:t>
      </w:r>
    </w:p>
    <w:p w:rsidR="0088266C" w:rsidRPr="0088266C" w:rsidRDefault="0088266C" w:rsidP="0088266C">
      <w:pPr>
        <w:jc w:val="center"/>
        <w:rPr>
          <w:lang w:val="en-US"/>
        </w:rPr>
      </w:pPr>
      <w:r>
        <w:rPr>
          <w:noProof/>
          <w:lang w:val="en-US"/>
        </w:rPr>
        <w:lastRenderedPageBreak/>
        <w:drawing>
          <wp:inline distT="0" distB="0" distL="0" distR="0">
            <wp:extent cx="5105400" cy="370595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9-05-15 at 10.04.10 (2).jpeg"/>
                    <pic:cNvPicPr/>
                  </pic:nvPicPr>
                  <pic:blipFill>
                    <a:blip r:embed="rId32">
                      <a:extLst>
                        <a:ext uri="{28A0092B-C50C-407E-A947-70E740481C1C}">
                          <a14:useLocalDpi xmlns:a14="http://schemas.microsoft.com/office/drawing/2010/main" val="0"/>
                        </a:ext>
                      </a:extLst>
                    </a:blip>
                    <a:stretch>
                      <a:fillRect/>
                    </a:stretch>
                  </pic:blipFill>
                  <pic:spPr>
                    <a:xfrm>
                      <a:off x="0" y="0"/>
                      <a:ext cx="5116194" cy="3713785"/>
                    </a:xfrm>
                    <a:prstGeom prst="rect">
                      <a:avLst/>
                    </a:prstGeom>
                  </pic:spPr>
                </pic:pic>
              </a:graphicData>
            </a:graphic>
          </wp:inline>
        </w:drawing>
      </w:r>
    </w:p>
    <w:p w:rsidR="00C909FF" w:rsidRDefault="004018E3" w:rsidP="00C909FF">
      <w:pPr>
        <w:pStyle w:val="BodyText"/>
        <w:keepNext/>
      </w:pPr>
      <w:r>
        <w:tab/>
      </w:r>
      <w:r>
        <w:tab/>
      </w:r>
      <w:r>
        <w:tab/>
        <w:t>(Gambar 4.4.2.1 Halaman awal untuk registrasi atau login)</w:t>
      </w:r>
    </w:p>
    <w:p w:rsidR="004018E3" w:rsidRPr="004018E3" w:rsidRDefault="004018E3" w:rsidP="00C909FF">
      <w:pPr>
        <w:pStyle w:val="BodyText"/>
        <w:keepNext/>
      </w:pPr>
    </w:p>
    <w:p w:rsidR="0088266C" w:rsidRDefault="0088266C" w:rsidP="004018E3">
      <w:pPr>
        <w:pStyle w:val="BodyText"/>
        <w:keepNext/>
        <w:ind w:left="720" w:firstLine="720"/>
      </w:pPr>
      <w:r w:rsidRPr="004018E3">
        <w:t>Pada Form ini, ketika Klien ataupun pakar pertama kali mengaskes sistem, makas sistem akan menampilkan formregistrasi terlebih dahulu, sebagai syaraat nanti klien maupun pakar dapat melakukan login.</w:t>
      </w:r>
      <w:r w:rsidR="004018E3" w:rsidRPr="004018E3">
        <w:t xml:space="preserve"> Jika Klien ataupun Pakar sudah pernah registrasi dan sudah mempunyai akun, maka tinggal melakukan login saja.</w:t>
      </w:r>
    </w:p>
    <w:p w:rsidR="004018E3" w:rsidRDefault="004018E3" w:rsidP="004018E3">
      <w:pPr>
        <w:pStyle w:val="BodyText"/>
        <w:keepNext/>
        <w:ind w:left="720" w:firstLine="720"/>
      </w:pPr>
    </w:p>
    <w:p w:rsidR="004018E3" w:rsidRDefault="004018E3" w:rsidP="004018E3">
      <w:pPr>
        <w:pStyle w:val="BodyText"/>
        <w:keepNext/>
        <w:ind w:firstLine="720"/>
      </w:pPr>
      <w:r>
        <w:t>4.4.2.2.  Deskripsi Layar Tampilan Halaman Register</w:t>
      </w:r>
    </w:p>
    <w:p w:rsidR="004018E3" w:rsidRDefault="004018E3" w:rsidP="004018E3">
      <w:pPr>
        <w:pStyle w:val="BodyText"/>
        <w:keepNext/>
        <w:ind w:firstLine="720"/>
      </w:pPr>
    </w:p>
    <w:p w:rsidR="004018E3" w:rsidRPr="004018E3" w:rsidRDefault="004018E3" w:rsidP="004018E3">
      <w:pPr>
        <w:pStyle w:val="BodyText"/>
        <w:keepNext/>
        <w:ind w:left="720" w:firstLine="720"/>
      </w:pPr>
      <w:r>
        <w:rPr>
          <w:noProof/>
          <w:lang w:val="en-US"/>
        </w:rPr>
        <w:drawing>
          <wp:inline distT="0" distB="0" distL="0" distR="0">
            <wp:extent cx="374332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9-05-15 at 10.04.10 (5).jpeg"/>
                    <pic:cNvPicPr/>
                  </pic:nvPicPr>
                  <pic:blipFill>
                    <a:blip r:embed="rId33">
                      <a:extLst>
                        <a:ext uri="{28A0092B-C50C-407E-A947-70E740481C1C}">
                          <a14:useLocalDpi xmlns:a14="http://schemas.microsoft.com/office/drawing/2010/main" val="0"/>
                        </a:ext>
                      </a:extLst>
                    </a:blip>
                    <a:stretch>
                      <a:fillRect/>
                    </a:stretch>
                  </pic:blipFill>
                  <pic:spPr>
                    <a:xfrm>
                      <a:off x="0" y="0"/>
                      <a:ext cx="3743325" cy="2667000"/>
                    </a:xfrm>
                    <a:prstGeom prst="rect">
                      <a:avLst/>
                    </a:prstGeom>
                  </pic:spPr>
                </pic:pic>
              </a:graphicData>
            </a:graphic>
          </wp:inline>
        </w:drawing>
      </w:r>
    </w:p>
    <w:p w:rsidR="00C909FF" w:rsidRDefault="004018E3" w:rsidP="004018E3">
      <w:pPr>
        <w:pStyle w:val="Caption"/>
        <w:jc w:val="center"/>
        <w:rPr>
          <w:noProof/>
        </w:rPr>
      </w:pPr>
      <w:r w:rsidRPr="004018E3">
        <w:rPr>
          <w:noProof/>
        </w:rPr>
        <w:t xml:space="preserve"> (Gambar 4.4.2.2.Tampilan Layar Halaman regsiter )</w:t>
      </w:r>
    </w:p>
    <w:p w:rsidR="004018E3" w:rsidRDefault="004018E3" w:rsidP="004018E3"/>
    <w:p w:rsidR="004018E3" w:rsidRPr="004018E3" w:rsidRDefault="004018E3" w:rsidP="004018E3">
      <w:pPr>
        <w:ind w:left="1440" w:firstLine="720"/>
      </w:pPr>
      <w:r>
        <w:lastRenderedPageBreak/>
        <w:t>Pada tampilan ini, user yang belum memiliki akun, maka harus mendaftaran akun dengan melakukan registrasi dengan mneginputkan data – data yang harus diisi.</w:t>
      </w:r>
    </w:p>
    <w:p w:rsidR="004018E3" w:rsidRDefault="004018E3" w:rsidP="004018E3"/>
    <w:p w:rsidR="004018E3" w:rsidRDefault="004018E3" w:rsidP="004018E3">
      <w:r>
        <w:t xml:space="preserve">4.4.2.3. Deskripsi Layar Tampilan Akun </w:t>
      </w:r>
    </w:p>
    <w:p w:rsidR="004018E3" w:rsidRDefault="004018E3" w:rsidP="004018E3"/>
    <w:p w:rsidR="004018E3" w:rsidRDefault="004018E3" w:rsidP="004018E3">
      <w:pPr>
        <w:jc w:val="center"/>
      </w:pPr>
      <w:r>
        <w:rPr>
          <w:noProof/>
          <w:lang w:val="en-US"/>
        </w:rPr>
        <w:drawing>
          <wp:inline distT="0" distB="0" distL="0" distR="0">
            <wp:extent cx="37052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19-05-15 at 10.04.10 (4).jpeg"/>
                    <pic:cNvPicPr/>
                  </pic:nvPicPr>
                  <pic:blipFill>
                    <a:blip r:embed="rId34">
                      <a:extLst>
                        <a:ext uri="{28A0092B-C50C-407E-A947-70E740481C1C}">
                          <a14:useLocalDpi xmlns:a14="http://schemas.microsoft.com/office/drawing/2010/main" val="0"/>
                        </a:ext>
                      </a:extLst>
                    </a:blip>
                    <a:stretch>
                      <a:fillRect/>
                    </a:stretch>
                  </pic:blipFill>
                  <pic:spPr>
                    <a:xfrm>
                      <a:off x="0" y="0"/>
                      <a:ext cx="3705225" cy="2667000"/>
                    </a:xfrm>
                    <a:prstGeom prst="rect">
                      <a:avLst/>
                    </a:prstGeom>
                  </pic:spPr>
                </pic:pic>
              </a:graphicData>
            </a:graphic>
          </wp:inline>
        </w:drawing>
      </w:r>
    </w:p>
    <w:p w:rsidR="004018E3" w:rsidRDefault="004018E3" w:rsidP="004018E3">
      <w:pPr>
        <w:jc w:val="center"/>
      </w:pPr>
      <w:r>
        <w:t>(Gambar 4.4.2.4. Tampilan Layar Akun)</w:t>
      </w:r>
    </w:p>
    <w:p w:rsidR="004018E3" w:rsidRDefault="004018E3" w:rsidP="004018E3"/>
    <w:p w:rsidR="004018E3" w:rsidRPr="004018E3" w:rsidRDefault="004018E3" w:rsidP="00765997">
      <w:pPr>
        <w:ind w:left="1440" w:firstLine="720"/>
      </w:pPr>
      <w:r>
        <w:t xml:space="preserve">Setelah melakukan register, sebagai verifikasi akun, user dapat menerima </w:t>
      </w:r>
      <w:r w:rsidR="00765997">
        <w:t>akun tersebut, disini juga dapat diketahui mengenai latar pendidikan seorang pakar.</w:t>
      </w:r>
    </w:p>
    <w:p w:rsidR="00765997" w:rsidRDefault="00765997" w:rsidP="00765997">
      <w:pPr>
        <w:rPr>
          <w:lang w:val="id-ID"/>
        </w:rPr>
      </w:pPr>
    </w:p>
    <w:p w:rsidR="00765997" w:rsidRDefault="00765997" w:rsidP="00765997">
      <w:pPr>
        <w:rPr>
          <w:lang w:val="en-ID"/>
        </w:rPr>
      </w:pPr>
      <w:r>
        <w:rPr>
          <w:lang w:val="en-ID"/>
        </w:rPr>
        <w:t>4.4.2.4. Deskripsi Layar Edit profil</w:t>
      </w:r>
    </w:p>
    <w:p w:rsidR="00765997" w:rsidRDefault="00765997" w:rsidP="00765997">
      <w:pPr>
        <w:rPr>
          <w:lang w:val="en-ID"/>
        </w:rPr>
      </w:pPr>
    </w:p>
    <w:p w:rsidR="00765997" w:rsidRDefault="00765997" w:rsidP="00765997">
      <w:pPr>
        <w:jc w:val="center"/>
        <w:rPr>
          <w:lang w:val="en-ID"/>
        </w:rPr>
      </w:pPr>
      <w:r>
        <w:rPr>
          <w:noProof/>
          <w:lang w:val="en-US"/>
        </w:rPr>
        <w:drawing>
          <wp:inline distT="0" distB="0" distL="0" distR="0">
            <wp:extent cx="3743325" cy="2667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19-05-15 at 10.04.10.jpeg"/>
                    <pic:cNvPicPr/>
                  </pic:nvPicPr>
                  <pic:blipFill>
                    <a:blip r:embed="rId35">
                      <a:extLst>
                        <a:ext uri="{28A0092B-C50C-407E-A947-70E740481C1C}">
                          <a14:useLocalDpi xmlns:a14="http://schemas.microsoft.com/office/drawing/2010/main" val="0"/>
                        </a:ext>
                      </a:extLst>
                    </a:blip>
                    <a:stretch>
                      <a:fillRect/>
                    </a:stretch>
                  </pic:blipFill>
                  <pic:spPr>
                    <a:xfrm>
                      <a:off x="0" y="0"/>
                      <a:ext cx="3743325" cy="2667000"/>
                    </a:xfrm>
                    <a:prstGeom prst="rect">
                      <a:avLst/>
                    </a:prstGeom>
                  </pic:spPr>
                </pic:pic>
              </a:graphicData>
            </a:graphic>
          </wp:inline>
        </w:drawing>
      </w:r>
    </w:p>
    <w:p w:rsidR="00765997" w:rsidRDefault="00765997" w:rsidP="00765997">
      <w:pPr>
        <w:jc w:val="center"/>
        <w:rPr>
          <w:lang w:val="en-ID"/>
        </w:rPr>
      </w:pPr>
    </w:p>
    <w:p w:rsidR="00765997" w:rsidRDefault="00765997" w:rsidP="00765997">
      <w:pPr>
        <w:jc w:val="center"/>
        <w:rPr>
          <w:lang w:val="en-ID"/>
        </w:rPr>
      </w:pPr>
      <w:r>
        <w:rPr>
          <w:lang w:val="en-ID"/>
        </w:rPr>
        <w:t>(Gambar 4.4.2.4. Tampilan layar Edit Profil)</w:t>
      </w:r>
    </w:p>
    <w:p w:rsidR="00765997" w:rsidRDefault="00765997" w:rsidP="00765997">
      <w:pPr>
        <w:jc w:val="center"/>
        <w:rPr>
          <w:lang w:val="en-ID"/>
        </w:rPr>
      </w:pPr>
    </w:p>
    <w:p w:rsidR="00765997" w:rsidRDefault="00765997" w:rsidP="00765997">
      <w:pPr>
        <w:ind w:left="1440" w:firstLine="720"/>
        <w:rPr>
          <w:lang w:val="en-ID"/>
        </w:rPr>
      </w:pPr>
      <w:r>
        <w:rPr>
          <w:lang w:val="en-ID"/>
        </w:rPr>
        <w:t>Baik pakar ataupun klien, dapat , mnegedit biodata atau data diri maisng masing, dengan tampilan seperti diatas, hal tersebut untuk memperbaiki kekeliruan saat registrasi penginputan data.</w:t>
      </w:r>
    </w:p>
    <w:p w:rsidR="00765997" w:rsidRDefault="00765997" w:rsidP="00765997">
      <w:pPr>
        <w:ind w:left="1440" w:firstLine="720"/>
        <w:rPr>
          <w:lang w:val="en-ID"/>
        </w:rPr>
      </w:pPr>
    </w:p>
    <w:p w:rsidR="00765997" w:rsidRDefault="00765997" w:rsidP="00765997">
      <w:pPr>
        <w:ind w:firstLine="720"/>
        <w:rPr>
          <w:lang w:val="en-ID"/>
        </w:rPr>
      </w:pPr>
      <w:r>
        <w:rPr>
          <w:lang w:val="en-ID"/>
        </w:rPr>
        <w:t>4.4.2.5. Deskripsi Tampilan Profil</w:t>
      </w:r>
    </w:p>
    <w:p w:rsidR="00765997" w:rsidRDefault="00765997" w:rsidP="00765997">
      <w:pPr>
        <w:ind w:firstLine="720"/>
        <w:rPr>
          <w:lang w:val="en-ID"/>
        </w:rPr>
      </w:pPr>
    </w:p>
    <w:p w:rsidR="00765997" w:rsidRDefault="00765997" w:rsidP="00765997">
      <w:pPr>
        <w:ind w:firstLine="720"/>
        <w:jc w:val="center"/>
        <w:rPr>
          <w:lang w:val="en-ID"/>
        </w:rPr>
      </w:pPr>
      <w:r>
        <w:rPr>
          <w:noProof/>
          <w:lang w:val="en-US"/>
        </w:rPr>
        <w:lastRenderedPageBreak/>
        <w:drawing>
          <wp:inline distT="0" distB="0" distL="0" distR="0">
            <wp:extent cx="3752850" cy="2705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19-05-15 at 10.04.10 (3).jpeg"/>
                    <pic:cNvPicPr/>
                  </pic:nvPicPr>
                  <pic:blipFill>
                    <a:blip r:embed="rId36">
                      <a:extLst>
                        <a:ext uri="{28A0092B-C50C-407E-A947-70E740481C1C}">
                          <a14:useLocalDpi xmlns:a14="http://schemas.microsoft.com/office/drawing/2010/main" val="0"/>
                        </a:ext>
                      </a:extLst>
                    </a:blip>
                    <a:stretch>
                      <a:fillRect/>
                    </a:stretch>
                  </pic:blipFill>
                  <pic:spPr>
                    <a:xfrm>
                      <a:off x="0" y="0"/>
                      <a:ext cx="3752850" cy="2705100"/>
                    </a:xfrm>
                    <a:prstGeom prst="rect">
                      <a:avLst/>
                    </a:prstGeom>
                  </pic:spPr>
                </pic:pic>
              </a:graphicData>
            </a:graphic>
          </wp:inline>
        </w:drawing>
      </w:r>
    </w:p>
    <w:p w:rsidR="00765997" w:rsidRDefault="00765997" w:rsidP="00765997">
      <w:pPr>
        <w:ind w:firstLine="720"/>
        <w:jc w:val="center"/>
        <w:rPr>
          <w:lang w:val="en-ID"/>
        </w:rPr>
      </w:pPr>
      <w:r>
        <w:rPr>
          <w:lang w:val="en-ID"/>
        </w:rPr>
        <w:t>(Gambar 4.4.2.5. Tampilan Layar Profil)</w:t>
      </w:r>
    </w:p>
    <w:p w:rsidR="004E1C86" w:rsidRDefault="004E1C86" w:rsidP="00765997">
      <w:pPr>
        <w:ind w:firstLine="720"/>
        <w:jc w:val="center"/>
        <w:rPr>
          <w:lang w:val="en-ID"/>
        </w:rPr>
      </w:pPr>
    </w:p>
    <w:p w:rsidR="004E1C86" w:rsidRDefault="004E1C86" w:rsidP="004E1C86">
      <w:pPr>
        <w:ind w:left="2160" w:firstLine="720"/>
        <w:rPr>
          <w:lang w:val="en-ID"/>
        </w:rPr>
      </w:pPr>
      <w:r>
        <w:rPr>
          <w:lang w:val="en-ID"/>
        </w:rPr>
        <w:t>Didalam tampilan profil, akan ditampilkan, video konten dan resource book apa saja yang pernah di upload oleh pakar dan video dan resource book apa saja yang pernah tersimpan oleh Klien.</w:t>
      </w:r>
    </w:p>
    <w:p w:rsidR="00976C43" w:rsidRDefault="00976C43" w:rsidP="00976C43">
      <w:pPr>
        <w:rPr>
          <w:lang w:val="en-ID"/>
        </w:rPr>
      </w:pPr>
    </w:p>
    <w:p w:rsidR="0063433D" w:rsidRDefault="005513EF" w:rsidP="0063433D">
      <w:pPr>
        <w:pStyle w:val="Heading3"/>
        <w:numPr>
          <w:ilvl w:val="2"/>
          <w:numId w:val="23"/>
        </w:numPr>
        <w:rPr>
          <w:lang w:val="en-US"/>
        </w:rPr>
      </w:pPr>
      <w:bookmarkStart w:id="57" w:name="_Toc9420675"/>
      <w:r>
        <w:rPr>
          <w:lang w:val="en-US"/>
        </w:rPr>
        <w:t>Deskripsi Private Chat dan Open Chat</w:t>
      </w:r>
      <w:bookmarkEnd w:id="57"/>
    </w:p>
    <w:p w:rsidR="0063433D" w:rsidRDefault="0063433D" w:rsidP="0063433D">
      <w:pPr>
        <w:pStyle w:val="BodyText"/>
        <w:keepNext/>
      </w:pPr>
      <w:r>
        <w:rPr>
          <w:noProof/>
          <w:lang w:val="en-US"/>
        </w:rPr>
        <mc:AlternateContent>
          <mc:Choice Requires="wps">
            <w:drawing>
              <wp:anchor distT="0" distB="0" distL="114300" distR="114300" simplePos="0" relativeHeight="251659776" behindDoc="0" locked="0" layoutInCell="1" allowOverlap="1">
                <wp:simplePos x="0" y="0"/>
                <wp:positionH relativeFrom="column">
                  <wp:posOffset>4796790</wp:posOffset>
                </wp:positionH>
                <wp:positionV relativeFrom="paragraph">
                  <wp:posOffset>400050</wp:posOffset>
                </wp:positionV>
                <wp:extent cx="960120" cy="2724150"/>
                <wp:effectExtent l="0" t="0" r="11430" b="19050"/>
                <wp:wrapNone/>
                <wp:docPr id="58" name="Rectangle 58"/>
                <wp:cNvGraphicFramePr/>
                <a:graphic xmlns:a="http://schemas.openxmlformats.org/drawingml/2006/main">
                  <a:graphicData uri="http://schemas.microsoft.com/office/word/2010/wordprocessingShape">
                    <wps:wsp>
                      <wps:cNvSpPr/>
                      <wps:spPr>
                        <a:xfrm>
                          <a:off x="0" y="0"/>
                          <a:ext cx="960120" cy="2724150"/>
                        </a:xfrm>
                        <a:prstGeom prst="rect">
                          <a:avLst/>
                        </a:prstGeom>
                        <a:solidFill>
                          <a:srgbClr val="FFFF00">
                            <a:alpha val="1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EA8E79" id="Rectangle 58" o:spid="_x0000_s1026" style="position:absolute;margin-left:377.7pt;margin-top:31.5pt;width:75.6pt;height:21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" fillcolor="yellow" strokecolor="#243f60 [1604]" strokeweight="2pt">
                <v:fill opacity="7967f"/>
              </v:rect>
            </w:pict>
          </mc:Fallback>
        </mc:AlternateContent>
      </w:r>
      <w:r>
        <w:rPr>
          <w:noProof/>
          <w:lang w:val="en-US"/>
        </w:rPr>
        <w:drawing>
          <wp:inline distT="0" distB="0" distL="0" distR="0">
            <wp:extent cx="5762625" cy="3200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200400"/>
                    </a:xfrm>
                    <a:prstGeom prst="rect">
                      <a:avLst/>
                    </a:prstGeom>
                    <a:noFill/>
                    <a:ln>
                      <a:noFill/>
                    </a:ln>
                  </pic:spPr>
                </pic:pic>
              </a:graphicData>
            </a:graphic>
          </wp:inline>
        </w:drawing>
      </w:r>
    </w:p>
    <w:p w:rsidR="0063433D" w:rsidRDefault="0063433D" w:rsidP="0063433D">
      <w:pPr>
        <w:pStyle w:val="Caption"/>
        <w:jc w:val="center"/>
        <w:rPr>
          <w:lang w:val="id-ID"/>
        </w:rPr>
      </w:pPr>
      <w:bookmarkStart w:id="58" w:name="_Toc342927228"/>
      <w:bookmarkStart w:id="59" w:name="_Toc9420699"/>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24</w:t>
      </w:r>
      <w:r>
        <w:fldChar w:fldCharType="end"/>
      </w:r>
      <w:r>
        <w:rPr>
          <w:lang w:val="id-ID"/>
        </w:rPr>
        <w:t xml:space="preserve"> Layar 1</w:t>
      </w:r>
      <w:bookmarkEnd w:id="58"/>
      <w:bookmarkEnd w:id="59"/>
    </w:p>
    <w:p w:rsidR="0063433D" w:rsidRDefault="0063433D" w:rsidP="0063433D">
      <w:pPr>
        <w:rPr>
          <w:lang w:val="id-ID"/>
        </w:rPr>
      </w:pPr>
    </w:p>
    <w:p w:rsidR="0063433D" w:rsidRDefault="0063433D" w:rsidP="0063433D">
      <w:pPr>
        <w:pStyle w:val="Caption"/>
        <w:keepNext/>
        <w:jc w:val="center"/>
        <w:rPr>
          <w:lang w:val="id-ID"/>
        </w:rPr>
      </w:pPr>
      <w:bookmarkStart w:id="60" w:name="_Toc342830495"/>
      <w:bookmarkStart w:id="61" w:name="_Toc342927217"/>
      <w:bookmarkStart w:id="62" w:name="_Toc9420680"/>
      <w:r>
        <w:t xml:space="preserve">Tabel </w:t>
      </w:r>
      <w:r>
        <w:fldChar w:fldCharType="begin"/>
      </w:r>
      <w:r>
        <w:instrText xml:space="preserve"> SEQ Tabel \* ROMAN </w:instrText>
      </w:r>
      <w:r>
        <w:fldChar w:fldCharType="separate"/>
      </w:r>
      <w:r>
        <w:rPr>
          <w:noProof/>
        </w:rPr>
        <w:t>VII</w:t>
      </w:r>
      <w:r>
        <w:fldChar w:fldCharType="end"/>
      </w:r>
      <w:r>
        <w:t xml:space="preserve"> Deskripsi Layar </w:t>
      </w:r>
      <w:r>
        <w:rPr>
          <w:lang w:val="id-ID"/>
        </w:rPr>
        <w:t xml:space="preserve">1 </w:t>
      </w:r>
      <w:bookmarkEnd w:id="60"/>
      <w:r>
        <w:rPr>
          <w:lang w:val="id-ID"/>
        </w:rPr>
        <w:t>Pemilihan Jenis BBM</w:t>
      </w:r>
      <w:bookmarkEnd w:id="61"/>
      <w:bookmarkEnd w:id="62"/>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3433D" w:rsidTr="0063433D">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Keterangan</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Label1</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Open Chat</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jc w:val="center"/>
              <w:rPr>
                <w:i w:val="0"/>
                <w:lang w:eastAsia="id-ID"/>
              </w:rPr>
            </w:pPr>
            <w:r>
              <w:rPr>
                <w:i w:val="0"/>
                <w:lang w:eastAsia="id-ID"/>
              </w:rPr>
              <w:t>-</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Field1</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Field</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Guestname</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Jika diklik, dapat menginput data username</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Chat</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Jika diklik, sistem akan mencatat nama username dan dapat memulai menggunakan aplikasi</w:t>
            </w:r>
          </w:p>
        </w:tc>
      </w:tr>
      <w:tr w:rsidR="0063433D" w:rsidTr="0063433D">
        <w:trPr>
          <w:jc w:val="center"/>
        </w:trPr>
        <w:tc>
          <w:tcPr>
            <w:tcW w:w="1278" w:type="dxa"/>
            <w:tcBorders>
              <w:top w:val="single" w:sz="4" w:space="0" w:color="auto"/>
              <w:left w:val="nil"/>
              <w:bottom w:val="nil"/>
              <w:right w:val="nil"/>
            </w:tcBorders>
            <w:hideMark/>
          </w:tcPr>
          <w:p w:rsidR="0063433D" w:rsidRDefault="0063433D">
            <w:pPr>
              <w:rPr>
                <w:lang w:eastAsia="id-ID"/>
              </w:rPr>
            </w:pPr>
          </w:p>
        </w:tc>
        <w:tc>
          <w:tcPr>
            <w:tcW w:w="1097" w:type="dxa"/>
            <w:tcBorders>
              <w:top w:val="single" w:sz="4" w:space="0" w:color="auto"/>
              <w:left w:val="nil"/>
              <w:bottom w:val="nil"/>
              <w:right w:val="nil"/>
            </w:tcBorders>
            <w:hideMark/>
          </w:tcPr>
          <w:p w:rsidR="0063433D" w:rsidRDefault="0063433D">
            <w:pPr>
              <w:rPr>
                <w:lang w:val="en-US"/>
              </w:rPr>
            </w:pPr>
          </w:p>
        </w:tc>
        <w:tc>
          <w:tcPr>
            <w:tcW w:w="1700" w:type="dxa"/>
            <w:tcBorders>
              <w:top w:val="single" w:sz="4" w:space="0" w:color="auto"/>
              <w:left w:val="nil"/>
              <w:bottom w:val="nil"/>
              <w:right w:val="nil"/>
            </w:tcBorders>
          </w:tcPr>
          <w:p w:rsidR="0063433D" w:rsidRDefault="0063433D">
            <w:pPr>
              <w:rPr>
                <w:lang w:eastAsia="id-ID"/>
              </w:rPr>
            </w:pPr>
          </w:p>
        </w:tc>
        <w:tc>
          <w:tcPr>
            <w:tcW w:w="4250" w:type="dxa"/>
            <w:tcBorders>
              <w:top w:val="single" w:sz="4" w:space="0" w:color="auto"/>
              <w:left w:val="nil"/>
              <w:bottom w:val="nil"/>
              <w:right w:val="nil"/>
            </w:tcBorders>
            <w:hideMark/>
          </w:tcPr>
          <w:p w:rsidR="0063433D" w:rsidRDefault="0063433D">
            <w:pPr>
              <w:rPr>
                <w:lang w:eastAsia="id-ID"/>
              </w:rPr>
            </w:pPr>
          </w:p>
        </w:tc>
      </w:tr>
      <w:tr w:rsidR="0063433D" w:rsidTr="0063433D">
        <w:trPr>
          <w:jc w:val="center"/>
        </w:trPr>
        <w:tc>
          <w:tcPr>
            <w:tcW w:w="1278" w:type="dxa"/>
            <w:tcBorders>
              <w:top w:val="nil"/>
              <w:left w:val="nil"/>
              <w:bottom w:val="nil"/>
              <w:right w:val="nil"/>
            </w:tcBorders>
            <w:hideMark/>
          </w:tcPr>
          <w:p w:rsidR="0063433D" w:rsidRDefault="0063433D">
            <w:pPr>
              <w:rPr>
                <w:lang w:val="en-US"/>
              </w:rPr>
            </w:pPr>
          </w:p>
        </w:tc>
        <w:tc>
          <w:tcPr>
            <w:tcW w:w="1097" w:type="dxa"/>
            <w:tcBorders>
              <w:top w:val="nil"/>
              <w:left w:val="nil"/>
              <w:bottom w:val="nil"/>
              <w:right w:val="nil"/>
            </w:tcBorders>
            <w:hideMark/>
          </w:tcPr>
          <w:p w:rsidR="0063433D" w:rsidRDefault="0063433D">
            <w:pPr>
              <w:rPr>
                <w:lang w:val="en-US"/>
              </w:rPr>
            </w:pPr>
          </w:p>
        </w:tc>
        <w:tc>
          <w:tcPr>
            <w:tcW w:w="1700" w:type="dxa"/>
            <w:tcBorders>
              <w:top w:val="nil"/>
              <w:left w:val="nil"/>
              <w:bottom w:val="nil"/>
              <w:right w:val="nil"/>
            </w:tcBorders>
          </w:tcPr>
          <w:p w:rsidR="0063433D" w:rsidRDefault="0063433D">
            <w:pPr>
              <w:rPr>
                <w:lang w:eastAsia="id-ID"/>
              </w:rPr>
            </w:pPr>
          </w:p>
        </w:tc>
        <w:tc>
          <w:tcPr>
            <w:tcW w:w="4250" w:type="dxa"/>
            <w:tcBorders>
              <w:top w:val="nil"/>
              <w:left w:val="nil"/>
              <w:bottom w:val="nil"/>
              <w:right w:val="nil"/>
            </w:tcBorders>
            <w:hideMark/>
          </w:tcPr>
          <w:p w:rsidR="0063433D" w:rsidRDefault="0063433D">
            <w:pPr>
              <w:rPr>
                <w:lang w:eastAsia="id-ID"/>
              </w:rPr>
            </w:pPr>
          </w:p>
        </w:tc>
      </w:tr>
      <w:tr w:rsidR="0063433D" w:rsidTr="0063433D">
        <w:trPr>
          <w:jc w:val="center"/>
        </w:trPr>
        <w:tc>
          <w:tcPr>
            <w:tcW w:w="1278" w:type="dxa"/>
            <w:tcBorders>
              <w:top w:val="nil"/>
              <w:left w:val="nil"/>
              <w:bottom w:val="nil"/>
              <w:right w:val="nil"/>
            </w:tcBorders>
            <w:hideMark/>
          </w:tcPr>
          <w:p w:rsidR="0063433D" w:rsidRDefault="0063433D">
            <w:pPr>
              <w:rPr>
                <w:lang w:val="en-US"/>
              </w:rPr>
            </w:pPr>
          </w:p>
        </w:tc>
        <w:tc>
          <w:tcPr>
            <w:tcW w:w="1097" w:type="dxa"/>
            <w:tcBorders>
              <w:top w:val="nil"/>
              <w:left w:val="nil"/>
              <w:bottom w:val="nil"/>
              <w:right w:val="nil"/>
            </w:tcBorders>
            <w:hideMark/>
          </w:tcPr>
          <w:p w:rsidR="0063433D" w:rsidRDefault="0063433D">
            <w:pPr>
              <w:rPr>
                <w:lang w:val="en-US"/>
              </w:rPr>
            </w:pPr>
          </w:p>
        </w:tc>
        <w:tc>
          <w:tcPr>
            <w:tcW w:w="1700" w:type="dxa"/>
            <w:tcBorders>
              <w:top w:val="nil"/>
              <w:left w:val="nil"/>
              <w:bottom w:val="nil"/>
              <w:right w:val="nil"/>
            </w:tcBorders>
          </w:tcPr>
          <w:p w:rsidR="0063433D" w:rsidRDefault="0063433D">
            <w:pPr>
              <w:rPr>
                <w:lang w:eastAsia="id-ID"/>
              </w:rPr>
            </w:pPr>
          </w:p>
        </w:tc>
        <w:tc>
          <w:tcPr>
            <w:tcW w:w="4250" w:type="dxa"/>
            <w:tcBorders>
              <w:top w:val="nil"/>
              <w:left w:val="nil"/>
              <w:bottom w:val="nil"/>
              <w:right w:val="nil"/>
            </w:tcBorders>
            <w:hideMark/>
          </w:tcPr>
          <w:p w:rsidR="0063433D" w:rsidRDefault="0063433D">
            <w:pPr>
              <w:rPr>
                <w:lang w:eastAsia="id-ID"/>
              </w:rPr>
            </w:pPr>
          </w:p>
        </w:tc>
      </w:tr>
    </w:tbl>
    <w:p w:rsidR="0063433D" w:rsidRDefault="0063433D" w:rsidP="005513EF">
      <w:pPr>
        <w:keepNext/>
        <w:jc w:val="center"/>
      </w:pPr>
      <w:r>
        <w:rPr>
          <w:noProof/>
          <w:lang w:val="en-US"/>
        </w:rPr>
        <w:lastRenderedPageBreak/>
        <w:drawing>
          <wp:inline distT="0" distB="0" distL="0" distR="0">
            <wp:extent cx="3533775" cy="5153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3775" cy="5153025"/>
                    </a:xfrm>
                    <a:prstGeom prst="rect">
                      <a:avLst/>
                    </a:prstGeom>
                    <a:noFill/>
                    <a:ln>
                      <a:noFill/>
                    </a:ln>
                  </pic:spPr>
                </pic:pic>
              </a:graphicData>
            </a:graphic>
          </wp:inline>
        </w:drawing>
      </w:r>
    </w:p>
    <w:p w:rsidR="0063433D" w:rsidRDefault="0063433D" w:rsidP="0063433D">
      <w:pPr>
        <w:pStyle w:val="Caption"/>
        <w:jc w:val="center"/>
        <w:rPr>
          <w:lang w:val="id-ID"/>
        </w:rPr>
      </w:pPr>
      <w:bookmarkStart w:id="63" w:name="_Toc9420700"/>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25</w:t>
      </w:r>
      <w:r>
        <w:fldChar w:fldCharType="end"/>
      </w:r>
      <w:r>
        <w:rPr>
          <w:lang w:val="id-ID"/>
        </w:rPr>
        <w:t xml:space="preserve"> Layar 2</w:t>
      </w:r>
      <w:bookmarkEnd w:id="63"/>
    </w:p>
    <w:p w:rsidR="0063433D" w:rsidRDefault="0063433D" w:rsidP="0063433D">
      <w:pPr>
        <w:rPr>
          <w:lang w:val="id-ID"/>
        </w:rPr>
      </w:pPr>
    </w:p>
    <w:p w:rsidR="0063433D" w:rsidRDefault="0063433D" w:rsidP="0063433D">
      <w:pPr>
        <w:pStyle w:val="Caption"/>
        <w:keepNext/>
        <w:jc w:val="center"/>
        <w:rPr>
          <w:lang w:val="en-US"/>
        </w:rPr>
      </w:pPr>
      <w:bookmarkStart w:id="64" w:name="_Toc9420681"/>
      <w:r>
        <w:t xml:space="preserve">Tabel </w:t>
      </w:r>
      <w:r>
        <w:fldChar w:fldCharType="begin"/>
      </w:r>
      <w:r>
        <w:instrText xml:space="preserve"> SEQ Tabel \* ROMAN </w:instrText>
      </w:r>
      <w:r>
        <w:fldChar w:fldCharType="separate"/>
      </w:r>
      <w:r>
        <w:rPr>
          <w:noProof/>
        </w:rPr>
        <w:t>VIII</w:t>
      </w:r>
      <w:r>
        <w:fldChar w:fldCharType="end"/>
      </w:r>
      <w:r>
        <w:t xml:space="preserve"> Deskripsi Layar </w:t>
      </w:r>
      <w:r>
        <w:rPr>
          <w:lang w:val="id-ID"/>
        </w:rPr>
        <w:t xml:space="preserve">2 </w:t>
      </w:r>
      <w:r>
        <w:rPr>
          <w:lang w:val="en-US"/>
        </w:rPr>
        <w:t>Window O</w:t>
      </w:r>
      <w:r>
        <w:rPr>
          <w:i/>
          <w:lang w:eastAsia="id-ID"/>
        </w:rPr>
        <w:t>pen Chat</w:t>
      </w:r>
      <w:bookmarkEnd w:id="64"/>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3433D" w:rsidTr="0063433D">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Keterangan</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Label1</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Openchat</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Label2</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Username</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jc w:val="center"/>
              <w:rPr>
                <w:i w:val="0"/>
                <w:lang w:eastAsia="id-ID"/>
              </w:rPr>
            </w:pPr>
            <w:r>
              <w:rPr>
                <w:i w:val="0"/>
                <w:lang w:eastAsia="id-ID"/>
              </w:rPr>
              <w:t>Menampilkan username</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Label3</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Chat</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Menampilkan chat yang diinputkan oleh user</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Picture1</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picture</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jc w:val="center"/>
              <w:rPr>
                <w:i w:val="0"/>
                <w:lang w:eastAsia="id-ID"/>
              </w:rPr>
            </w:pPr>
            <w:r>
              <w:rPr>
                <w:i w:val="0"/>
                <w:lang w:eastAsia="id-ID"/>
              </w:rPr>
              <w:t>Menampilkan foto akun pemilik username</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Field1</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Field</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i/>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jc w:val="center"/>
              <w:rPr>
                <w:i w:val="0"/>
                <w:lang w:eastAsia="id-ID"/>
              </w:rPr>
            </w:pPr>
            <w:r>
              <w:rPr>
                <w:i w:val="0"/>
                <w:lang w:eastAsia="id-ID"/>
              </w:rPr>
              <w:t>Jika diklik dapat menginputkan chat yang akan dikirim</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Send</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Jika diklik maka akan mengirimkan chat ke user lain dan akan tampil pada label3</w:t>
            </w:r>
          </w:p>
        </w:tc>
      </w:tr>
    </w:tbl>
    <w:p w:rsidR="0063433D" w:rsidRDefault="0063433D" w:rsidP="0063433D">
      <w:pPr>
        <w:pStyle w:val="guide"/>
      </w:pPr>
    </w:p>
    <w:p w:rsidR="0063433D" w:rsidRDefault="0063433D" w:rsidP="0063433D">
      <w:pPr>
        <w:pStyle w:val="guide"/>
        <w:keepNext/>
      </w:pPr>
      <w:r>
        <w:rPr>
          <w:noProof/>
          <w:lang w:val="en-US"/>
        </w:rPr>
        <w:lastRenderedPageBreak/>
        <mc:AlternateContent>
          <mc:Choice Requires="wps">
            <w:drawing>
              <wp:anchor distT="0" distB="0" distL="114300" distR="114300" simplePos="0" relativeHeight="251660800" behindDoc="0" locked="0" layoutInCell="1" allowOverlap="1">
                <wp:simplePos x="0" y="0"/>
                <wp:positionH relativeFrom="column">
                  <wp:posOffset>15240</wp:posOffset>
                </wp:positionH>
                <wp:positionV relativeFrom="paragraph">
                  <wp:posOffset>537210</wp:posOffset>
                </wp:positionV>
                <wp:extent cx="4743450" cy="254317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4743450" cy="2543175"/>
                        </a:xfrm>
                        <a:prstGeom prst="rect">
                          <a:avLst/>
                        </a:prstGeom>
                        <a:solidFill>
                          <a:srgbClr val="FFFF00">
                            <a:alpha val="27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F2A0609" id="Rectangle 57" o:spid="_x0000_s1026" style="position:absolute;margin-left:1.2pt;margin-top:42.3pt;width:373.5pt;height:200.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" fillcolor="yellow" strokecolor="#243f60 [1604]" strokeweight="2pt">
                <v:fill opacity="17733f"/>
              </v:rect>
            </w:pict>
          </mc:Fallback>
        </mc:AlternateContent>
      </w:r>
      <w:r>
        <w:rPr>
          <w:noProof/>
          <w:lang w:val="en-US"/>
        </w:rPr>
        <w:drawing>
          <wp:inline distT="0" distB="0" distL="0" distR="0">
            <wp:extent cx="5762625" cy="3200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200400"/>
                    </a:xfrm>
                    <a:prstGeom prst="rect">
                      <a:avLst/>
                    </a:prstGeom>
                    <a:noFill/>
                    <a:ln>
                      <a:noFill/>
                    </a:ln>
                  </pic:spPr>
                </pic:pic>
              </a:graphicData>
            </a:graphic>
          </wp:inline>
        </w:drawing>
      </w:r>
    </w:p>
    <w:p w:rsidR="0063433D" w:rsidRDefault="0063433D" w:rsidP="0063433D">
      <w:pPr>
        <w:pStyle w:val="Caption"/>
        <w:jc w:val="center"/>
        <w:rPr>
          <w:lang w:val="id-ID"/>
        </w:rPr>
      </w:pPr>
      <w:bookmarkStart w:id="65" w:name="_Toc9420701"/>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26</w:t>
      </w:r>
      <w:r>
        <w:fldChar w:fldCharType="end"/>
      </w:r>
      <w:r>
        <w:rPr>
          <w:lang w:val="id-ID"/>
        </w:rPr>
        <w:t xml:space="preserve"> Layar 3</w:t>
      </w:r>
      <w:bookmarkEnd w:id="65"/>
    </w:p>
    <w:p w:rsidR="0063433D" w:rsidRDefault="0063433D" w:rsidP="0063433D">
      <w:pPr>
        <w:pStyle w:val="guide"/>
        <w:rPr>
          <w:lang w:val="id-ID"/>
        </w:rPr>
      </w:pPr>
    </w:p>
    <w:p w:rsidR="0063433D" w:rsidRDefault="0063433D" w:rsidP="0063433D">
      <w:pPr>
        <w:pStyle w:val="guide"/>
        <w:rPr>
          <w:lang w:val="id-ID"/>
        </w:rPr>
      </w:pPr>
    </w:p>
    <w:p w:rsidR="0063433D" w:rsidRDefault="0063433D" w:rsidP="0063433D">
      <w:pPr>
        <w:pStyle w:val="Caption"/>
        <w:keepNext/>
        <w:jc w:val="center"/>
        <w:rPr>
          <w:lang w:val="en-US"/>
        </w:rPr>
      </w:pPr>
      <w:bookmarkStart w:id="66" w:name="_Toc9420682"/>
      <w:r>
        <w:t xml:space="preserve">Tabel </w:t>
      </w:r>
      <w:r>
        <w:fldChar w:fldCharType="begin"/>
      </w:r>
      <w:r>
        <w:instrText xml:space="preserve"> SEQ Tabel \* ROMAN </w:instrText>
      </w:r>
      <w:r>
        <w:fldChar w:fldCharType="separate"/>
      </w:r>
      <w:r>
        <w:rPr>
          <w:noProof/>
        </w:rPr>
        <w:t>IX</w:t>
      </w:r>
      <w:r>
        <w:fldChar w:fldCharType="end"/>
      </w:r>
      <w:r>
        <w:t xml:space="preserve"> Deskripsi Layar </w:t>
      </w:r>
      <w:r>
        <w:rPr>
          <w:lang w:val="id-ID"/>
        </w:rPr>
        <w:t xml:space="preserve">3 </w:t>
      </w:r>
      <w:r>
        <w:rPr>
          <w:lang w:val="en-US"/>
        </w:rPr>
        <w:t>Private Chat</w:t>
      </w:r>
      <w:bookmarkEnd w:id="6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3433D" w:rsidTr="0063433D">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jc w:val="center"/>
              <w:rPr>
                <w:b/>
                <w:lang w:eastAsia="id-ID"/>
              </w:rPr>
            </w:pPr>
            <w:r>
              <w:rPr>
                <w:b/>
                <w:lang w:eastAsia="id-ID"/>
              </w:rPr>
              <w:t>Keterangan</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Label1</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Private Chat</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Fieldl</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Field</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Search</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jc w:val="center"/>
              <w:rPr>
                <w:i w:val="0"/>
                <w:lang w:eastAsia="id-ID"/>
              </w:rPr>
            </w:pPr>
            <w:r>
              <w:rPr>
                <w:i w:val="0"/>
                <w:lang w:eastAsia="id-ID"/>
              </w:rPr>
              <w:t>Jika di klik akan dapat menginputkan pencarian username dari pengirim chat</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Picture1</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picture</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i/>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Menampilkan gambar dari pemilik username</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Label2</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Potongan isi chat</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Jika diklik, sistem mengalihkan ke box window yang menampilkan rincian chat dengan username yang dipilih.</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Label3</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Alwan Yasin</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 xml:space="preserve">Menampilkan nama username yang dipilih </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Label4</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P,Kenapa?,kalem</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Menampilkan isi chat yang dikirimkan oleh user</w:t>
            </w:r>
          </w:p>
        </w:tc>
      </w:tr>
      <w:tr w:rsidR="0063433D" w:rsidTr="0063433D">
        <w:trPr>
          <w:jc w:val="center"/>
        </w:trPr>
        <w:tc>
          <w:tcPr>
            <w:tcW w:w="1278"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Field2</w:t>
            </w:r>
          </w:p>
        </w:tc>
        <w:tc>
          <w:tcPr>
            <w:tcW w:w="1097"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Field</w:t>
            </w:r>
          </w:p>
        </w:tc>
        <w:tc>
          <w:tcPr>
            <w:tcW w:w="1700" w:type="dxa"/>
            <w:tcBorders>
              <w:top w:val="single" w:sz="4" w:space="0" w:color="auto"/>
              <w:left w:val="single" w:sz="4" w:space="0" w:color="auto"/>
              <w:bottom w:val="single" w:sz="4" w:space="0" w:color="auto"/>
              <w:right w:val="single" w:sz="4" w:space="0" w:color="auto"/>
            </w:tcBorders>
            <w:hideMark/>
          </w:tcPr>
          <w:p w:rsidR="0063433D" w:rsidRDefault="0063433D">
            <w:pPr>
              <w:rPr>
                <w:lang w:eastAsia="id-ID"/>
              </w:rPr>
            </w:pPr>
            <w:r>
              <w:rPr>
                <w:lang w:eastAsia="id-ID"/>
              </w:rPr>
              <w:t>Ketik pesan</w:t>
            </w:r>
          </w:p>
        </w:tc>
        <w:tc>
          <w:tcPr>
            <w:tcW w:w="4250" w:type="dxa"/>
            <w:tcBorders>
              <w:top w:val="single" w:sz="4" w:space="0" w:color="auto"/>
              <w:left w:val="single" w:sz="4" w:space="0" w:color="auto"/>
              <w:bottom w:val="single" w:sz="4" w:space="0" w:color="auto"/>
              <w:right w:val="single" w:sz="4" w:space="0" w:color="auto"/>
            </w:tcBorders>
            <w:hideMark/>
          </w:tcPr>
          <w:p w:rsidR="0063433D" w:rsidRDefault="0063433D">
            <w:pPr>
              <w:pStyle w:val="guide"/>
              <w:rPr>
                <w:i w:val="0"/>
                <w:lang w:eastAsia="id-ID"/>
              </w:rPr>
            </w:pPr>
            <w:r>
              <w:rPr>
                <w:i w:val="0"/>
                <w:lang w:eastAsia="id-ID"/>
              </w:rPr>
              <w:t>Ketika diklik dapat menginputkan isi pesan yang akan dikirimkan kepada orang yang dituju setelah menekan tombol enter.</w:t>
            </w:r>
          </w:p>
        </w:tc>
      </w:tr>
    </w:tbl>
    <w:p w:rsidR="0063433D" w:rsidRDefault="0063433D" w:rsidP="0063433D">
      <w:pPr>
        <w:rPr>
          <w:lang w:val="en-US"/>
        </w:rPr>
      </w:pPr>
    </w:p>
    <w:p w:rsidR="006C3EC5" w:rsidRDefault="006C3EC5" w:rsidP="006C3EC5">
      <w:pPr>
        <w:pStyle w:val="Heading3"/>
        <w:rPr>
          <w:lang w:val="en-US"/>
        </w:rPr>
      </w:pPr>
      <w:bookmarkStart w:id="67" w:name="_Toc9420676"/>
      <w:r>
        <w:rPr>
          <w:lang w:val="en-US"/>
        </w:rPr>
        <w:t>Deskripsi Video Content dan Resource Book</w:t>
      </w:r>
      <w:bookmarkEnd w:id="67"/>
    </w:p>
    <w:p w:rsidR="0068519A" w:rsidRDefault="0068519A" w:rsidP="0068519A">
      <w:pPr>
        <w:rPr>
          <w:lang w:val="en-US"/>
        </w:rPr>
      </w:pPr>
    </w:p>
    <w:p w:rsidR="0068519A" w:rsidRPr="0068519A" w:rsidRDefault="0068519A" w:rsidP="0068519A">
      <w:pPr>
        <w:jc w:val="center"/>
        <w:rPr>
          <w:lang w:val="en-US"/>
        </w:rPr>
      </w:pPr>
      <w:r>
        <w:rPr>
          <w:noProof/>
          <w:lang w:val="en-US"/>
        </w:rPr>
        <w:drawing>
          <wp:inline distT="0" distB="0" distL="0" distR="0">
            <wp:extent cx="5760720" cy="24517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ockup resourcebook.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inline>
        </w:drawing>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68519A" w:rsidRDefault="00C909FF" w:rsidP="004A1202">
            <w:pPr>
              <w:jc w:val="center"/>
              <w:rPr>
                <w:b/>
                <w:lang w:eastAsia="id-ID"/>
              </w:rPr>
            </w:pPr>
            <w:r w:rsidRPr="0068519A">
              <w:rPr>
                <w:b/>
                <w:lang w:eastAsia="id-ID"/>
              </w:rPr>
              <w:lastRenderedPageBreak/>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68519A" w:rsidRDefault="00C909FF" w:rsidP="004A1202">
            <w:pPr>
              <w:jc w:val="center"/>
              <w:rPr>
                <w:b/>
                <w:lang w:eastAsia="id-ID"/>
              </w:rPr>
            </w:pPr>
            <w:r w:rsidRPr="0068519A">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68519A" w:rsidRDefault="00C909FF" w:rsidP="004A1202">
            <w:pPr>
              <w:jc w:val="center"/>
              <w:rPr>
                <w:b/>
                <w:lang w:eastAsia="id-ID"/>
              </w:rPr>
            </w:pPr>
            <w:r w:rsidRPr="0068519A">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68519A" w:rsidRDefault="00C909FF" w:rsidP="004A1202">
            <w:pPr>
              <w:jc w:val="center"/>
              <w:rPr>
                <w:b/>
                <w:lang w:eastAsia="id-ID"/>
              </w:rPr>
            </w:pPr>
            <w:r w:rsidRPr="0068519A">
              <w:rPr>
                <w:b/>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68519A" w:rsidRDefault="00C909FF" w:rsidP="004A1202">
            <w:pPr>
              <w:rPr>
                <w:lang w:eastAsia="id-ID"/>
              </w:rPr>
            </w:pPr>
            <w:r w:rsidRPr="0068519A">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C909FF" w:rsidRPr="0068519A" w:rsidRDefault="00C909FF" w:rsidP="004A1202">
            <w:pPr>
              <w:rPr>
                <w:lang w:eastAsia="id-ID"/>
              </w:rPr>
            </w:pPr>
            <w:r w:rsidRPr="0068519A">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68519A" w:rsidRDefault="0068519A" w:rsidP="004A1202">
            <w:pPr>
              <w:rPr>
                <w:lang w:eastAsia="id-ID"/>
              </w:rPr>
            </w:pPr>
            <w:r>
              <w:rPr>
                <w:lang w:eastAsia="id-ID"/>
              </w:rPr>
              <w:t>IslamHub</w:t>
            </w:r>
          </w:p>
        </w:tc>
        <w:tc>
          <w:tcPr>
            <w:tcW w:w="4250" w:type="dxa"/>
            <w:tcBorders>
              <w:top w:val="single" w:sz="4" w:space="0" w:color="auto"/>
              <w:left w:val="single" w:sz="4" w:space="0" w:color="auto"/>
              <w:bottom w:val="single" w:sz="4" w:space="0" w:color="auto"/>
              <w:right w:val="single" w:sz="4" w:space="0" w:color="auto"/>
            </w:tcBorders>
            <w:hideMark/>
          </w:tcPr>
          <w:p w:rsidR="00C909FF" w:rsidRPr="0068519A" w:rsidRDefault="00C909FF" w:rsidP="002609DB">
            <w:pPr>
              <w:pStyle w:val="guide"/>
              <w:jc w:val="center"/>
              <w:rPr>
                <w:i w:val="0"/>
                <w:lang w:eastAsia="id-ID"/>
              </w:rPr>
            </w:pPr>
            <w:r w:rsidRPr="0068519A">
              <w:rPr>
                <w:i w:val="0"/>
                <w:lang w:eastAsia="id-ID"/>
              </w:rPr>
              <w:t>-</w:t>
            </w:r>
          </w:p>
        </w:tc>
      </w:tr>
      <w:tr w:rsidR="0068519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68519A" w:rsidRPr="002609DB" w:rsidRDefault="0068519A" w:rsidP="0068519A">
            <w:pPr>
              <w:rPr>
                <w:lang w:eastAsia="id-ID"/>
              </w:rPr>
            </w:pPr>
            <w:r w:rsidRPr="002609DB">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68519A" w:rsidRPr="002609DB" w:rsidRDefault="0068519A" w:rsidP="0068519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8519A" w:rsidRPr="002609DB" w:rsidRDefault="0068519A" w:rsidP="0068519A">
            <w:pPr>
              <w:rPr>
                <w:lang w:eastAsia="id-ID"/>
              </w:rPr>
            </w:pPr>
            <w:r w:rsidRPr="002609DB">
              <w:rPr>
                <w:lang w:eastAsia="id-ID"/>
              </w:rPr>
              <w:t>Show</w:t>
            </w:r>
          </w:p>
        </w:tc>
        <w:tc>
          <w:tcPr>
            <w:tcW w:w="4250" w:type="dxa"/>
            <w:tcBorders>
              <w:top w:val="single" w:sz="4" w:space="0" w:color="auto"/>
              <w:left w:val="single" w:sz="4" w:space="0" w:color="auto"/>
              <w:bottom w:val="single" w:sz="4" w:space="0" w:color="auto"/>
              <w:right w:val="single" w:sz="4" w:space="0" w:color="auto"/>
            </w:tcBorders>
            <w:hideMark/>
          </w:tcPr>
          <w:p w:rsidR="0068519A" w:rsidRPr="002609DB" w:rsidRDefault="0068519A" w:rsidP="002609DB">
            <w:pPr>
              <w:pStyle w:val="guide"/>
              <w:jc w:val="center"/>
              <w:rPr>
                <w:i w:val="0"/>
                <w:lang w:eastAsia="id-ID"/>
              </w:rPr>
            </w:pPr>
            <w:r w:rsidRPr="002609DB">
              <w:rPr>
                <w:i w:val="0"/>
                <w:lang w:eastAsia="id-ID"/>
              </w:rPr>
              <w:t>-</w:t>
            </w:r>
          </w:p>
        </w:tc>
      </w:tr>
      <w:tr w:rsidR="0068519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68519A" w:rsidRPr="002609DB" w:rsidRDefault="0068519A" w:rsidP="0068519A">
            <w:pPr>
              <w:rPr>
                <w:lang w:eastAsia="id-ID"/>
              </w:rPr>
            </w:pPr>
            <w:r w:rsidRPr="002609DB">
              <w:rPr>
                <w:lang w:eastAsia="id-ID"/>
              </w:rPr>
              <w:t>Label3</w:t>
            </w:r>
          </w:p>
        </w:tc>
        <w:tc>
          <w:tcPr>
            <w:tcW w:w="1097" w:type="dxa"/>
            <w:tcBorders>
              <w:top w:val="single" w:sz="4" w:space="0" w:color="auto"/>
              <w:left w:val="single" w:sz="4" w:space="0" w:color="auto"/>
              <w:bottom w:val="single" w:sz="4" w:space="0" w:color="auto"/>
              <w:right w:val="single" w:sz="4" w:space="0" w:color="auto"/>
            </w:tcBorders>
            <w:hideMark/>
          </w:tcPr>
          <w:p w:rsidR="0068519A" w:rsidRPr="002609DB" w:rsidRDefault="0068519A" w:rsidP="0068519A">
            <w:pPr>
              <w:pStyle w:val="guide"/>
              <w:rPr>
                <w:i w:val="0"/>
                <w:lang w:eastAsia="id-ID"/>
              </w:rPr>
            </w:pPr>
            <w:r w:rsidRPr="002609DB">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8519A" w:rsidRPr="002609DB" w:rsidRDefault="0068519A" w:rsidP="0068519A">
            <w:pPr>
              <w:pStyle w:val="guide"/>
              <w:rPr>
                <w:i w:val="0"/>
                <w:lang w:eastAsia="id-ID"/>
              </w:rPr>
            </w:pPr>
            <w:r w:rsidRPr="002609DB">
              <w:rPr>
                <w:i w:val="0"/>
                <w:lang w:eastAsia="id-ID"/>
              </w:rPr>
              <w:t>Entries</w:t>
            </w:r>
          </w:p>
        </w:tc>
        <w:tc>
          <w:tcPr>
            <w:tcW w:w="4250" w:type="dxa"/>
            <w:tcBorders>
              <w:top w:val="single" w:sz="4" w:space="0" w:color="auto"/>
              <w:left w:val="single" w:sz="4" w:space="0" w:color="auto"/>
              <w:bottom w:val="single" w:sz="4" w:space="0" w:color="auto"/>
              <w:right w:val="single" w:sz="4" w:space="0" w:color="auto"/>
            </w:tcBorders>
            <w:hideMark/>
          </w:tcPr>
          <w:p w:rsidR="0068519A" w:rsidRPr="002609DB" w:rsidRDefault="0068519A" w:rsidP="002609DB">
            <w:pPr>
              <w:jc w:val="center"/>
            </w:pPr>
            <w:r w:rsidRPr="002609DB">
              <w:rPr>
                <w:lang w:eastAsia="id-ID"/>
              </w:rPr>
              <w:t>-</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Search</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2609DB">
            <w:pPr>
              <w:pStyle w:val="guide"/>
              <w:jc w:val="center"/>
              <w:rPr>
                <w:i w:val="0"/>
                <w:lang w:eastAsia="id-ID"/>
              </w:rPr>
            </w:pPr>
            <w:r w:rsidRPr="002609DB">
              <w:rPr>
                <w:i w:val="0"/>
                <w:lang w:eastAsia="id-ID"/>
              </w:rPr>
              <w:t>-</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Showing 1 to 1 if 1 entries</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 xml:space="preserve">Untuk menampilkan ada berapa buku yang tertampil di halaman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Label6</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No</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Menunjukan no dari buku yang terupload</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Label7</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Judul</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 xml:space="preserve">Menampilkan Judul buku yang diupload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 8</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Penulis </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Menampilkan nama penulis (pakar)</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 9</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Aksi </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 xml:space="preserve">Berisi aksi untuk mendownload buku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 10</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Judul buku 1 </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Keterangan judul buku</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 11</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Penulis 1</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 xml:space="preserve">Keterangan penulis buku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 12</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label</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1</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 xml:space="preserve">Keterangan no daftar buku dan jumlah chat yang masuk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Button1</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Search</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Jika di klik akan keluar kolom search untuk mencari buku</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Button2</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pStyle w:val="guide"/>
              <w:rPr>
                <w:i w:val="0"/>
                <w:lang w:eastAsia="id-ID"/>
              </w:rPr>
            </w:pPr>
            <w:r w:rsidRPr="002609DB">
              <w:rPr>
                <w:i w:val="0"/>
                <w:lang w:eastAsia="id-ID"/>
              </w:rPr>
              <w:t>Video</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r w:rsidRPr="002609DB">
              <w:rPr>
                <w:lang w:eastAsia="id-ID"/>
              </w:rPr>
              <w:t>Jika di klik akan berpindah halaman ke halaman video konten</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Button3</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Private Chat</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r w:rsidRPr="002609DB">
              <w:rPr>
                <w:lang w:eastAsia="id-ID"/>
              </w:rPr>
              <w:t>Jika di klik akan berpindah halaman ke halaman Private Chat</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Button4</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Forum Diskusi</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r w:rsidRPr="002609DB">
              <w:rPr>
                <w:lang w:eastAsia="id-ID"/>
              </w:rPr>
              <w:t xml:space="preserve">Jika di klik sistem akan beralih ke Forum Diskusi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Button5</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Upload Ebook</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Jika di klik sistem akan menampilkan halaman untuk pakar mengupload buku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Button6 </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(download)</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Button untuk mendownload buku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 7</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Button </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Leave a Message </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Jika di klik akan muncul percakapan umum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 8</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Books</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jika di klik akan menampilkan halaman Resource Book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 9</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Beranda</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Jika di klik akan menampilkan halaman depan dari system</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 10</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Previous</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Jika di klik akan kembali ke halaman sebelumnya.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 11</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masuk</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Jika di klik akan menampilkan form untuk login pakar maupun client</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 12</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noProof/>
                <w:lang w:val="en-US"/>
              </w:rPr>
              <mc:AlternateContent>
                <mc:Choice Requires="wps">
                  <w:drawing>
                    <wp:anchor distT="0" distB="0" distL="114300" distR="114300" simplePos="0" relativeHeight="251663872" behindDoc="0" locked="0" layoutInCell="1" allowOverlap="1" wp14:anchorId="28B805BC" wp14:editId="36C0B92A">
                      <wp:simplePos x="0" y="0"/>
                      <wp:positionH relativeFrom="column">
                        <wp:posOffset>481965</wp:posOffset>
                      </wp:positionH>
                      <wp:positionV relativeFrom="paragraph">
                        <wp:posOffset>55880</wp:posOffset>
                      </wp:positionV>
                      <wp:extent cx="45085" cy="201295"/>
                      <wp:effectExtent l="19050" t="0" r="31115" b="46355"/>
                      <wp:wrapNone/>
                      <wp:docPr id="66" name="Down Arrow 66"/>
                      <wp:cNvGraphicFramePr/>
                      <a:graphic xmlns:a="http://schemas.openxmlformats.org/drawingml/2006/main">
                        <a:graphicData uri="http://schemas.microsoft.com/office/word/2010/wordprocessingShape">
                          <wps:wsp>
                            <wps:cNvSpPr/>
                            <wps:spPr>
                              <a:xfrm>
                                <a:off x="0" y="0"/>
                                <a:ext cx="45085" cy="20129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29F8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6" o:spid="_x0000_s1026" type="#_x0000_t67" style="position:absolute;margin-left:37.95pt;margin-top:4.4pt;width:3.55pt;height:15.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" adj="19181" fillcolor="black [3200]" strokecolor="black [1600]" strokeweight="2pt"/>
                  </w:pict>
                </mc:Fallback>
              </mc:AlternateContent>
            </w:r>
            <w:r w:rsidRPr="002609DB">
              <w:rPr>
                <w:noProof/>
                <w:lang w:val="en-US"/>
              </w:rPr>
              <mc:AlternateContent>
                <mc:Choice Requires="wps">
                  <w:drawing>
                    <wp:anchor distT="0" distB="0" distL="114300" distR="114300" simplePos="0" relativeHeight="251662848" behindDoc="0" locked="0" layoutInCell="1" allowOverlap="1" wp14:anchorId="1A8C5F1F" wp14:editId="1629DA18">
                      <wp:simplePos x="0" y="0"/>
                      <wp:positionH relativeFrom="column">
                        <wp:posOffset>375153</wp:posOffset>
                      </wp:positionH>
                      <wp:positionV relativeFrom="paragraph">
                        <wp:posOffset>45143</wp:posOffset>
                      </wp:positionV>
                      <wp:extent cx="59055" cy="201295"/>
                      <wp:effectExtent l="19050" t="19050" r="36195" b="27305"/>
                      <wp:wrapNone/>
                      <wp:docPr id="67" name="Up Arrow 67"/>
                      <wp:cNvGraphicFramePr/>
                      <a:graphic xmlns:a="http://schemas.openxmlformats.org/drawingml/2006/main">
                        <a:graphicData uri="http://schemas.microsoft.com/office/word/2010/wordprocessingShape">
                          <wps:wsp>
                            <wps:cNvSpPr/>
                            <wps:spPr>
                              <a:xfrm>
                                <a:off x="0" y="0"/>
                                <a:ext cx="59055" cy="20129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B599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7" o:spid="_x0000_s1026" type="#_x0000_t68" style="position:absolute;margin-left:29.55pt;margin-top:3.55pt;width:4.65pt;height:15.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" adj="3168" fillcolor="black [3200]" strokecolor="black [1600]" strokeweight="2pt"/>
                  </w:pict>
                </mc:Fallback>
              </mc:AlternateConten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 xml:space="preserve">Untuk mengurutkan judul buku ascending/descending </w:t>
            </w:r>
          </w:p>
        </w:tc>
      </w:tr>
      <w:tr w:rsidR="00B2734A"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Spinner1</w:t>
            </w:r>
          </w:p>
        </w:tc>
        <w:tc>
          <w:tcPr>
            <w:tcW w:w="1097"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jc w:val="center"/>
              <w:rPr>
                <w:lang w:eastAsia="id-ID"/>
              </w:rPr>
            </w:pPr>
            <w:r w:rsidRPr="002609DB">
              <w:rPr>
                <w:lang w:eastAsia="id-ID"/>
              </w:rPr>
              <w:t>-</w:t>
            </w:r>
          </w:p>
        </w:tc>
        <w:tc>
          <w:tcPr>
            <w:tcW w:w="4250" w:type="dxa"/>
            <w:tcBorders>
              <w:top w:val="single" w:sz="4" w:space="0" w:color="auto"/>
              <w:left w:val="single" w:sz="4" w:space="0" w:color="auto"/>
              <w:bottom w:val="single" w:sz="4" w:space="0" w:color="auto"/>
              <w:right w:val="single" w:sz="4" w:space="0" w:color="auto"/>
            </w:tcBorders>
          </w:tcPr>
          <w:p w:rsidR="00B2734A" w:rsidRPr="002609DB" w:rsidRDefault="00B2734A" w:rsidP="00B2734A">
            <w:pPr>
              <w:rPr>
                <w:lang w:eastAsia="id-ID"/>
              </w:rPr>
            </w:pPr>
            <w:r w:rsidRPr="002609DB">
              <w:rPr>
                <w:lang w:eastAsia="id-ID"/>
              </w:rPr>
              <w:t>Jika di klik akan menampilkan berapa daftar buku yang diupload.</w:t>
            </w:r>
          </w:p>
        </w:tc>
      </w:tr>
    </w:tbl>
    <w:p w:rsidR="00C909FF" w:rsidRDefault="000856EC" w:rsidP="000856EC">
      <w:pPr>
        <w:pStyle w:val="Heading3"/>
        <w:rPr>
          <w:noProof/>
          <w:lang w:val="en-US"/>
        </w:rPr>
      </w:pPr>
      <w:bookmarkStart w:id="68" w:name="_Toc9420677"/>
      <w:r>
        <w:rPr>
          <w:noProof/>
          <w:lang w:val="en-US"/>
        </w:rPr>
        <w:lastRenderedPageBreak/>
        <w:t>Deskripsi Forum Diskusi</w:t>
      </w:r>
      <w:bookmarkEnd w:id="68"/>
    </w:p>
    <w:p w:rsidR="000856EC" w:rsidRDefault="000856EC" w:rsidP="00C909FF">
      <w:pPr>
        <w:keepNext/>
        <w:rPr>
          <w:noProof/>
          <w:color w:val="FF0000"/>
          <w:lang w:val="en-US"/>
        </w:rPr>
      </w:pPr>
    </w:p>
    <w:p w:rsidR="000856EC" w:rsidRPr="00A7054F" w:rsidRDefault="000856EC" w:rsidP="000856EC">
      <w:pPr>
        <w:keepNext/>
        <w:jc w:val="center"/>
        <w:rPr>
          <w:color w:val="FF0000"/>
        </w:rPr>
      </w:pPr>
      <w:r>
        <w:rPr>
          <w:noProof/>
          <w:lang w:val="en-US"/>
        </w:rPr>
        <w:drawing>
          <wp:inline distT="0" distB="0" distL="0" distR="0" wp14:anchorId="0842AF78" wp14:editId="4A0891DE">
            <wp:extent cx="5760720" cy="3235960"/>
            <wp:effectExtent l="0" t="0" r="0" b="2540"/>
            <wp:docPr id="31" name="Picture 3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rsidR="00C909FF" w:rsidRPr="00A7054F" w:rsidRDefault="00C909FF" w:rsidP="00C909FF">
      <w:pPr>
        <w:pStyle w:val="Caption"/>
        <w:jc w:val="center"/>
        <w:rPr>
          <w:color w:val="FF0000"/>
          <w:lang w:val="id-ID"/>
        </w:rPr>
      </w:pPr>
      <w:bookmarkStart w:id="69" w:name="_Toc342927229"/>
      <w:bookmarkStart w:id="70" w:name="_Toc9420702"/>
      <w:r w:rsidRPr="000856EC">
        <w:t xml:space="preserve">Gambar </w:t>
      </w:r>
      <w:r w:rsidR="0048154D" w:rsidRPr="000856EC">
        <w:fldChar w:fldCharType="begin"/>
      </w:r>
      <w:r w:rsidR="005D4885" w:rsidRPr="000856EC">
        <w:instrText xml:space="preserve"> STYLEREF 1 \s </w:instrText>
      </w:r>
      <w:r w:rsidR="0048154D" w:rsidRPr="000856EC">
        <w:fldChar w:fldCharType="separate"/>
      </w:r>
      <w:r w:rsidR="000B2750" w:rsidRPr="000856EC">
        <w:rPr>
          <w:noProof/>
        </w:rPr>
        <w:t>4</w:t>
      </w:r>
      <w:r w:rsidR="0048154D" w:rsidRPr="000856EC">
        <w:rPr>
          <w:noProof/>
        </w:rPr>
        <w:fldChar w:fldCharType="end"/>
      </w:r>
      <w:r w:rsidR="006104C4" w:rsidRPr="000856EC">
        <w:noBreakHyphen/>
      </w:r>
      <w:r w:rsidR="0048154D" w:rsidRPr="000856EC">
        <w:fldChar w:fldCharType="begin"/>
      </w:r>
      <w:r w:rsidR="005D4885" w:rsidRPr="000856EC">
        <w:instrText xml:space="preserve"> SEQ Gambar \* ARABIC \s 1 </w:instrText>
      </w:r>
      <w:r w:rsidR="0048154D" w:rsidRPr="000856EC">
        <w:fldChar w:fldCharType="separate"/>
      </w:r>
      <w:r w:rsidR="000B2750" w:rsidRPr="000856EC">
        <w:rPr>
          <w:noProof/>
        </w:rPr>
        <w:t>25</w:t>
      </w:r>
      <w:r w:rsidR="0048154D" w:rsidRPr="000856EC">
        <w:rPr>
          <w:noProof/>
        </w:rPr>
        <w:fldChar w:fldCharType="end"/>
      </w:r>
      <w:r w:rsidRPr="000856EC">
        <w:rPr>
          <w:lang w:val="id-ID"/>
        </w:rPr>
        <w:t xml:space="preserve"> </w:t>
      </w:r>
      <w:bookmarkEnd w:id="69"/>
      <w:r w:rsidR="000856EC" w:rsidRPr="000856EC">
        <w:rPr>
          <w:lang w:val="id-ID"/>
        </w:rPr>
        <w:t>Deskripsi Layar</w:t>
      </w:r>
      <w:r w:rsidR="000856EC">
        <w:rPr>
          <w:lang w:val="en-US"/>
        </w:rPr>
        <w:t xml:space="preserve"> Kelola</w:t>
      </w:r>
      <w:r w:rsidR="000856EC" w:rsidRPr="000856EC">
        <w:rPr>
          <w:lang w:val="id-ID"/>
        </w:rPr>
        <w:t xml:space="preserve"> Forum Diskusi</w:t>
      </w:r>
      <w:bookmarkEnd w:id="70"/>
    </w:p>
    <w:p w:rsidR="00C909FF" w:rsidRPr="00A7054F" w:rsidRDefault="00C909FF" w:rsidP="00C909FF">
      <w:pPr>
        <w:rPr>
          <w:color w:val="FF0000"/>
          <w:lang w:val="id-ID"/>
        </w:rPr>
      </w:pPr>
    </w:p>
    <w:p w:rsidR="00C909FF" w:rsidRPr="00A7054F" w:rsidRDefault="00C909FF" w:rsidP="00C909FF">
      <w:pPr>
        <w:pStyle w:val="guide"/>
        <w:rPr>
          <w:color w:val="FF0000"/>
        </w:rPr>
      </w:pPr>
    </w:p>
    <w:p w:rsidR="00C909FF" w:rsidRPr="000856EC" w:rsidRDefault="000856EC" w:rsidP="000856EC">
      <w:pPr>
        <w:pStyle w:val="guide"/>
        <w:keepNext/>
        <w:jc w:val="center"/>
        <w:rPr>
          <w:i w:val="0"/>
          <w:color w:val="FF0000"/>
        </w:rPr>
      </w:pPr>
      <w:r>
        <w:rPr>
          <w:noProof/>
          <w:lang w:val="en-US"/>
        </w:rPr>
        <w:drawing>
          <wp:inline distT="0" distB="0" distL="0" distR="0" wp14:anchorId="27E53207" wp14:editId="55AEB6D5">
            <wp:extent cx="5760720" cy="3235960"/>
            <wp:effectExtent l="0" t="0" r="0" b="2540"/>
            <wp:docPr id="47" name="Picture 47"/>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rsidR="00C909FF" w:rsidRPr="000856EC" w:rsidRDefault="00C909FF" w:rsidP="00C909FF">
      <w:pPr>
        <w:pStyle w:val="Caption"/>
        <w:jc w:val="center"/>
        <w:rPr>
          <w:lang w:val="id-ID"/>
        </w:rPr>
      </w:pPr>
      <w:bookmarkStart w:id="71" w:name="_Toc342927230"/>
      <w:bookmarkStart w:id="72" w:name="_Toc9420703"/>
      <w:r w:rsidRPr="000856EC">
        <w:t xml:space="preserve">Gambar </w:t>
      </w:r>
      <w:r w:rsidR="0048154D" w:rsidRPr="000856EC">
        <w:fldChar w:fldCharType="begin"/>
      </w:r>
      <w:r w:rsidR="005D4885" w:rsidRPr="000856EC">
        <w:instrText xml:space="preserve"> STYLEREF 1 \s </w:instrText>
      </w:r>
      <w:r w:rsidR="0048154D" w:rsidRPr="000856EC">
        <w:fldChar w:fldCharType="separate"/>
      </w:r>
      <w:r w:rsidR="000B2750" w:rsidRPr="000856EC">
        <w:rPr>
          <w:noProof/>
        </w:rPr>
        <w:t>4</w:t>
      </w:r>
      <w:r w:rsidR="0048154D" w:rsidRPr="000856EC">
        <w:rPr>
          <w:noProof/>
        </w:rPr>
        <w:fldChar w:fldCharType="end"/>
      </w:r>
      <w:r w:rsidR="006104C4" w:rsidRPr="000856EC">
        <w:noBreakHyphen/>
      </w:r>
      <w:r w:rsidR="0048154D" w:rsidRPr="000856EC">
        <w:fldChar w:fldCharType="begin"/>
      </w:r>
      <w:r w:rsidR="005D4885" w:rsidRPr="000856EC">
        <w:instrText xml:space="preserve"> SEQ Gambar \* ARABIC \s 1 </w:instrText>
      </w:r>
      <w:r w:rsidR="0048154D" w:rsidRPr="000856EC">
        <w:fldChar w:fldCharType="separate"/>
      </w:r>
      <w:r w:rsidR="000B2750" w:rsidRPr="000856EC">
        <w:rPr>
          <w:noProof/>
        </w:rPr>
        <w:t>26</w:t>
      </w:r>
      <w:r w:rsidR="0048154D" w:rsidRPr="000856EC">
        <w:rPr>
          <w:noProof/>
        </w:rPr>
        <w:fldChar w:fldCharType="end"/>
      </w:r>
      <w:bookmarkEnd w:id="71"/>
      <w:r w:rsidR="000856EC" w:rsidRPr="000856EC">
        <w:rPr>
          <w:lang w:val="id-ID"/>
        </w:rPr>
        <w:t xml:space="preserve"> Kelola Forum Diskusi</w:t>
      </w:r>
      <w:bookmarkEnd w:id="72"/>
    </w:p>
    <w:p w:rsidR="00C909FF" w:rsidRDefault="00C909FF" w:rsidP="00C909FF">
      <w:pPr>
        <w:pStyle w:val="guide"/>
        <w:rPr>
          <w:color w:val="FF0000"/>
          <w:lang w:val="id-ID"/>
        </w:rPr>
      </w:pPr>
    </w:p>
    <w:p w:rsidR="000856EC" w:rsidRPr="000856EC" w:rsidRDefault="000856EC" w:rsidP="000856EC">
      <w:pPr>
        <w:pStyle w:val="guide"/>
        <w:jc w:val="center"/>
        <w:rPr>
          <w:i w:val="0"/>
          <w:color w:val="FF0000"/>
          <w:lang w:val="id-ID"/>
        </w:rPr>
      </w:pPr>
      <w:r>
        <w:rPr>
          <w:noProof/>
          <w:lang w:val="en-US"/>
        </w:rPr>
        <w:lastRenderedPageBreak/>
        <w:drawing>
          <wp:inline distT="0" distB="0" distL="0" distR="0" wp14:anchorId="05DADAC2" wp14:editId="7EDEB7BF">
            <wp:extent cx="5760720" cy="3235960"/>
            <wp:effectExtent l="0" t="0" r="0" b="2540"/>
            <wp:docPr id="48" name="Picture 48"/>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rsidR="006C23AA" w:rsidRPr="00A7054F" w:rsidRDefault="006C23AA" w:rsidP="000856EC">
      <w:pPr>
        <w:pStyle w:val="guide"/>
        <w:keepNext/>
        <w:rPr>
          <w:color w:val="FF0000"/>
        </w:rPr>
      </w:pPr>
    </w:p>
    <w:p w:rsidR="00C909FF" w:rsidRPr="00A7054F" w:rsidRDefault="006C23AA" w:rsidP="00DB4391">
      <w:pPr>
        <w:pStyle w:val="Caption"/>
        <w:jc w:val="center"/>
        <w:rPr>
          <w:color w:val="FF0000"/>
          <w:lang w:val="id-ID"/>
        </w:rPr>
      </w:pPr>
      <w:bookmarkStart w:id="73" w:name="_Toc9420704"/>
      <w:r w:rsidRPr="000856EC">
        <w:t xml:space="preserve">Gambar </w:t>
      </w:r>
      <w:r w:rsidR="0048154D" w:rsidRPr="000856EC">
        <w:fldChar w:fldCharType="begin"/>
      </w:r>
      <w:r w:rsidR="005D4885" w:rsidRPr="000856EC">
        <w:instrText xml:space="preserve"> SEQ Gambar \* ARABIC </w:instrText>
      </w:r>
      <w:r w:rsidR="0048154D" w:rsidRPr="000856EC">
        <w:fldChar w:fldCharType="separate"/>
      </w:r>
      <w:r w:rsidR="000B2750" w:rsidRPr="000856EC">
        <w:rPr>
          <w:noProof/>
        </w:rPr>
        <w:t>28</w:t>
      </w:r>
      <w:r w:rsidR="0048154D" w:rsidRPr="000856EC">
        <w:rPr>
          <w:noProof/>
        </w:rPr>
        <w:fldChar w:fldCharType="end"/>
      </w:r>
      <w:r w:rsidRPr="000856EC">
        <w:t xml:space="preserve"> </w:t>
      </w:r>
      <w:r w:rsidR="000856EC" w:rsidRPr="000856EC">
        <w:t>Tampilan Kelola Komentar Topic</w:t>
      </w:r>
      <w:bookmarkEnd w:id="54"/>
      <w:bookmarkEnd w:id="55"/>
      <w:bookmarkEnd w:id="56"/>
      <w:bookmarkEnd w:id="73"/>
    </w:p>
    <w:p w:rsidR="00D67B32" w:rsidRPr="00A7054F" w:rsidRDefault="00D67B32">
      <w:pPr>
        <w:pStyle w:val="Heading2"/>
        <w:numPr>
          <w:ilvl w:val="0"/>
          <w:numId w:val="0"/>
        </w:numPr>
        <w:rPr>
          <w:color w:val="FF0000"/>
        </w:rPr>
      </w:pPr>
    </w:p>
    <w:sectPr w:rsidR="00D67B32" w:rsidRPr="00A7054F" w:rsidSect="00DE1E69">
      <w:footerReference w:type="default" r:id="rId44"/>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3AB" w:rsidRDefault="007253AB">
      <w:r>
        <w:separator/>
      </w:r>
    </w:p>
  </w:endnote>
  <w:endnote w:type="continuationSeparator" w:id="0">
    <w:p w:rsidR="007253AB" w:rsidRDefault="0072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panose1 w:val="00000000000000000000"/>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043439">
      <w:tc>
        <w:tcPr>
          <w:tcW w:w="4282" w:type="dxa"/>
          <w:tcBorders>
            <w:top w:val="nil"/>
            <w:left w:val="nil"/>
            <w:bottom w:val="nil"/>
            <w:right w:val="nil"/>
          </w:tcBorders>
        </w:tcPr>
        <w:p w:rsidR="00043439" w:rsidRPr="000F0E56" w:rsidRDefault="00043439"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043439" w:rsidRPr="008201FF" w:rsidRDefault="00043439">
          <w:pPr>
            <w:pStyle w:val="Footer"/>
            <w:jc w:val="center"/>
            <w:rPr>
              <w:rFonts w:ascii="Arial" w:hAnsi="Arial"/>
              <w:b/>
              <w:sz w:val="18"/>
              <w:szCs w:val="18"/>
              <w:lang w:val="en-US"/>
            </w:rPr>
          </w:pPr>
          <w:r w:rsidRPr="008201FF">
            <w:rPr>
              <w:rFonts w:ascii="Arial" w:hAnsi="Arial"/>
              <w:b/>
              <w:sz w:val="18"/>
              <w:szCs w:val="18"/>
            </w:rPr>
            <w:t>DPPL-</w:t>
          </w:r>
          <w:r w:rsidRPr="008201FF">
            <w:rPr>
              <w:rFonts w:ascii="Arial" w:hAnsi="Arial"/>
              <w:b/>
              <w:sz w:val="18"/>
              <w:szCs w:val="18"/>
              <w:lang w:val="id-ID"/>
            </w:rPr>
            <w:t>IS</w:t>
          </w:r>
          <w:r w:rsidRPr="008201FF">
            <w:rPr>
              <w:rFonts w:ascii="Arial" w:hAnsi="Arial"/>
              <w:b/>
              <w:sz w:val="18"/>
              <w:szCs w:val="18"/>
              <w:lang w:val="en-US"/>
            </w:rPr>
            <w:t>LAMHUB</w:t>
          </w:r>
        </w:p>
      </w:tc>
      <w:tc>
        <w:tcPr>
          <w:tcW w:w="3364" w:type="dxa"/>
          <w:tcBorders>
            <w:top w:val="nil"/>
            <w:left w:val="nil"/>
            <w:bottom w:val="nil"/>
            <w:right w:val="nil"/>
          </w:tcBorders>
        </w:tcPr>
        <w:p w:rsidR="00043439" w:rsidRPr="00A408B2" w:rsidRDefault="00043439">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305791">
            <w:rPr>
              <w:rStyle w:val="PageNumber"/>
              <w:rFonts w:ascii="Arial" w:hAnsi="Arial"/>
              <w:b/>
              <w:noProof/>
              <w:sz w:val="22"/>
              <w:szCs w:val="22"/>
            </w:rPr>
            <w:t>31</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305791">
            <w:rPr>
              <w:rStyle w:val="PageNumber"/>
              <w:rFonts w:ascii="Arial" w:hAnsi="Arial" w:cs="Arial"/>
              <w:b/>
              <w:noProof/>
              <w:sz w:val="22"/>
              <w:szCs w:val="22"/>
            </w:rPr>
            <w:t>31</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043439" w:rsidRPr="00CD28F3">
      <w:trPr>
        <w:trHeight w:val="225"/>
      </w:trPr>
      <w:tc>
        <w:tcPr>
          <w:tcW w:w="9356" w:type="dxa"/>
          <w:gridSpan w:val="3"/>
          <w:tcBorders>
            <w:top w:val="nil"/>
            <w:left w:val="nil"/>
            <w:bottom w:val="nil"/>
            <w:right w:val="nil"/>
          </w:tcBorders>
        </w:tcPr>
        <w:p w:rsidR="00043439" w:rsidRPr="000F0E56" w:rsidRDefault="00043439" w:rsidP="00903C6C">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en-US"/>
            </w:rPr>
            <w:t>SAINTEK</w:t>
          </w:r>
          <w:r>
            <w:rPr>
              <w:rFonts w:ascii="Arial" w:hAnsi="Arial"/>
              <w:sz w:val="16"/>
              <w:lang w:val="id-ID"/>
            </w:rPr>
            <w:t>-</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sv-SE"/>
            </w:rPr>
            <w:t>SAINTEK UIN SGD</w:t>
          </w:r>
          <w:r w:rsidRPr="000F0E56">
            <w:rPr>
              <w:rFonts w:ascii="Arial" w:hAnsi="Arial"/>
              <w:sz w:val="16"/>
              <w:lang w:val="sv-SE"/>
            </w:rPr>
            <w:t>.</w:t>
          </w:r>
        </w:p>
      </w:tc>
    </w:tr>
  </w:tbl>
  <w:p w:rsidR="00043439" w:rsidRPr="000F0E56" w:rsidRDefault="00043439">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3AB" w:rsidRDefault="007253AB">
      <w:r>
        <w:separator/>
      </w:r>
    </w:p>
  </w:footnote>
  <w:footnote w:type="continuationSeparator" w:id="0">
    <w:p w:rsidR="007253AB" w:rsidRDefault="00725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4C233E"/>
    <w:multiLevelType w:val="hybridMultilevel"/>
    <w:tmpl w:val="4222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D576BD"/>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64D4D"/>
    <w:multiLevelType w:val="hybridMultilevel"/>
    <w:tmpl w:val="B3A2038E"/>
    <w:lvl w:ilvl="0" w:tplc="AC3E41C8">
      <w:start w:val="1"/>
      <w:numFmt w:val="bullet"/>
      <w:lvlText w:val="•"/>
      <w:lvlJc w:val="left"/>
      <w:pPr>
        <w:tabs>
          <w:tab w:val="num" w:pos="720"/>
        </w:tabs>
        <w:ind w:left="720" w:hanging="360"/>
      </w:pPr>
      <w:rPr>
        <w:rFonts w:ascii="Arial" w:hAnsi="Arial" w:hint="default"/>
      </w:rPr>
    </w:lvl>
    <w:lvl w:ilvl="1" w:tplc="E3408A70" w:tentative="1">
      <w:start w:val="1"/>
      <w:numFmt w:val="bullet"/>
      <w:lvlText w:val="•"/>
      <w:lvlJc w:val="left"/>
      <w:pPr>
        <w:tabs>
          <w:tab w:val="num" w:pos="1440"/>
        </w:tabs>
        <w:ind w:left="1440" w:hanging="360"/>
      </w:pPr>
      <w:rPr>
        <w:rFonts w:ascii="Arial" w:hAnsi="Arial" w:hint="default"/>
      </w:rPr>
    </w:lvl>
    <w:lvl w:ilvl="2" w:tplc="916C761E" w:tentative="1">
      <w:start w:val="1"/>
      <w:numFmt w:val="bullet"/>
      <w:lvlText w:val="•"/>
      <w:lvlJc w:val="left"/>
      <w:pPr>
        <w:tabs>
          <w:tab w:val="num" w:pos="2160"/>
        </w:tabs>
        <w:ind w:left="2160" w:hanging="360"/>
      </w:pPr>
      <w:rPr>
        <w:rFonts w:ascii="Arial" w:hAnsi="Arial" w:hint="default"/>
      </w:rPr>
    </w:lvl>
    <w:lvl w:ilvl="3" w:tplc="C83672A8" w:tentative="1">
      <w:start w:val="1"/>
      <w:numFmt w:val="bullet"/>
      <w:lvlText w:val="•"/>
      <w:lvlJc w:val="left"/>
      <w:pPr>
        <w:tabs>
          <w:tab w:val="num" w:pos="2880"/>
        </w:tabs>
        <w:ind w:left="2880" w:hanging="360"/>
      </w:pPr>
      <w:rPr>
        <w:rFonts w:ascii="Arial" w:hAnsi="Arial" w:hint="default"/>
      </w:rPr>
    </w:lvl>
    <w:lvl w:ilvl="4" w:tplc="0A5E1416" w:tentative="1">
      <w:start w:val="1"/>
      <w:numFmt w:val="bullet"/>
      <w:lvlText w:val="•"/>
      <w:lvlJc w:val="left"/>
      <w:pPr>
        <w:tabs>
          <w:tab w:val="num" w:pos="3600"/>
        </w:tabs>
        <w:ind w:left="3600" w:hanging="360"/>
      </w:pPr>
      <w:rPr>
        <w:rFonts w:ascii="Arial" w:hAnsi="Arial" w:hint="default"/>
      </w:rPr>
    </w:lvl>
    <w:lvl w:ilvl="5" w:tplc="0BF0396E" w:tentative="1">
      <w:start w:val="1"/>
      <w:numFmt w:val="bullet"/>
      <w:lvlText w:val="•"/>
      <w:lvlJc w:val="left"/>
      <w:pPr>
        <w:tabs>
          <w:tab w:val="num" w:pos="4320"/>
        </w:tabs>
        <w:ind w:left="4320" w:hanging="360"/>
      </w:pPr>
      <w:rPr>
        <w:rFonts w:ascii="Arial" w:hAnsi="Arial" w:hint="default"/>
      </w:rPr>
    </w:lvl>
    <w:lvl w:ilvl="6" w:tplc="C0BED666" w:tentative="1">
      <w:start w:val="1"/>
      <w:numFmt w:val="bullet"/>
      <w:lvlText w:val="•"/>
      <w:lvlJc w:val="left"/>
      <w:pPr>
        <w:tabs>
          <w:tab w:val="num" w:pos="5040"/>
        </w:tabs>
        <w:ind w:left="5040" w:hanging="360"/>
      </w:pPr>
      <w:rPr>
        <w:rFonts w:ascii="Arial" w:hAnsi="Arial" w:hint="default"/>
      </w:rPr>
    </w:lvl>
    <w:lvl w:ilvl="7" w:tplc="B7142846" w:tentative="1">
      <w:start w:val="1"/>
      <w:numFmt w:val="bullet"/>
      <w:lvlText w:val="•"/>
      <w:lvlJc w:val="left"/>
      <w:pPr>
        <w:tabs>
          <w:tab w:val="num" w:pos="5760"/>
        </w:tabs>
        <w:ind w:left="5760" w:hanging="360"/>
      </w:pPr>
      <w:rPr>
        <w:rFonts w:ascii="Arial" w:hAnsi="Arial" w:hint="default"/>
      </w:rPr>
    </w:lvl>
    <w:lvl w:ilvl="8" w:tplc="779633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953F2"/>
    <w:multiLevelType w:val="hybridMultilevel"/>
    <w:tmpl w:val="538A4740"/>
    <w:lvl w:ilvl="0" w:tplc="2618D7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6F36CF"/>
    <w:multiLevelType w:val="hybridMultilevel"/>
    <w:tmpl w:val="40626C98"/>
    <w:lvl w:ilvl="0" w:tplc="8982CCD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C5261"/>
    <w:multiLevelType w:val="multilevel"/>
    <w:tmpl w:val="EA9E581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color w:val="auto"/>
        <w:lang w:val="id-ID"/>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2273109"/>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8554ABC"/>
    <w:multiLevelType w:val="hybridMultilevel"/>
    <w:tmpl w:val="1C9A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47F03"/>
    <w:multiLevelType w:val="hybridMultilevel"/>
    <w:tmpl w:val="0F4E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62F12"/>
    <w:multiLevelType w:val="hybridMultilevel"/>
    <w:tmpl w:val="FE42E2A2"/>
    <w:lvl w:ilvl="0" w:tplc="F08EF99C">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122D9"/>
    <w:multiLevelType w:val="hybridMultilevel"/>
    <w:tmpl w:val="19B0B99A"/>
    <w:lvl w:ilvl="0" w:tplc="D714DA3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120243"/>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5EA0309"/>
    <w:multiLevelType w:val="hybridMultilevel"/>
    <w:tmpl w:val="B3B23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F55EB"/>
    <w:multiLevelType w:val="hybridMultilevel"/>
    <w:tmpl w:val="00B43734"/>
    <w:lvl w:ilvl="0" w:tplc="4FAA968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940457"/>
    <w:multiLevelType w:val="hybridMultilevel"/>
    <w:tmpl w:val="207A6190"/>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4408FC"/>
    <w:multiLevelType w:val="hybridMultilevel"/>
    <w:tmpl w:val="A3F20D54"/>
    <w:lvl w:ilvl="0" w:tplc="938E2CB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C69D7"/>
    <w:multiLevelType w:val="hybridMultilevel"/>
    <w:tmpl w:val="D2D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7"/>
  </w:num>
  <w:num w:numId="4">
    <w:abstractNumId w:val="6"/>
  </w:num>
  <w:num w:numId="5">
    <w:abstractNumId w:val="17"/>
  </w:num>
  <w:num w:numId="6">
    <w:abstractNumId w:val="0"/>
  </w:num>
  <w:num w:numId="7">
    <w:abstractNumId w:val="1"/>
  </w:num>
  <w:num w:numId="8">
    <w:abstractNumId w:val="2"/>
  </w:num>
  <w:num w:numId="9">
    <w:abstractNumId w:val="3"/>
  </w:num>
  <w:num w:numId="10">
    <w:abstractNumId w:val="10"/>
  </w:num>
  <w:num w:numId="11">
    <w:abstractNumId w:val="5"/>
  </w:num>
  <w:num w:numId="12">
    <w:abstractNumId w:val="15"/>
  </w:num>
  <w:num w:numId="13">
    <w:abstractNumId w:val="12"/>
  </w:num>
  <w:num w:numId="14">
    <w:abstractNumId w:val="11"/>
  </w:num>
  <w:num w:numId="15">
    <w:abstractNumId w:val="4"/>
  </w:num>
  <w:num w:numId="16">
    <w:abstractNumId w:val="16"/>
  </w:num>
  <w:num w:numId="17">
    <w:abstractNumId w:val="21"/>
  </w:num>
  <w:num w:numId="18">
    <w:abstractNumId w:val="14"/>
  </w:num>
  <w:num w:numId="19">
    <w:abstractNumId w:val="20"/>
  </w:num>
  <w:num w:numId="20">
    <w:abstractNumId w:val="8"/>
  </w:num>
  <w:num w:numId="21">
    <w:abstractNumId w:val="18"/>
  </w:num>
  <w:num w:numId="22">
    <w:abstractNumId w:val="13"/>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2344B"/>
    <w:rsid w:val="00043439"/>
    <w:rsid w:val="0004527E"/>
    <w:rsid w:val="000505D7"/>
    <w:rsid w:val="0005091C"/>
    <w:rsid w:val="00056E25"/>
    <w:rsid w:val="00080498"/>
    <w:rsid w:val="000807E0"/>
    <w:rsid w:val="000856EC"/>
    <w:rsid w:val="00085A3D"/>
    <w:rsid w:val="00087FEB"/>
    <w:rsid w:val="00091AF5"/>
    <w:rsid w:val="00096E32"/>
    <w:rsid w:val="000970DC"/>
    <w:rsid w:val="000A1D1E"/>
    <w:rsid w:val="000A6C87"/>
    <w:rsid w:val="000B060D"/>
    <w:rsid w:val="000B2750"/>
    <w:rsid w:val="000C7504"/>
    <w:rsid w:val="000E2A6A"/>
    <w:rsid w:val="000E44FD"/>
    <w:rsid w:val="000E4E1E"/>
    <w:rsid w:val="000E511F"/>
    <w:rsid w:val="000F0E56"/>
    <w:rsid w:val="00112727"/>
    <w:rsid w:val="001153DA"/>
    <w:rsid w:val="00123A50"/>
    <w:rsid w:val="001378AE"/>
    <w:rsid w:val="00147CFB"/>
    <w:rsid w:val="001572B7"/>
    <w:rsid w:val="00162D2B"/>
    <w:rsid w:val="0016300C"/>
    <w:rsid w:val="00167DF4"/>
    <w:rsid w:val="001818C4"/>
    <w:rsid w:val="00182A6F"/>
    <w:rsid w:val="001871B6"/>
    <w:rsid w:val="0019665B"/>
    <w:rsid w:val="001C0926"/>
    <w:rsid w:val="001C5202"/>
    <w:rsid w:val="001E2E50"/>
    <w:rsid w:val="001E5AEC"/>
    <w:rsid w:val="001E5DAD"/>
    <w:rsid w:val="001E6284"/>
    <w:rsid w:val="001F34DD"/>
    <w:rsid w:val="00205B46"/>
    <w:rsid w:val="00207255"/>
    <w:rsid w:val="00211D2C"/>
    <w:rsid w:val="002137EA"/>
    <w:rsid w:val="0021558D"/>
    <w:rsid w:val="00226099"/>
    <w:rsid w:val="002333B1"/>
    <w:rsid w:val="00244D6A"/>
    <w:rsid w:val="00245D84"/>
    <w:rsid w:val="002463BD"/>
    <w:rsid w:val="00247025"/>
    <w:rsid w:val="00251E8E"/>
    <w:rsid w:val="00252A51"/>
    <w:rsid w:val="00253ADF"/>
    <w:rsid w:val="002551AB"/>
    <w:rsid w:val="002566BA"/>
    <w:rsid w:val="002609DB"/>
    <w:rsid w:val="00262973"/>
    <w:rsid w:val="00265F78"/>
    <w:rsid w:val="00270393"/>
    <w:rsid w:val="002A1965"/>
    <w:rsid w:val="002B0563"/>
    <w:rsid w:val="002F5CDC"/>
    <w:rsid w:val="002F7739"/>
    <w:rsid w:val="00305791"/>
    <w:rsid w:val="003147F5"/>
    <w:rsid w:val="003151D9"/>
    <w:rsid w:val="00326651"/>
    <w:rsid w:val="00332855"/>
    <w:rsid w:val="00337FC2"/>
    <w:rsid w:val="00340350"/>
    <w:rsid w:val="003411BC"/>
    <w:rsid w:val="00355F9E"/>
    <w:rsid w:val="00374206"/>
    <w:rsid w:val="00375B2B"/>
    <w:rsid w:val="00376519"/>
    <w:rsid w:val="003837DB"/>
    <w:rsid w:val="003853B8"/>
    <w:rsid w:val="00393BAA"/>
    <w:rsid w:val="003A0F85"/>
    <w:rsid w:val="003B2D21"/>
    <w:rsid w:val="003B3BF3"/>
    <w:rsid w:val="003C5961"/>
    <w:rsid w:val="003D0D61"/>
    <w:rsid w:val="003E4BBF"/>
    <w:rsid w:val="003E5082"/>
    <w:rsid w:val="003F58EC"/>
    <w:rsid w:val="004013C7"/>
    <w:rsid w:val="004018E3"/>
    <w:rsid w:val="0041660D"/>
    <w:rsid w:val="00446D92"/>
    <w:rsid w:val="00466D57"/>
    <w:rsid w:val="00473EC3"/>
    <w:rsid w:val="0048154D"/>
    <w:rsid w:val="004817CF"/>
    <w:rsid w:val="00494D6A"/>
    <w:rsid w:val="00496CAD"/>
    <w:rsid w:val="0049792A"/>
    <w:rsid w:val="004A1202"/>
    <w:rsid w:val="004A4539"/>
    <w:rsid w:val="004A657F"/>
    <w:rsid w:val="004B0019"/>
    <w:rsid w:val="004B5AAB"/>
    <w:rsid w:val="004B72DA"/>
    <w:rsid w:val="004C3039"/>
    <w:rsid w:val="004C73AF"/>
    <w:rsid w:val="004C7AAB"/>
    <w:rsid w:val="004D013F"/>
    <w:rsid w:val="004D549E"/>
    <w:rsid w:val="004D6278"/>
    <w:rsid w:val="004E1C86"/>
    <w:rsid w:val="004E494A"/>
    <w:rsid w:val="004E5040"/>
    <w:rsid w:val="004E6084"/>
    <w:rsid w:val="004F177A"/>
    <w:rsid w:val="004F2F93"/>
    <w:rsid w:val="00511014"/>
    <w:rsid w:val="0051648E"/>
    <w:rsid w:val="00540A7C"/>
    <w:rsid w:val="00544DC2"/>
    <w:rsid w:val="005513EF"/>
    <w:rsid w:val="00551E56"/>
    <w:rsid w:val="005566B2"/>
    <w:rsid w:val="00561129"/>
    <w:rsid w:val="00582349"/>
    <w:rsid w:val="00582640"/>
    <w:rsid w:val="005839D6"/>
    <w:rsid w:val="00592073"/>
    <w:rsid w:val="00595E29"/>
    <w:rsid w:val="005B6DC3"/>
    <w:rsid w:val="005C4457"/>
    <w:rsid w:val="005D4885"/>
    <w:rsid w:val="005E7B5D"/>
    <w:rsid w:val="005F6648"/>
    <w:rsid w:val="00604C62"/>
    <w:rsid w:val="006104C4"/>
    <w:rsid w:val="00612693"/>
    <w:rsid w:val="00617F89"/>
    <w:rsid w:val="0063433D"/>
    <w:rsid w:val="00646B2F"/>
    <w:rsid w:val="00650A01"/>
    <w:rsid w:val="006621BE"/>
    <w:rsid w:val="00671715"/>
    <w:rsid w:val="00672568"/>
    <w:rsid w:val="0067713D"/>
    <w:rsid w:val="00680960"/>
    <w:rsid w:val="0068519A"/>
    <w:rsid w:val="00697538"/>
    <w:rsid w:val="006A1DCB"/>
    <w:rsid w:val="006A1FD4"/>
    <w:rsid w:val="006A3954"/>
    <w:rsid w:val="006B4A72"/>
    <w:rsid w:val="006B66F7"/>
    <w:rsid w:val="006C23AA"/>
    <w:rsid w:val="006C3EC5"/>
    <w:rsid w:val="006F0B62"/>
    <w:rsid w:val="006F6775"/>
    <w:rsid w:val="00710D5C"/>
    <w:rsid w:val="007149F8"/>
    <w:rsid w:val="007253AB"/>
    <w:rsid w:val="00727D7C"/>
    <w:rsid w:val="00752E10"/>
    <w:rsid w:val="00761EF4"/>
    <w:rsid w:val="00765126"/>
    <w:rsid w:val="00765997"/>
    <w:rsid w:val="00776A0C"/>
    <w:rsid w:val="0077785A"/>
    <w:rsid w:val="00783075"/>
    <w:rsid w:val="00785A4D"/>
    <w:rsid w:val="0078636E"/>
    <w:rsid w:val="007B06E8"/>
    <w:rsid w:val="007B3AB5"/>
    <w:rsid w:val="007B53C7"/>
    <w:rsid w:val="007C7D7C"/>
    <w:rsid w:val="007D6307"/>
    <w:rsid w:val="007F0FF1"/>
    <w:rsid w:val="007F1063"/>
    <w:rsid w:val="007F3E6C"/>
    <w:rsid w:val="007F4D21"/>
    <w:rsid w:val="00801850"/>
    <w:rsid w:val="008068F1"/>
    <w:rsid w:val="008201FF"/>
    <w:rsid w:val="008338C0"/>
    <w:rsid w:val="00851609"/>
    <w:rsid w:val="00854490"/>
    <w:rsid w:val="00854C99"/>
    <w:rsid w:val="00861B45"/>
    <w:rsid w:val="008648D6"/>
    <w:rsid w:val="00866BD4"/>
    <w:rsid w:val="00867653"/>
    <w:rsid w:val="00874422"/>
    <w:rsid w:val="0088266C"/>
    <w:rsid w:val="0089112F"/>
    <w:rsid w:val="00896044"/>
    <w:rsid w:val="008B6F2C"/>
    <w:rsid w:val="008B7C5D"/>
    <w:rsid w:val="008B7CAB"/>
    <w:rsid w:val="008C650C"/>
    <w:rsid w:val="008D0BB4"/>
    <w:rsid w:val="008E6619"/>
    <w:rsid w:val="008F1D5A"/>
    <w:rsid w:val="008F67B1"/>
    <w:rsid w:val="00903C6C"/>
    <w:rsid w:val="00911A6E"/>
    <w:rsid w:val="0091323B"/>
    <w:rsid w:val="009145A7"/>
    <w:rsid w:val="00926B7C"/>
    <w:rsid w:val="009302FC"/>
    <w:rsid w:val="009340AD"/>
    <w:rsid w:val="0093661F"/>
    <w:rsid w:val="0093711C"/>
    <w:rsid w:val="0095198C"/>
    <w:rsid w:val="00965B30"/>
    <w:rsid w:val="00976C43"/>
    <w:rsid w:val="00991E86"/>
    <w:rsid w:val="00993CE2"/>
    <w:rsid w:val="009A18B9"/>
    <w:rsid w:val="009A1D7D"/>
    <w:rsid w:val="009C225F"/>
    <w:rsid w:val="009E33D8"/>
    <w:rsid w:val="009E386F"/>
    <w:rsid w:val="009E745C"/>
    <w:rsid w:val="00A17382"/>
    <w:rsid w:val="00A240B3"/>
    <w:rsid w:val="00A24593"/>
    <w:rsid w:val="00A2571A"/>
    <w:rsid w:val="00A27160"/>
    <w:rsid w:val="00A408B2"/>
    <w:rsid w:val="00A4119E"/>
    <w:rsid w:val="00A51154"/>
    <w:rsid w:val="00A5414D"/>
    <w:rsid w:val="00A60378"/>
    <w:rsid w:val="00A62B38"/>
    <w:rsid w:val="00A6416B"/>
    <w:rsid w:val="00A7054F"/>
    <w:rsid w:val="00A71038"/>
    <w:rsid w:val="00A72489"/>
    <w:rsid w:val="00A73494"/>
    <w:rsid w:val="00A84DC7"/>
    <w:rsid w:val="00A8515B"/>
    <w:rsid w:val="00AA7900"/>
    <w:rsid w:val="00AB3455"/>
    <w:rsid w:val="00AC05A2"/>
    <w:rsid w:val="00AC6FEC"/>
    <w:rsid w:val="00AC77AF"/>
    <w:rsid w:val="00AF4E9D"/>
    <w:rsid w:val="00AF5CF0"/>
    <w:rsid w:val="00AF7F5B"/>
    <w:rsid w:val="00B04D0A"/>
    <w:rsid w:val="00B13DF2"/>
    <w:rsid w:val="00B268CA"/>
    <w:rsid w:val="00B2734A"/>
    <w:rsid w:val="00B378D5"/>
    <w:rsid w:val="00B6378D"/>
    <w:rsid w:val="00B64C97"/>
    <w:rsid w:val="00B65EA5"/>
    <w:rsid w:val="00B74417"/>
    <w:rsid w:val="00B76224"/>
    <w:rsid w:val="00B905A4"/>
    <w:rsid w:val="00BA4386"/>
    <w:rsid w:val="00BB7BC8"/>
    <w:rsid w:val="00BC3D3E"/>
    <w:rsid w:val="00BC7F65"/>
    <w:rsid w:val="00BD0A55"/>
    <w:rsid w:val="00BD0D2E"/>
    <w:rsid w:val="00BD34CC"/>
    <w:rsid w:val="00BE3217"/>
    <w:rsid w:val="00BE3587"/>
    <w:rsid w:val="00BE591F"/>
    <w:rsid w:val="00BE6452"/>
    <w:rsid w:val="00BE6A03"/>
    <w:rsid w:val="00BF1626"/>
    <w:rsid w:val="00BF52BA"/>
    <w:rsid w:val="00C11412"/>
    <w:rsid w:val="00C16464"/>
    <w:rsid w:val="00C17338"/>
    <w:rsid w:val="00C2358C"/>
    <w:rsid w:val="00C32F46"/>
    <w:rsid w:val="00C34102"/>
    <w:rsid w:val="00C34A83"/>
    <w:rsid w:val="00C4148D"/>
    <w:rsid w:val="00C50032"/>
    <w:rsid w:val="00C57111"/>
    <w:rsid w:val="00C71F9A"/>
    <w:rsid w:val="00C736F3"/>
    <w:rsid w:val="00C74A2F"/>
    <w:rsid w:val="00C76CEA"/>
    <w:rsid w:val="00C81682"/>
    <w:rsid w:val="00C81B20"/>
    <w:rsid w:val="00C85E30"/>
    <w:rsid w:val="00C909FF"/>
    <w:rsid w:val="00C94A39"/>
    <w:rsid w:val="00C95135"/>
    <w:rsid w:val="00CA785F"/>
    <w:rsid w:val="00CD0796"/>
    <w:rsid w:val="00CD28F3"/>
    <w:rsid w:val="00CD5D5D"/>
    <w:rsid w:val="00CD6BBC"/>
    <w:rsid w:val="00CF7AD3"/>
    <w:rsid w:val="00D01916"/>
    <w:rsid w:val="00D12667"/>
    <w:rsid w:val="00D161FD"/>
    <w:rsid w:val="00D62E99"/>
    <w:rsid w:val="00D63E5F"/>
    <w:rsid w:val="00D6484C"/>
    <w:rsid w:val="00D66124"/>
    <w:rsid w:val="00D67B32"/>
    <w:rsid w:val="00D67C19"/>
    <w:rsid w:val="00D74B9B"/>
    <w:rsid w:val="00D76029"/>
    <w:rsid w:val="00D76C0E"/>
    <w:rsid w:val="00D77CA6"/>
    <w:rsid w:val="00D82B5A"/>
    <w:rsid w:val="00DA7C48"/>
    <w:rsid w:val="00DB4391"/>
    <w:rsid w:val="00DC584F"/>
    <w:rsid w:val="00DD1C0F"/>
    <w:rsid w:val="00DD3BC3"/>
    <w:rsid w:val="00DD4353"/>
    <w:rsid w:val="00DE1E69"/>
    <w:rsid w:val="00DF3B15"/>
    <w:rsid w:val="00DF59F7"/>
    <w:rsid w:val="00DF5D30"/>
    <w:rsid w:val="00E00A63"/>
    <w:rsid w:val="00E05A15"/>
    <w:rsid w:val="00E05B2B"/>
    <w:rsid w:val="00E141A2"/>
    <w:rsid w:val="00E16F73"/>
    <w:rsid w:val="00E351C3"/>
    <w:rsid w:val="00E36A68"/>
    <w:rsid w:val="00E557B4"/>
    <w:rsid w:val="00E61D1B"/>
    <w:rsid w:val="00E64EF8"/>
    <w:rsid w:val="00E74001"/>
    <w:rsid w:val="00E75B17"/>
    <w:rsid w:val="00E7644E"/>
    <w:rsid w:val="00E85397"/>
    <w:rsid w:val="00E938D0"/>
    <w:rsid w:val="00E97BC2"/>
    <w:rsid w:val="00EA12A2"/>
    <w:rsid w:val="00EA1D1D"/>
    <w:rsid w:val="00EA448A"/>
    <w:rsid w:val="00EA65B2"/>
    <w:rsid w:val="00EB1E68"/>
    <w:rsid w:val="00EB2C98"/>
    <w:rsid w:val="00EC2E32"/>
    <w:rsid w:val="00ED0C65"/>
    <w:rsid w:val="00ED373C"/>
    <w:rsid w:val="00ED7A53"/>
    <w:rsid w:val="00EE73B5"/>
    <w:rsid w:val="00EF0D0C"/>
    <w:rsid w:val="00EF15E9"/>
    <w:rsid w:val="00F04E84"/>
    <w:rsid w:val="00F171FB"/>
    <w:rsid w:val="00F24497"/>
    <w:rsid w:val="00F25DFD"/>
    <w:rsid w:val="00F40366"/>
    <w:rsid w:val="00F40C11"/>
    <w:rsid w:val="00F41DF6"/>
    <w:rsid w:val="00F5195B"/>
    <w:rsid w:val="00F6351B"/>
    <w:rsid w:val="00F9097C"/>
    <w:rsid w:val="00F92713"/>
    <w:rsid w:val="00FA7883"/>
    <w:rsid w:val="00FB1AAE"/>
    <w:rsid w:val="00FB30D6"/>
    <w:rsid w:val="00FB7079"/>
    <w:rsid w:val="00FC48EC"/>
    <w:rsid w:val="00FD0AE4"/>
    <w:rsid w:val="00FD0E4A"/>
    <w:rsid w:val="00FD4CF4"/>
    <w:rsid w:val="00FE2E87"/>
    <w:rsid w:val="00FF2ECF"/>
    <w:rsid w:val="00FF5241"/>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836A15"/>
  <w15:docId w15:val="{17D6124B-B27F-42E4-958C-4865CF51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 w:type="character" w:customStyle="1" w:styleId="Heading3Char">
    <w:name w:val="Heading 3 Char"/>
    <w:basedOn w:val="DefaultParagraphFont"/>
    <w:link w:val="Heading3"/>
    <w:rsid w:val="0063433D"/>
    <w:rPr>
      <w:rFonts w:ascii="Arial" w:hAnsi="Arial"/>
      <w:b/>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08796">
      <w:bodyDiv w:val="1"/>
      <w:marLeft w:val="0"/>
      <w:marRight w:val="0"/>
      <w:marTop w:val="0"/>
      <w:marBottom w:val="0"/>
      <w:divBdr>
        <w:top w:val="none" w:sz="0" w:space="0" w:color="auto"/>
        <w:left w:val="none" w:sz="0" w:space="0" w:color="auto"/>
        <w:bottom w:val="none" w:sz="0" w:space="0" w:color="auto"/>
        <w:right w:val="none" w:sz="0" w:space="0" w:color="auto"/>
      </w:divBdr>
      <w:divsChild>
        <w:div w:id="2112779495">
          <w:marLeft w:val="432"/>
          <w:marRight w:val="0"/>
          <w:marTop w:val="115"/>
          <w:marBottom w:val="0"/>
          <w:divBdr>
            <w:top w:val="none" w:sz="0" w:space="0" w:color="auto"/>
            <w:left w:val="none" w:sz="0" w:space="0" w:color="auto"/>
            <w:bottom w:val="none" w:sz="0" w:space="0" w:color="auto"/>
            <w:right w:val="none" w:sz="0" w:space="0" w:color="auto"/>
          </w:divBdr>
        </w:div>
        <w:div w:id="1845197063">
          <w:marLeft w:val="432"/>
          <w:marRight w:val="0"/>
          <w:marTop w:val="115"/>
          <w:marBottom w:val="0"/>
          <w:divBdr>
            <w:top w:val="none" w:sz="0" w:space="0" w:color="auto"/>
            <w:left w:val="none" w:sz="0" w:space="0" w:color="auto"/>
            <w:bottom w:val="none" w:sz="0" w:space="0" w:color="auto"/>
            <w:right w:val="none" w:sz="0" w:space="0" w:color="auto"/>
          </w:divBdr>
        </w:div>
        <w:div w:id="874346453">
          <w:marLeft w:val="432"/>
          <w:marRight w:val="0"/>
          <w:marTop w:val="115"/>
          <w:marBottom w:val="0"/>
          <w:divBdr>
            <w:top w:val="none" w:sz="0" w:space="0" w:color="auto"/>
            <w:left w:val="none" w:sz="0" w:space="0" w:color="auto"/>
            <w:bottom w:val="none" w:sz="0" w:space="0" w:color="auto"/>
            <w:right w:val="none" w:sz="0" w:space="0" w:color="auto"/>
          </w:divBdr>
        </w:div>
        <w:div w:id="1383821484">
          <w:marLeft w:val="432"/>
          <w:marRight w:val="0"/>
          <w:marTop w:val="115"/>
          <w:marBottom w:val="0"/>
          <w:divBdr>
            <w:top w:val="none" w:sz="0" w:space="0" w:color="auto"/>
            <w:left w:val="none" w:sz="0" w:space="0" w:color="auto"/>
            <w:bottom w:val="none" w:sz="0" w:space="0" w:color="auto"/>
            <w:right w:val="none" w:sz="0" w:space="0" w:color="auto"/>
          </w:divBdr>
        </w:div>
      </w:divsChild>
    </w:div>
    <w:div w:id="457722222">
      <w:bodyDiv w:val="1"/>
      <w:marLeft w:val="0"/>
      <w:marRight w:val="0"/>
      <w:marTop w:val="0"/>
      <w:marBottom w:val="0"/>
      <w:divBdr>
        <w:top w:val="none" w:sz="0" w:space="0" w:color="auto"/>
        <w:left w:val="none" w:sz="0" w:space="0" w:color="auto"/>
        <w:bottom w:val="none" w:sz="0" w:space="0" w:color="auto"/>
        <w:right w:val="none" w:sz="0" w:space="0" w:color="auto"/>
      </w:divBdr>
    </w:div>
    <w:div w:id="905259385">
      <w:bodyDiv w:val="1"/>
      <w:marLeft w:val="0"/>
      <w:marRight w:val="0"/>
      <w:marTop w:val="0"/>
      <w:marBottom w:val="0"/>
      <w:divBdr>
        <w:top w:val="none" w:sz="0" w:space="0" w:color="auto"/>
        <w:left w:val="none" w:sz="0" w:space="0" w:color="auto"/>
        <w:bottom w:val="none" w:sz="0" w:space="0" w:color="auto"/>
        <w:right w:val="none" w:sz="0" w:space="0" w:color="auto"/>
      </w:divBdr>
    </w:div>
    <w:div w:id="914051609">
      <w:bodyDiv w:val="1"/>
      <w:marLeft w:val="0"/>
      <w:marRight w:val="0"/>
      <w:marTop w:val="0"/>
      <w:marBottom w:val="0"/>
      <w:divBdr>
        <w:top w:val="none" w:sz="0" w:space="0" w:color="auto"/>
        <w:left w:val="none" w:sz="0" w:space="0" w:color="auto"/>
        <w:bottom w:val="none" w:sz="0" w:space="0" w:color="auto"/>
        <w:right w:val="none" w:sz="0" w:space="0" w:color="auto"/>
      </w:divBdr>
      <w:divsChild>
        <w:div w:id="1561163743">
          <w:marLeft w:val="432"/>
          <w:marRight w:val="0"/>
          <w:marTop w:val="115"/>
          <w:marBottom w:val="0"/>
          <w:divBdr>
            <w:top w:val="none" w:sz="0" w:space="0" w:color="auto"/>
            <w:left w:val="none" w:sz="0" w:space="0" w:color="auto"/>
            <w:bottom w:val="none" w:sz="0" w:space="0" w:color="auto"/>
            <w:right w:val="none" w:sz="0" w:space="0" w:color="auto"/>
          </w:divBdr>
        </w:div>
        <w:div w:id="1160653669">
          <w:marLeft w:val="432"/>
          <w:marRight w:val="0"/>
          <w:marTop w:val="115"/>
          <w:marBottom w:val="0"/>
          <w:divBdr>
            <w:top w:val="none" w:sz="0" w:space="0" w:color="auto"/>
            <w:left w:val="none" w:sz="0" w:space="0" w:color="auto"/>
            <w:bottom w:val="none" w:sz="0" w:space="0" w:color="auto"/>
            <w:right w:val="none" w:sz="0" w:space="0" w:color="auto"/>
          </w:divBdr>
        </w:div>
        <w:div w:id="1533956009">
          <w:marLeft w:val="432"/>
          <w:marRight w:val="0"/>
          <w:marTop w:val="115"/>
          <w:marBottom w:val="0"/>
          <w:divBdr>
            <w:top w:val="none" w:sz="0" w:space="0" w:color="auto"/>
            <w:left w:val="none" w:sz="0" w:space="0" w:color="auto"/>
            <w:bottom w:val="none" w:sz="0" w:space="0" w:color="auto"/>
            <w:right w:val="none" w:sz="0" w:space="0" w:color="auto"/>
          </w:divBdr>
        </w:div>
      </w:divsChild>
    </w:div>
    <w:div w:id="1249198217">
      <w:bodyDiv w:val="1"/>
      <w:marLeft w:val="0"/>
      <w:marRight w:val="0"/>
      <w:marTop w:val="0"/>
      <w:marBottom w:val="0"/>
      <w:divBdr>
        <w:top w:val="none" w:sz="0" w:space="0" w:color="auto"/>
        <w:left w:val="none" w:sz="0" w:space="0" w:color="auto"/>
        <w:bottom w:val="none" w:sz="0" w:space="0" w:color="auto"/>
        <w:right w:val="none" w:sz="0" w:space="0" w:color="auto"/>
      </w:divBdr>
      <w:divsChild>
        <w:div w:id="1006402351">
          <w:marLeft w:val="432"/>
          <w:marRight w:val="0"/>
          <w:marTop w:val="115"/>
          <w:marBottom w:val="0"/>
          <w:divBdr>
            <w:top w:val="none" w:sz="0" w:space="0" w:color="auto"/>
            <w:left w:val="none" w:sz="0" w:space="0" w:color="auto"/>
            <w:bottom w:val="none" w:sz="0" w:space="0" w:color="auto"/>
            <w:right w:val="none" w:sz="0" w:space="0" w:color="auto"/>
          </w:divBdr>
        </w:div>
        <w:div w:id="1622227459">
          <w:marLeft w:val="432"/>
          <w:marRight w:val="0"/>
          <w:marTop w:val="115"/>
          <w:marBottom w:val="0"/>
          <w:divBdr>
            <w:top w:val="none" w:sz="0" w:space="0" w:color="auto"/>
            <w:left w:val="none" w:sz="0" w:space="0" w:color="auto"/>
            <w:bottom w:val="none" w:sz="0" w:space="0" w:color="auto"/>
            <w:right w:val="none" w:sz="0" w:space="0" w:color="auto"/>
          </w:divBdr>
        </w:div>
        <w:div w:id="388965814">
          <w:marLeft w:val="432"/>
          <w:marRight w:val="0"/>
          <w:marTop w:val="115"/>
          <w:marBottom w:val="0"/>
          <w:divBdr>
            <w:top w:val="none" w:sz="0" w:space="0" w:color="auto"/>
            <w:left w:val="none" w:sz="0" w:space="0" w:color="auto"/>
            <w:bottom w:val="none" w:sz="0" w:space="0" w:color="auto"/>
            <w:right w:val="none" w:sz="0" w:space="0" w:color="auto"/>
          </w:divBdr>
        </w:div>
      </w:divsChild>
    </w:div>
    <w:div w:id="196615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3E89C8E-E633-4A55-8C35-6256033F6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31</Pages>
  <Words>2972</Words>
  <Characters>16944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19877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Aditya Welly</cp:lastModifiedBy>
  <cp:revision>22</cp:revision>
  <cp:lastPrinted>2001-08-10T07:24:00Z</cp:lastPrinted>
  <dcterms:created xsi:type="dcterms:W3CDTF">2019-05-22T04:30:00Z</dcterms:created>
  <dcterms:modified xsi:type="dcterms:W3CDTF">2019-05-22T05:32:00Z</dcterms:modified>
</cp:coreProperties>
</file>